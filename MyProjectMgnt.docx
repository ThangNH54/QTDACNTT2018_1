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43CDB06" w14:textId="77777777" w:rsidR="00BA65B9" w:rsidRPr="00A1029F" w:rsidRDefault="00BA65B9" w:rsidP="00BA65B9">
      <w:pPr>
        <w:rPr>
          <w:rFonts w:ascii="Arial" w:hAnsi="Arial"/>
          <w:b/>
          <w:bCs/>
          <w:sz w:val="52"/>
          <w:szCs w:val="52"/>
          <w:lang w:val="vi-VN"/>
        </w:rPr>
      </w:pPr>
      <w:bookmarkStart w:id="0" w:name="_Toc527975144"/>
      <w:r w:rsidRPr="00C71BCF">
        <w:rPr>
          <w:rFonts w:ascii="VNI-Commerce" w:hAnsi="VNI-Commerce"/>
          <w:i/>
          <w:noProof/>
          <w:sz w:val="32"/>
          <w:lang w:eastAsia="en-US" w:bidi="ar-SA"/>
        </w:rPr>
        <mc:AlternateContent>
          <mc:Choice Requires="wpg">
            <w:drawing>
              <wp:anchor distT="0" distB="0" distL="114300" distR="114300" simplePos="0" relativeHeight="251661312" behindDoc="0" locked="0" layoutInCell="1" allowOverlap="1" wp14:anchorId="7FEA6204" wp14:editId="5DBF33CE">
                <wp:simplePos x="0" y="0"/>
                <wp:positionH relativeFrom="column">
                  <wp:posOffset>-891540</wp:posOffset>
                </wp:positionH>
                <wp:positionV relativeFrom="paragraph">
                  <wp:posOffset>-459740</wp:posOffset>
                </wp:positionV>
                <wp:extent cx="7126605" cy="1035431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6605" cy="10354310"/>
                          <a:chOff x="1625" y="1003"/>
                          <a:chExt cx="9158" cy="14683"/>
                        </a:xfrm>
                      </wpg:grpSpPr>
                      <wps:wsp>
                        <wps:cNvPr id="1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04C67" id="Group 16" o:spid="_x0000_s1026" style="position:absolute;margin-left:-70.2pt;margin-top:-36.2pt;width:561.15pt;height:815.3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GV1jkBAK7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xnxQAAANsAAAAPAAAAZHJzL2Rvd25yZXYueG1sRI9Pa8JA&#10;FMTvBb/D8gRvdaOC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Dw7rxn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OjW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mbv8Pcl/gC5/AUAAP//AwBQSwECLQAUAAYACAAAACEA2+H2y+4AAACFAQAAEwAAAAAAAAAA&#10;AAAAAAAAAAAAW0NvbnRlbnRfVHlwZXNdLnhtbFBLAQItABQABgAIAAAAIQBa9CxbvwAAABUBAAAL&#10;AAAAAAAAAAAAAAAAAB8BAABfcmVscy8ucmVsc1BLAQItABQABgAIAAAAIQA52OjW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O1wwAAANsAAAAPAAAAZHJzL2Rvd25yZXYueG1sRI9Ba8JA&#10;FITvhf6H5RV6qxuFSh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sgeTt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RYwwAAANsAAAAPAAAAZHJzL2Rvd25yZXYueG1sRI9Ba8JA&#10;FITvgv9heUIvUje2oC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OTEUW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P2xwAAANsAAAAPAAAAZHJzL2Rvd25yZXYueG1sRI/dagIx&#10;FITvC75DOELvarYK/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B8aA/b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group>
            </w:pict>
          </mc:Fallback>
        </mc:AlternateContent>
      </w:r>
    </w:p>
    <w:p w14:paraId="3DAB4A00" w14:textId="77777777" w:rsidR="00BA65B9" w:rsidRPr="000B29B5" w:rsidRDefault="00BA65B9" w:rsidP="00BA65B9">
      <w:pPr>
        <w:rPr>
          <w:rFonts w:ascii="Times New Roman" w:hAnsi="Times New Roman"/>
          <w:b/>
          <w:color w:val="800000"/>
          <w:sz w:val="36"/>
          <w:szCs w:val="36"/>
          <w:lang w:val="vi-VN"/>
        </w:rPr>
      </w:pPr>
      <w:r>
        <w:rPr>
          <w:rFonts w:ascii="Times New Roman" w:hAnsi="Times New Roman"/>
          <w:b/>
          <w:color w:val="800000"/>
          <w:sz w:val="40"/>
          <w:szCs w:val="40"/>
          <w:lang w:val="vi-VN"/>
        </w:rPr>
        <w:t xml:space="preserve">   </w:t>
      </w:r>
      <w:r w:rsidRPr="000B29B5">
        <w:rPr>
          <w:rFonts w:ascii="Times New Roman" w:hAnsi="Times New Roman"/>
          <w:b/>
          <w:color w:val="800000"/>
          <w:sz w:val="36"/>
          <w:szCs w:val="36"/>
        </w:rPr>
        <w:t xml:space="preserve">TRƯỜNG ĐẠI HỌC </w:t>
      </w:r>
      <w:r w:rsidRPr="000B29B5">
        <w:rPr>
          <w:rFonts w:ascii="Times New Roman" w:hAnsi="Times New Roman"/>
          <w:b/>
          <w:color w:val="800000"/>
          <w:sz w:val="36"/>
          <w:szCs w:val="36"/>
          <w:lang w:val="vi-VN"/>
        </w:rPr>
        <w:t>BÁCH KHOA HÀ NỘI</w:t>
      </w:r>
    </w:p>
    <w:p w14:paraId="6F42AD27" w14:textId="77777777" w:rsidR="00BA65B9" w:rsidRPr="000B29B5" w:rsidRDefault="00BA65B9" w:rsidP="00BA65B9">
      <w:pPr>
        <w:tabs>
          <w:tab w:val="left" w:pos="0"/>
        </w:tabs>
        <w:ind w:hanging="709"/>
        <w:rPr>
          <w:rFonts w:ascii="Times New Roman" w:hAnsi="Times New Roman"/>
          <w:b/>
          <w:color w:val="800000"/>
          <w:sz w:val="36"/>
          <w:szCs w:val="36"/>
        </w:rPr>
      </w:pPr>
      <w:r w:rsidRPr="000B29B5">
        <w:rPr>
          <w:rFonts w:ascii="Times New Roman" w:hAnsi="Times New Roman"/>
          <w:b/>
          <w:color w:val="800000"/>
          <w:sz w:val="36"/>
          <w:szCs w:val="36"/>
        </w:rPr>
        <w:t xml:space="preserve">  </w:t>
      </w:r>
      <w:r w:rsidRPr="000B29B5">
        <w:rPr>
          <w:rFonts w:ascii="Times New Roman" w:hAnsi="Times New Roman"/>
          <w:b/>
          <w:color w:val="800000"/>
          <w:sz w:val="36"/>
          <w:szCs w:val="36"/>
          <w:lang w:val="vi-VN"/>
        </w:rPr>
        <w:t xml:space="preserve">VIỆN </w:t>
      </w:r>
      <w:r w:rsidRPr="000B29B5">
        <w:rPr>
          <w:rFonts w:ascii="Times New Roman" w:hAnsi="Times New Roman"/>
          <w:b/>
          <w:color w:val="800000"/>
          <w:sz w:val="36"/>
          <w:szCs w:val="36"/>
        </w:rPr>
        <w:t>CÔNG NGHỆ THÔNG TIN VÀ TRUYỀN THÔNG</w:t>
      </w:r>
    </w:p>
    <w:p w14:paraId="6BF9921F" w14:textId="77777777" w:rsidR="00BA65B9" w:rsidRDefault="00BA65B9" w:rsidP="00BA65B9">
      <w:pPr>
        <w:jc w:val="center"/>
        <w:rPr>
          <w:rFonts w:ascii="Times New Roman" w:hAnsi="Times New Roman"/>
          <w:b/>
          <w:color w:val="800000"/>
        </w:rPr>
      </w:pPr>
    </w:p>
    <w:p w14:paraId="6067B143" w14:textId="77777777" w:rsidR="00BA65B9" w:rsidRDefault="00BA65B9" w:rsidP="00BA65B9">
      <w:pPr>
        <w:rPr>
          <w:rFonts w:ascii="Times New Roman" w:hAnsi="Times New Roman"/>
          <w:b/>
          <w:color w:val="800000"/>
          <w:sz w:val="40"/>
          <w:szCs w:val="40"/>
        </w:rPr>
      </w:pPr>
      <w:r>
        <w:rPr>
          <w:rFonts w:ascii="Times New Roman" w:hAnsi="Times New Roman"/>
          <w:b/>
          <w:color w:val="800000"/>
          <w:sz w:val="40"/>
          <w:szCs w:val="40"/>
          <w:lang w:val="vi-VN"/>
        </w:rPr>
        <w:t xml:space="preserve">                          </w:t>
      </w:r>
      <w:r>
        <w:rPr>
          <w:rFonts w:ascii="Times New Roman" w:hAnsi="Times New Roman"/>
          <w:b/>
          <w:color w:val="800000"/>
          <w:sz w:val="40"/>
          <w:szCs w:val="40"/>
        </w:rPr>
        <w:sym w:font="Wingdings" w:char="F097"/>
      </w:r>
      <w:r>
        <w:rPr>
          <w:rFonts w:ascii="Times New Roman" w:hAnsi="Times New Roman"/>
          <w:b/>
          <w:color w:val="800000"/>
          <w:sz w:val="40"/>
          <w:szCs w:val="40"/>
        </w:rPr>
        <w:sym w:font="Wingdings" w:char="F09D"/>
      </w:r>
      <w:r>
        <w:rPr>
          <w:rFonts w:ascii="Times New Roman" w:hAnsi="Times New Roman"/>
          <w:b/>
          <w:color w:val="800000"/>
          <w:sz w:val="40"/>
          <w:szCs w:val="40"/>
        </w:rPr>
        <w:sym w:font="Wingdings" w:char="F026"/>
      </w:r>
      <w:r>
        <w:rPr>
          <w:rFonts w:ascii="Times New Roman" w:hAnsi="Times New Roman"/>
          <w:b/>
          <w:color w:val="800000"/>
          <w:sz w:val="40"/>
          <w:szCs w:val="40"/>
        </w:rPr>
        <w:sym w:font="Wingdings" w:char="F026"/>
      </w:r>
      <w:r>
        <w:rPr>
          <w:rFonts w:ascii="Times New Roman" w:hAnsi="Times New Roman"/>
          <w:b/>
          <w:color w:val="800000"/>
          <w:sz w:val="40"/>
          <w:szCs w:val="40"/>
        </w:rPr>
        <w:sym w:font="Wingdings" w:char="F09C"/>
      </w:r>
      <w:r>
        <w:rPr>
          <w:rFonts w:ascii="Times New Roman" w:hAnsi="Times New Roman"/>
          <w:b/>
          <w:color w:val="800000"/>
          <w:sz w:val="40"/>
          <w:szCs w:val="40"/>
        </w:rPr>
        <w:sym w:font="Wingdings" w:char="F096"/>
      </w:r>
    </w:p>
    <w:p w14:paraId="050836E1" w14:textId="77777777" w:rsidR="00BA65B9" w:rsidRDefault="00BA65B9" w:rsidP="00BA65B9">
      <w:pPr>
        <w:rPr>
          <w:rFonts w:ascii="Times New Roman" w:hAnsi="Times New Roman"/>
          <w:b/>
          <w:color w:val="800000"/>
          <w:sz w:val="40"/>
          <w:szCs w:val="40"/>
          <w:lang w:val="vi-VN"/>
        </w:rPr>
      </w:pPr>
    </w:p>
    <w:p w14:paraId="272DF98E" w14:textId="77777777" w:rsidR="00BA65B9" w:rsidRPr="00E54E8B" w:rsidRDefault="00BA65B9" w:rsidP="00BA65B9">
      <w:pPr>
        <w:rPr>
          <w:rFonts w:ascii="Times New Roman" w:hAnsi="Times New Roman"/>
          <w:b/>
          <w:color w:val="800000"/>
          <w:sz w:val="40"/>
          <w:szCs w:val="40"/>
          <w:lang w:val="vi-VN"/>
        </w:rPr>
      </w:pPr>
    </w:p>
    <w:p w14:paraId="29CB8FAF" w14:textId="77777777" w:rsidR="00BA65B9" w:rsidRPr="004B5321" w:rsidRDefault="00BA65B9" w:rsidP="00BA65B9">
      <w:pPr>
        <w:tabs>
          <w:tab w:val="left" w:pos="142"/>
          <w:tab w:val="left" w:pos="709"/>
        </w:tabs>
        <w:ind w:left="-170"/>
        <w:rPr>
          <w:rFonts w:ascii="Times New Roman" w:hAnsi="Times New Roman"/>
          <w:b/>
          <w:color w:val="800000"/>
          <w:sz w:val="40"/>
          <w:szCs w:val="40"/>
          <w:lang w:val="vi-VN"/>
        </w:rPr>
      </w:pPr>
      <w:r>
        <w:rPr>
          <w:rFonts w:ascii="Times New Roman" w:hAnsi="Times New Roman"/>
          <w:noProof/>
          <w:lang w:eastAsia="en-US" w:bidi="ar-SA"/>
        </w:rPr>
        <mc:AlternateContent>
          <mc:Choice Requires="wps">
            <w:drawing>
              <wp:anchor distT="0" distB="0" distL="114300" distR="114300" simplePos="0" relativeHeight="251662336" behindDoc="1" locked="0" layoutInCell="1" allowOverlap="1" wp14:anchorId="0B334586" wp14:editId="48FED76F">
                <wp:simplePos x="0" y="0"/>
                <wp:positionH relativeFrom="page">
                  <wp:align>center</wp:align>
                </wp:positionH>
                <wp:positionV relativeFrom="paragraph">
                  <wp:posOffset>17146</wp:posOffset>
                </wp:positionV>
                <wp:extent cx="3712210" cy="1729740"/>
                <wp:effectExtent l="0" t="0" r="2540" b="3810"/>
                <wp:wrapNone/>
                <wp:docPr id="15" name="8-Point Star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2210" cy="1729740"/>
                        </a:xfrm>
                        <a:prstGeom prst="star8">
                          <a:avLst>
                            <a:gd name="adj" fmla="val 38250"/>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B86F3"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15" o:spid="_x0000_s1026" type="#_x0000_t58" style="position:absolute;margin-left:0;margin-top:1.35pt;width:292.3pt;height:136.2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" fillcolor="black" stroked="f">
                <v:fill focusposition=".5,.5" focussize="" focus="100%" type="gradientRadial"/>
                <w10:wrap anchorx="page"/>
              </v:shape>
            </w:pict>
          </mc:Fallback>
        </mc:AlternateContent>
      </w:r>
      <w:r>
        <w:rPr>
          <w:rFonts w:ascii="Times New Roman" w:hAnsi="Times New Roman"/>
          <w:b/>
          <w:color w:val="800000"/>
          <w:sz w:val="40"/>
          <w:szCs w:val="40"/>
          <w:lang w:val="vi-VN"/>
        </w:rPr>
        <w:t xml:space="preserve">                              </w:t>
      </w:r>
      <w:r>
        <w:rPr>
          <w:rFonts w:ascii="Times New Roman" w:hAnsi="Times New Roman"/>
          <w:b/>
          <w:noProof/>
          <w:color w:val="800000"/>
          <w:sz w:val="40"/>
          <w:szCs w:val="40"/>
          <w:lang w:eastAsia="en-US" w:bidi="ar-SA"/>
        </w:rPr>
        <w:drawing>
          <wp:inline distT="0" distB="0" distL="0" distR="0" wp14:anchorId="739B882D" wp14:editId="30C411CC">
            <wp:extent cx="1424940" cy="1623060"/>
            <wp:effectExtent l="0" t="0" r="3810" b="0"/>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940" cy="1623060"/>
                    </a:xfrm>
                    <a:prstGeom prst="rect">
                      <a:avLst/>
                    </a:prstGeom>
                    <a:noFill/>
                    <a:ln>
                      <a:noFill/>
                    </a:ln>
                  </pic:spPr>
                </pic:pic>
              </a:graphicData>
            </a:graphic>
          </wp:inline>
        </w:drawing>
      </w:r>
    </w:p>
    <w:p w14:paraId="0153F0EA" w14:textId="77777777" w:rsidR="00BA65B9" w:rsidRPr="004B5321" w:rsidRDefault="00BA65B9" w:rsidP="00BA65B9">
      <w:pPr>
        <w:tabs>
          <w:tab w:val="left" w:pos="142"/>
          <w:tab w:val="left" w:pos="1843"/>
        </w:tabs>
        <w:spacing w:line="360" w:lineRule="auto"/>
        <w:ind w:left="-396" w:hanging="284"/>
        <w:rPr>
          <w:rFonts w:ascii="Times New Roman" w:hAnsi="Times New Roman"/>
          <w:b/>
          <w:sz w:val="32"/>
          <w:szCs w:val="32"/>
          <w:shd w:val="clear" w:color="auto" w:fill="FEFEFE"/>
        </w:rPr>
      </w:pPr>
      <w:r w:rsidRPr="004B5321">
        <w:rPr>
          <w:rFonts w:ascii="Times New Roman" w:hAnsi="Times New Roman"/>
          <w:b/>
          <w:sz w:val="40"/>
          <w:szCs w:val="40"/>
          <w:shd w:val="clear" w:color="auto" w:fill="FEFEFE"/>
        </w:rPr>
        <w:tab/>
      </w:r>
      <w:r w:rsidRPr="004B5321">
        <w:rPr>
          <w:rFonts w:ascii="Times New Roman" w:hAnsi="Times New Roman"/>
          <w:b/>
          <w:sz w:val="40"/>
          <w:szCs w:val="40"/>
          <w:shd w:val="clear" w:color="auto" w:fill="FEFEFE"/>
        </w:rPr>
        <w:tab/>
      </w:r>
      <w:r w:rsidRPr="004B5321">
        <w:rPr>
          <w:rFonts w:ascii="Times New Roman" w:hAnsi="Times New Roman"/>
          <w:b/>
          <w:sz w:val="32"/>
          <w:szCs w:val="32"/>
          <w:shd w:val="clear" w:color="auto" w:fill="FEFEFE"/>
        </w:rPr>
        <w:tab/>
        <w:t>Báo Cáo Quản Trị Dự Án CNTT</w:t>
      </w:r>
    </w:p>
    <w:p w14:paraId="0C4DE74D" w14:textId="77777777" w:rsidR="00BA65B9" w:rsidRPr="004B5321" w:rsidRDefault="00BA65B9" w:rsidP="00BA65B9">
      <w:pPr>
        <w:spacing w:line="480" w:lineRule="auto"/>
        <w:ind w:firstLine="720"/>
        <w:rPr>
          <w:rFonts w:ascii="Times New Roman" w:hAnsi="Times New Roman"/>
          <w:b/>
          <w:i/>
          <w:sz w:val="32"/>
          <w:szCs w:val="32"/>
        </w:rPr>
      </w:pPr>
      <w:r w:rsidRPr="004B5321">
        <w:rPr>
          <w:rFonts w:ascii="Times New Roman" w:hAnsi="Times New Roman"/>
          <w:b/>
          <w:i/>
          <w:sz w:val="32"/>
          <w:szCs w:val="32"/>
          <w:lang w:val="vi-VN"/>
        </w:rPr>
        <w:sym w:font="Wingdings" w:char="F054"/>
      </w:r>
      <w:r w:rsidRPr="004B5321">
        <w:rPr>
          <w:rFonts w:ascii="Times New Roman" w:hAnsi="Times New Roman"/>
          <w:b/>
          <w:i/>
          <w:sz w:val="32"/>
          <w:szCs w:val="32"/>
        </w:rPr>
        <w:t xml:space="preserve"> </w:t>
      </w:r>
      <w:r w:rsidRPr="004B5321">
        <w:rPr>
          <w:rFonts w:ascii="Times New Roman" w:hAnsi="Times New Roman"/>
          <w:b/>
          <w:i/>
          <w:sz w:val="32"/>
          <w:szCs w:val="32"/>
          <w:u w:val="single"/>
        </w:rPr>
        <w:t>Giáo viên h</w:t>
      </w:r>
      <w:r w:rsidRPr="004B5321">
        <w:rPr>
          <w:rFonts w:ascii="Times New Roman" w:hAnsi="Times New Roman" w:hint="eastAsia"/>
          <w:b/>
          <w:i/>
          <w:sz w:val="32"/>
          <w:szCs w:val="32"/>
          <w:u w:val="single"/>
        </w:rPr>
        <w:t>ư</w:t>
      </w:r>
      <w:r w:rsidRPr="004B5321">
        <w:rPr>
          <w:rFonts w:ascii="Times New Roman" w:hAnsi="Times New Roman"/>
          <w:b/>
          <w:i/>
          <w:sz w:val="32"/>
          <w:szCs w:val="32"/>
          <w:u w:val="single"/>
        </w:rPr>
        <w:t>ớng dẫn</w:t>
      </w:r>
      <w:r w:rsidRPr="004B5321">
        <w:rPr>
          <w:rFonts w:ascii="Times New Roman" w:hAnsi="Times New Roman"/>
          <w:b/>
          <w:i/>
          <w:sz w:val="32"/>
          <w:szCs w:val="32"/>
        </w:rPr>
        <w:t>: Thầy Nguyễn Đức Tiến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2"/>
        <w:gridCol w:w="3495"/>
      </w:tblGrid>
      <w:tr w:rsidR="00BA65B9" w:rsidRPr="004B5321" w14:paraId="0A29FA7D" w14:textId="77777777" w:rsidTr="00EF0483">
        <w:trPr>
          <w:trHeight w:val="450"/>
        </w:trPr>
        <w:tc>
          <w:tcPr>
            <w:tcW w:w="5052" w:type="dxa"/>
            <w:shd w:val="clear" w:color="auto" w:fill="auto"/>
            <w:vAlign w:val="center"/>
          </w:tcPr>
          <w:p w14:paraId="23AF217C" w14:textId="77777777" w:rsidR="00BA65B9" w:rsidRPr="004B5321" w:rsidRDefault="00BA65B9" w:rsidP="00EF0483">
            <w:pPr>
              <w:spacing w:before="120" w:line="360" w:lineRule="auto"/>
              <w:ind w:left="-284"/>
              <w:jc w:val="center"/>
              <w:rPr>
                <w:rFonts w:ascii="Times New Roman" w:hAnsi="Times New Roman"/>
                <w:b/>
                <w:sz w:val="22"/>
                <w:szCs w:val="22"/>
                <w:lang w:val="vi-VN"/>
              </w:rPr>
            </w:pPr>
            <w:r w:rsidRPr="004B5321">
              <w:rPr>
                <w:rFonts w:ascii="Times New Roman" w:hAnsi="Times New Roman"/>
                <w:b/>
                <w:sz w:val="22"/>
                <w:szCs w:val="22"/>
                <w:lang w:val="vi-VN"/>
              </w:rPr>
              <w:t>Họ và tên</w:t>
            </w:r>
          </w:p>
        </w:tc>
        <w:tc>
          <w:tcPr>
            <w:tcW w:w="3495" w:type="dxa"/>
            <w:shd w:val="clear" w:color="auto" w:fill="auto"/>
            <w:vAlign w:val="center"/>
          </w:tcPr>
          <w:p w14:paraId="10A44CFB" w14:textId="77777777" w:rsidR="00BA65B9" w:rsidRPr="004B5321" w:rsidRDefault="00BA65B9" w:rsidP="00EF0483">
            <w:pPr>
              <w:spacing w:before="120" w:line="360" w:lineRule="auto"/>
              <w:jc w:val="center"/>
              <w:rPr>
                <w:rFonts w:ascii="Times New Roman" w:hAnsi="Times New Roman"/>
                <w:b/>
                <w:sz w:val="22"/>
                <w:szCs w:val="22"/>
                <w:lang w:val="vi-VN"/>
              </w:rPr>
            </w:pPr>
            <w:r w:rsidRPr="004B5321">
              <w:rPr>
                <w:rFonts w:ascii="Times New Roman" w:hAnsi="Times New Roman"/>
                <w:b/>
                <w:sz w:val="22"/>
                <w:szCs w:val="22"/>
                <w:lang w:val="vi-VN"/>
              </w:rPr>
              <w:t>MSSV</w:t>
            </w:r>
          </w:p>
        </w:tc>
      </w:tr>
      <w:tr w:rsidR="00BA65B9" w:rsidRPr="004B5321" w14:paraId="65ADB04F" w14:textId="77777777" w:rsidTr="00EF0483">
        <w:trPr>
          <w:trHeight w:val="450"/>
        </w:trPr>
        <w:tc>
          <w:tcPr>
            <w:tcW w:w="5052" w:type="dxa"/>
            <w:shd w:val="clear" w:color="auto" w:fill="auto"/>
          </w:tcPr>
          <w:p w14:paraId="077B3936" w14:textId="77777777" w:rsidR="00BA65B9" w:rsidRPr="004B5321" w:rsidRDefault="00BA65B9" w:rsidP="00EF0483">
            <w:pPr>
              <w:spacing w:before="240" w:line="360" w:lineRule="auto"/>
              <w:jc w:val="center"/>
              <w:rPr>
                <w:rFonts w:ascii="Times New Roman" w:hAnsi="Times New Roman"/>
                <w:sz w:val="22"/>
                <w:szCs w:val="22"/>
              </w:rPr>
            </w:pPr>
            <w:r>
              <w:rPr>
                <w:rFonts w:ascii="Times New Roman" w:hAnsi="Times New Roman"/>
                <w:sz w:val="22"/>
                <w:szCs w:val="22"/>
              </w:rPr>
              <w:t>Ngô Mạnh Tú</w:t>
            </w:r>
          </w:p>
        </w:tc>
        <w:tc>
          <w:tcPr>
            <w:tcW w:w="3495" w:type="dxa"/>
            <w:shd w:val="clear" w:color="auto" w:fill="auto"/>
          </w:tcPr>
          <w:p w14:paraId="1D4E7365" w14:textId="77777777" w:rsidR="00BA65B9" w:rsidRPr="004B5321" w:rsidRDefault="00BA65B9" w:rsidP="00EF0483">
            <w:pPr>
              <w:spacing w:before="240" w:line="360" w:lineRule="auto"/>
              <w:jc w:val="center"/>
              <w:rPr>
                <w:rFonts w:ascii="Times New Roman" w:hAnsi="Times New Roman"/>
                <w:sz w:val="22"/>
                <w:szCs w:val="22"/>
              </w:rPr>
            </w:pPr>
            <w:r w:rsidRPr="004B5321">
              <w:rPr>
                <w:rFonts w:ascii="Times New Roman" w:hAnsi="Times New Roman"/>
                <w:sz w:val="22"/>
                <w:szCs w:val="22"/>
              </w:rPr>
              <w:t>2015</w:t>
            </w:r>
            <w:r>
              <w:rPr>
                <w:rFonts w:ascii="Times New Roman" w:hAnsi="Times New Roman"/>
                <w:sz w:val="22"/>
                <w:szCs w:val="22"/>
              </w:rPr>
              <w:t>4199</w:t>
            </w:r>
          </w:p>
        </w:tc>
      </w:tr>
      <w:tr w:rsidR="00BA65B9" w:rsidRPr="004B5321" w14:paraId="0E748151" w14:textId="77777777" w:rsidTr="00EF0483">
        <w:trPr>
          <w:trHeight w:val="450"/>
        </w:trPr>
        <w:tc>
          <w:tcPr>
            <w:tcW w:w="5052" w:type="dxa"/>
            <w:shd w:val="clear" w:color="auto" w:fill="auto"/>
          </w:tcPr>
          <w:p w14:paraId="5351BB40" w14:textId="77777777" w:rsidR="00BA65B9" w:rsidRPr="004B5321" w:rsidRDefault="00BA65B9" w:rsidP="00EF0483">
            <w:pPr>
              <w:spacing w:before="240" w:line="360" w:lineRule="auto"/>
              <w:jc w:val="center"/>
              <w:rPr>
                <w:rFonts w:ascii="Times New Roman" w:hAnsi="Times New Roman"/>
                <w:sz w:val="22"/>
                <w:szCs w:val="22"/>
              </w:rPr>
            </w:pPr>
            <w:r w:rsidRPr="004B5321">
              <w:rPr>
                <w:rFonts w:ascii="Times New Roman" w:hAnsi="Times New Roman"/>
                <w:sz w:val="22"/>
                <w:szCs w:val="22"/>
              </w:rPr>
              <w:t>Nguyễn Hồng Thắng</w:t>
            </w:r>
          </w:p>
        </w:tc>
        <w:tc>
          <w:tcPr>
            <w:tcW w:w="3495" w:type="dxa"/>
            <w:shd w:val="clear" w:color="auto" w:fill="auto"/>
          </w:tcPr>
          <w:p w14:paraId="018961AB" w14:textId="77777777" w:rsidR="00BA65B9" w:rsidRPr="004B5321" w:rsidRDefault="00BA65B9" w:rsidP="00EF0483">
            <w:pPr>
              <w:spacing w:before="240" w:line="360" w:lineRule="auto"/>
              <w:jc w:val="center"/>
              <w:rPr>
                <w:rFonts w:ascii="Times New Roman" w:hAnsi="Times New Roman"/>
                <w:sz w:val="22"/>
                <w:szCs w:val="22"/>
              </w:rPr>
            </w:pPr>
            <w:r w:rsidRPr="004B5321">
              <w:rPr>
                <w:rFonts w:ascii="Times New Roman" w:hAnsi="Times New Roman"/>
                <w:sz w:val="22"/>
                <w:szCs w:val="22"/>
              </w:rPr>
              <w:t>20153511</w:t>
            </w:r>
          </w:p>
        </w:tc>
      </w:tr>
      <w:tr w:rsidR="00BA65B9" w:rsidRPr="004B5321" w14:paraId="6A6FE95F" w14:textId="77777777" w:rsidTr="00EF0483">
        <w:trPr>
          <w:trHeight w:val="450"/>
        </w:trPr>
        <w:tc>
          <w:tcPr>
            <w:tcW w:w="5052" w:type="dxa"/>
            <w:shd w:val="clear" w:color="auto" w:fill="auto"/>
          </w:tcPr>
          <w:p w14:paraId="2691A9A4" w14:textId="77777777" w:rsidR="00BA65B9" w:rsidRPr="004B5321" w:rsidRDefault="00BA65B9" w:rsidP="00EF0483">
            <w:pPr>
              <w:spacing w:before="240" w:line="360" w:lineRule="auto"/>
              <w:jc w:val="center"/>
              <w:rPr>
                <w:rFonts w:ascii="Times New Roman" w:hAnsi="Times New Roman"/>
                <w:sz w:val="22"/>
                <w:szCs w:val="22"/>
              </w:rPr>
            </w:pPr>
            <w:r>
              <w:rPr>
                <w:rFonts w:ascii="Times New Roman" w:hAnsi="Times New Roman"/>
                <w:sz w:val="22"/>
                <w:szCs w:val="22"/>
              </w:rPr>
              <w:t>Vũ Tân Sơn</w:t>
            </w:r>
          </w:p>
        </w:tc>
        <w:tc>
          <w:tcPr>
            <w:tcW w:w="3495" w:type="dxa"/>
            <w:shd w:val="clear" w:color="auto" w:fill="auto"/>
          </w:tcPr>
          <w:p w14:paraId="3D25B3CF" w14:textId="77777777" w:rsidR="00BA65B9" w:rsidRPr="004B5321" w:rsidRDefault="00BA65B9" w:rsidP="00EF0483">
            <w:pPr>
              <w:spacing w:before="240" w:line="360" w:lineRule="auto"/>
              <w:jc w:val="center"/>
              <w:rPr>
                <w:rFonts w:ascii="Times New Roman" w:hAnsi="Times New Roman"/>
                <w:sz w:val="22"/>
                <w:szCs w:val="22"/>
              </w:rPr>
            </w:pPr>
            <w:r>
              <w:rPr>
                <w:rFonts w:ascii="Segoe UI" w:hAnsi="Segoe UI" w:cs="Segoe UI"/>
                <w:color w:val="000000"/>
                <w:sz w:val="21"/>
                <w:szCs w:val="21"/>
                <w:shd w:val="clear" w:color="auto" w:fill="F1F0F0"/>
              </w:rPr>
              <w:t>20153248</w:t>
            </w:r>
          </w:p>
        </w:tc>
      </w:tr>
      <w:tr w:rsidR="00BA65B9" w:rsidRPr="004B5321" w14:paraId="03F345E1" w14:textId="77777777" w:rsidTr="00EF0483">
        <w:trPr>
          <w:trHeight w:val="450"/>
        </w:trPr>
        <w:tc>
          <w:tcPr>
            <w:tcW w:w="5052" w:type="dxa"/>
            <w:shd w:val="clear" w:color="auto" w:fill="auto"/>
          </w:tcPr>
          <w:p w14:paraId="6258C983" w14:textId="77777777" w:rsidR="00BA65B9" w:rsidRDefault="00BA65B9" w:rsidP="00EF0483">
            <w:pPr>
              <w:spacing w:before="240" w:line="360" w:lineRule="auto"/>
              <w:jc w:val="center"/>
              <w:rPr>
                <w:rFonts w:ascii="Times New Roman" w:hAnsi="Times New Roman"/>
                <w:sz w:val="22"/>
                <w:szCs w:val="22"/>
              </w:rPr>
            </w:pPr>
            <w:r>
              <w:rPr>
                <w:rFonts w:ascii="Times New Roman" w:hAnsi="Times New Roman"/>
                <w:sz w:val="22"/>
                <w:szCs w:val="22"/>
              </w:rPr>
              <w:t>Trần Vĩnh Lộc</w:t>
            </w:r>
          </w:p>
        </w:tc>
        <w:tc>
          <w:tcPr>
            <w:tcW w:w="3495" w:type="dxa"/>
            <w:shd w:val="clear" w:color="auto" w:fill="auto"/>
          </w:tcPr>
          <w:p w14:paraId="033784EE" w14:textId="77777777" w:rsidR="00BA65B9" w:rsidRPr="004B5321" w:rsidRDefault="00BA65B9" w:rsidP="00EF0483">
            <w:pPr>
              <w:spacing w:before="240" w:line="360" w:lineRule="auto"/>
              <w:jc w:val="center"/>
              <w:rPr>
                <w:rFonts w:ascii="Times New Roman" w:hAnsi="Times New Roman"/>
                <w:sz w:val="22"/>
                <w:szCs w:val="22"/>
              </w:rPr>
            </w:pPr>
            <w:r>
              <w:rPr>
                <w:rFonts w:ascii="Times New Roman" w:hAnsi="Times New Roman"/>
                <w:sz w:val="22"/>
                <w:szCs w:val="22"/>
              </w:rPr>
              <w:t>20152311</w:t>
            </w:r>
          </w:p>
        </w:tc>
      </w:tr>
    </w:tbl>
    <w:p w14:paraId="26CC6AAF" w14:textId="77777777" w:rsidR="00BA65B9" w:rsidRPr="00D72869" w:rsidRDefault="00BA65B9" w:rsidP="00BA65B9">
      <w:pPr>
        <w:spacing w:before="80" w:after="80"/>
        <w:rPr>
          <w:rFonts w:ascii="Arial" w:hAnsi="Arial"/>
          <w:sz w:val="26"/>
        </w:rPr>
      </w:pPr>
    </w:p>
    <w:p w14:paraId="0B2590E9" w14:textId="77777777" w:rsidR="00BA65B9" w:rsidRDefault="00BA65B9" w:rsidP="00BA65B9">
      <w:pPr>
        <w:spacing w:line="240" w:lineRule="auto"/>
        <w:rPr>
          <w:b/>
          <w:i/>
          <w:color w:val="2A62A6"/>
          <w:sz w:val="32"/>
          <w:szCs w:val="32"/>
        </w:rPr>
      </w:pPr>
    </w:p>
    <w:p w14:paraId="3B3500F7" w14:textId="77777777" w:rsidR="00BA65B9" w:rsidRPr="005C397A" w:rsidRDefault="00BA65B9" w:rsidP="00BA65B9">
      <w:pPr>
        <w:spacing w:line="240" w:lineRule="auto"/>
        <w:rPr>
          <w:b/>
          <w:i/>
          <w:color w:val="2A62A6"/>
          <w:sz w:val="32"/>
          <w:szCs w:val="32"/>
        </w:rPr>
      </w:pPr>
      <w:r>
        <w:rPr>
          <w:b/>
          <w:i/>
          <w:noProof/>
          <w:color w:val="2A62A6"/>
          <w:sz w:val="32"/>
          <w:szCs w:val="32"/>
          <w:lang w:eastAsia="en-US" w:bidi="ar-SA"/>
        </w:rPr>
        <w:lastRenderedPageBreak/>
        <mc:AlternateContent>
          <mc:Choice Requires="wps">
            <w:drawing>
              <wp:anchor distT="0" distB="0" distL="114300" distR="114300" simplePos="0" relativeHeight="251659264" behindDoc="0" locked="0" layoutInCell="1" allowOverlap="1" wp14:anchorId="6CEB84DD" wp14:editId="2255169C">
                <wp:simplePos x="0" y="0"/>
                <wp:positionH relativeFrom="column">
                  <wp:posOffset>-80645</wp:posOffset>
                </wp:positionH>
                <wp:positionV relativeFrom="paragraph">
                  <wp:posOffset>-21590</wp:posOffset>
                </wp:positionV>
                <wp:extent cx="1653871" cy="6858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685800"/>
                        </a:xfrm>
                        <a:prstGeom prst="rect">
                          <a:avLst/>
                        </a:prstGeom>
                        <a:solidFill>
                          <a:schemeClr val="lt1"/>
                        </a:solidFill>
                        <a:ln w="6350">
                          <a:solidFill>
                            <a:prstClr val="black"/>
                          </a:solidFill>
                        </a:ln>
                      </wps:spPr>
                      <wps:txbx>
                        <w:txbxContent>
                          <w:p w14:paraId="350B41F6" w14:textId="77777777" w:rsidR="00BA65B9" w:rsidRPr="001501A9" w:rsidRDefault="00BA65B9" w:rsidP="00BA65B9">
                            <w:pPr>
                              <w:rPr>
                                <w:b/>
                                <w:i/>
                                <w:color w:val="C00000"/>
                              </w:rPr>
                            </w:pPr>
                            <w:r w:rsidRPr="0039728D">
                              <w:rPr>
                                <w:b/>
                                <w:i/>
                                <w:noProof/>
                                <w:color w:val="C00000"/>
                                <w:lang w:eastAsia="en-US" w:bidi="ar-SA"/>
                              </w:rPr>
                              <w:drawing>
                                <wp:inline distT="0" distB="0" distL="0" distR="0" wp14:anchorId="0BEE4F7D" wp14:editId="506C2F13">
                                  <wp:extent cx="1464310" cy="544257"/>
                                  <wp:effectExtent l="0" t="0" r="2540" b="0"/>
                                  <wp:docPr id="20" name="Picture 20"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EB84DD"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" fillcolor="white [3201]" strokeweight=".5pt">
                <v:textbox>
                  <w:txbxContent>
                    <w:p w14:paraId="350B41F6" w14:textId="77777777" w:rsidR="00BA65B9" w:rsidRPr="001501A9" w:rsidRDefault="00BA65B9" w:rsidP="00BA65B9">
                      <w:pPr>
                        <w:rPr>
                          <w:b/>
                          <w:i/>
                          <w:color w:val="C00000"/>
                        </w:rPr>
                      </w:pPr>
                      <w:r w:rsidRPr="0039728D">
                        <w:rPr>
                          <w:b/>
                          <w:i/>
                          <w:noProof/>
                          <w:color w:val="C00000"/>
                          <w:lang w:eastAsia="en-US" w:bidi="ar-SA"/>
                        </w:rPr>
                        <w:drawing>
                          <wp:inline distT="0" distB="0" distL="0" distR="0" wp14:anchorId="0BEE4F7D" wp14:editId="506C2F13">
                            <wp:extent cx="1464310" cy="544257"/>
                            <wp:effectExtent l="0" t="0" r="2540" b="0"/>
                            <wp:docPr id="20" name="Picture 20"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v:textbox>
              </v:shape>
            </w:pict>
          </mc:Fallback>
        </mc:AlternateContent>
      </w:r>
    </w:p>
    <w:p w14:paraId="7B72DC68" w14:textId="77777777" w:rsidR="00BA65B9" w:rsidRDefault="00BA65B9" w:rsidP="00BA65B9">
      <w:pPr>
        <w:rPr>
          <w:i/>
          <w:color w:val="548DD4"/>
          <w:sz w:val="32"/>
          <w:szCs w:val="32"/>
        </w:rPr>
      </w:pPr>
    </w:p>
    <w:p w14:paraId="007E6DAF" w14:textId="77777777" w:rsidR="00BA65B9" w:rsidRDefault="00BA65B9" w:rsidP="00BA65B9">
      <w:pPr>
        <w:rPr>
          <w:i/>
          <w:color w:val="548DD4"/>
          <w:sz w:val="32"/>
          <w:szCs w:val="32"/>
        </w:rPr>
      </w:pPr>
      <w:r>
        <w:rPr>
          <w:i/>
          <w:color w:val="548DD4"/>
          <w:sz w:val="32"/>
          <w:szCs w:val="32"/>
        </w:rPr>
        <w:t>Công Ty TNHH Công Nghệ Thông Tin TTSL</w:t>
      </w:r>
    </w:p>
    <w:p w14:paraId="0D427545" w14:textId="77777777" w:rsidR="00BA65B9" w:rsidRDefault="00BA65B9" w:rsidP="00BA65B9">
      <w:pPr>
        <w:rPr>
          <w:i/>
          <w:color w:val="548DD4"/>
          <w:sz w:val="32"/>
          <w:szCs w:val="32"/>
        </w:rPr>
      </w:pPr>
    </w:p>
    <w:p w14:paraId="49998F5D" w14:textId="77777777" w:rsidR="00BA65B9" w:rsidRDefault="00BA65B9" w:rsidP="00BA65B9">
      <w:pPr>
        <w:rPr>
          <w:i/>
          <w:color w:val="548DD4"/>
          <w:sz w:val="32"/>
          <w:szCs w:val="32"/>
        </w:rPr>
      </w:pPr>
    </w:p>
    <w:p w14:paraId="231DCA13" w14:textId="77777777" w:rsidR="00BA65B9" w:rsidRDefault="00BA65B9" w:rsidP="00BA65B9">
      <w:pPr>
        <w:rPr>
          <w:i/>
          <w:color w:val="548DD4"/>
          <w:sz w:val="32"/>
          <w:szCs w:val="32"/>
        </w:rPr>
      </w:pPr>
    </w:p>
    <w:p w14:paraId="48DE109F" w14:textId="77777777" w:rsidR="00BA65B9" w:rsidRDefault="00BA65B9" w:rsidP="00BA65B9">
      <w:pPr>
        <w:rPr>
          <w:i/>
          <w:color w:val="548DD4"/>
          <w:sz w:val="32"/>
          <w:szCs w:val="32"/>
        </w:rPr>
      </w:pPr>
    </w:p>
    <w:p w14:paraId="0A3075D0" w14:textId="77777777" w:rsidR="00BA65B9" w:rsidRPr="009A57EC" w:rsidRDefault="00BA65B9" w:rsidP="00BA65B9">
      <w:pPr>
        <w:pBdr>
          <w:bottom w:val="single" w:sz="4" w:space="1" w:color="808080"/>
        </w:pBdr>
        <w:rPr>
          <w:rFonts w:cs="Arial"/>
          <w:b/>
          <w:color w:val="951B13"/>
          <w:sz w:val="58"/>
          <w:szCs w:val="48"/>
        </w:rPr>
      </w:pPr>
      <w:r>
        <w:rPr>
          <w:rFonts w:cs="Arial"/>
          <w:b/>
          <w:color w:val="951B13"/>
          <w:sz w:val="58"/>
          <w:szCs w:val="48"/>
        </w:rPr>
        <w:t>WEBSITE Bán Hàng</w:t>
      </w:r>
    </w:p>
    <w:p w14:paraId="00245C12" w14:textId="77777777" w:rsidR="00BA65B9" w:rsidRPr="009A57EC" w:rsidRDefault="00BA65B9" w:rsidP="00BA65B9">
      <w:pPr>
        <w:spacing w:after="80"/>
        <w:rPr>
          <w:rFonts w:ascii="Arial" w:hAnsi="Arial" w:cs="Arial"/>
          <w:b/>
          <w:i/>
          <w:color w:val="951B13"/>
          <w:sz w:val="42"/>
          <w:lang w:val="vi-VN"/>
        </w:rPr>
      </w:pPr>
      <w:r>
        <w:rPr>
          <w:b/>
          <w:i/>
          <w:sz w:val="42"/>
        </w:rPr>
        <w:t>WEBSITE Triển Khai Hệ Thống Bán Hàng Trực Tuyến.</w:t>
      </w:r>
    </w:p>
    <w:p w14:paraId="0DECD82A" w14:textId="77777777" w:rsidR="00BA65B9" w:rsidRDefault="00BA65B9" w:rsidP="00BA65B9">
      <w:r>
        <w:rPr>
          <w:i/>
        </w:rPr>
        <w:t>[Mã Dự Án:TTSL18]</w:t>
      </w:r>
    </w:p>
    <w:p w14:paraId="522D6A85" w14:textId="77777777" w:rsidR="00BA65B9" w:rsidRDefault="00BA65B9" w:rsidP="00BA65B9">
      <w:pPr>
        <w:tabs>
          <w:tab w:val="left" w:pos="6415"/>
        </w:tabs>
      </w:pPr>
    </w:p>
    <w:p w14:paraId="335C5F6B" w14:textId="77777777" w:rsidR="00BA65B9" w:rsidRDefault="00BA65B9" w:rsidP="00BA65B9">
      <w:pPr>
        <w:tabs>
          <w:tab w:val="left" w:pos="6415"/>
        </w:tabs>
      </w:pPr>
    </w:p>
    <w:p w14:paraId="79C55586" w14:textId="77777777" w:rsidR="00BA65B9" w:rsidRDefault="00BA65B9" w:rsidP="00BA65B9">
      <w:pPr>
        <w:tabs>
          <w:tab w:val="left" w:pos="6415"/>
        </w:tabs>
      </w:pPr>
      <w:r>
        <w:tab/>
      </w:r>
    </w:p>
    <w:p w14:paraId="226EE4BA" w14:textId="77777777" w:rsidR="00BA65B9" w:rsidRDefault="00BA65B9" w:rsidP="00BA65B9"/>
    <w:p w14:paraId="13496E8B" w14:textId="77777777" w:rsidR="00BA65B9" w:rsidRDefault="00BA65B9" w:rsidP="00BA65B9">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3227C1A" w14:textId="77777777" w:rsidR="00BA65B9" w:rsidRPr="0017102C" w:rsidRDefault="00BA65B9" w:rsidP="00BA65B9">
      <w:pPr>
        <w:pStyle w:val="NormalH"/>
        <w:rPr>
          <w:color w:val="951B13"/>
        </w:rPr>
      </w:pPr>
      <w:r w:rsidRPr="0017102C">
        <w:rPr>
          <w:color w:val="951B13"/>
        </w:rPr>
        <w:lastRenderedPageBreak/>
        <w:t>Table of contents</w:t>
      </w:r>
    </w:p>
    <w:sdt>
      <w:sdtPr>
        <w:rPr>
          <w:rFonts w:ascii="Tahoma" w:eastAsia="MS Mincho" w:hAnsi="Tahoma" w:cs="Calibri"/>
          <w:b w:val="0"/>
          <w:bCs w:val="0"/>
          <w:color w:val="auto"/>
          <w:sz w:val="20"/>
          <w:szCs w:val="20"/>
          <w:lang w:eastAsia="hi-IN" w:bidi="hi-IN"/>
        </w:rPr>
        <w:id w:val="690418201"/>
        <w:docPartObj>
          <w:docPartGallery w:val="Table of Contents"/>
          <w:docPartUnique/>
        </w:docPartObj>
      </w:sdtPr>
      <w:sdtEndPr>
        <w:rPr>
          <w:noProof/>
        </w:rPr>
      </w:sdtEndPr>
      <w:sdtContent>
        <w:p w14:paraId="5CFFAE5C" w14:textId="77777777" w:rsidR="00BA65B9" w:rsidRDefault="00BA65B9" w:rsidP="00BA65B9">
          <w:pPr>
            <w:pStyle w:val="TOCHeading"/>
          </w:pPr>
        </w:p>
        <w:p w14:paraId="57D0F31D"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r>
            <w:fldChar w:fldCharType="begin"/>
          </w:r>
          <w:r>
            <w:instrText xml:space="preserve"> TOC \o "1-3" \h \z \u </w:instrText>
          </w:r>
          <w:r>
            <w:fldChar w:fldCharType="separate"/>
          </w:r>
          <w:hyperlink w:anchor="_Toc532205163" w:history="1">
            <w:r w:rsidRPr="00040579">
              <w:rPr>
                <w:rStyle w:val="Hyperlink"/>
                <w:rFonts w:ascii="Verdana" w:hAnsi="Verdana"/>
                <w:noProof/>
              </w:rPr>
              <w:t>THUẬT NGỮ VÀ ĐỊNH NGHĨA</w:t>
            </w:r>
            <w:r>
              <w:rPr>
                <w:noProof/>
                <w:webHidden/>
              </w:rPr>
              <w:tab/>
            </w:r>
            <w:r>
              <w:rPr>
                <w:noProof/>
                <w:webHidden/>
              </w:rPr>
              <w:fldChar w:fldCharType="begin"/>
            </w:r>
            <w:r>
              <w:rPr>
                <w:noProof/>
                <w:webHidden/>
              </w:rPr>
              <w:instrText xml:space="preserve"> PAGEREF _Toc532205163 \h </w:instrText>
            </w:r>
            <w:r>
              <w:rPr>
                <w:noProof/>
                <w:webHidden/>
              </w:rPr>
            </w:r>
            <w:r>
              <w:rPr>
                <w:noProof/>
                <w:webHidden/>
              </w:rPr>
              <w:fldChar w:fldCharType="separate"/>
            </w:r>
            <w:r>
              <w:rPr>
                <w:noProof/>
                <w:webHidden/>
              </w:rPr>
              <w:t>iii</w:t>
            </w:r>
            <w:r>
              <w:rPr>
                <w:noProof/>
                <w:webHidden/>
              </w:rPr>
              <w:fldChar w:fldCharType="end"/>
            </w:r>
          </w:hyperlink>
        </w:p>
        <w:p w14:paraId="060B7B67"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hyperlink w:anchor="_Toc532205164" w:history="1">
            <w:r w:rsidRPr="00040579">
              <w:rPr>
                <w:rStyle w:val="Hyperlink"/>
                <w:noProof/>
              </w:rPr>
              <w:t>1.</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Giới thiệu dự án</w:t>
            </w:r>
            <w:r>
              <w:rPr>
                <w:noProof/>
                <w:webHidden/>
              </w:rPr>
              <w:tab/>
            </w:r>
            <w:r>
              <w:rPr>
                <w:noProof/>
                <w:webHidden/>
              </w:rPr>
              <w:fldChar w:fldCharType="begin"/>
            </w:r>
            <w:r>
              <w:rPr>
                <w:noProof/>
                <w:webHidden/>
              </w:rPr>
              <w:instrText xml:space="preserve"> PAGEREF _Toc532205164 \h </w:instrText>
            </w:r>
            <w:r>
              <w:rPr>
                <w:noProof/>
                <w:webHidden/>
              </w:rPr>
            </w:r>
            <w:r>
              <w:rPr>
                <w:noProof/>
                <w:webHidden/>
              </w:rPr>
              <w:fldChar w:fldCharType="separate"/>
            </w:r>
            <w:r>
              <w:rPr>
                <w:noProof/>
                <w:webHidden/>
              </w:rPr>
              <w:t>5</w:t>
            </w:r>
            <w:r>
              <w:rPr>
                <w:noProof/>
                <w:webHidden/>
              </w:rPr>
              <w:fldChar w:fldCharType="end"/>
            </w:r>
          </w:hyperlink>
        </w:p>
        <w:p w14:paraId="0189C60F"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hyperlink w:anchor="_Toc532205165" w:history="1">
            <w:r w:rsidRPr="00040579">
              <w:rPr>
                <w:rStyle w:val="Hyperlink"/>
                <w:noProof/>
              </w:rPr>
              <w:t>2.</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Các nhân sự tham gia dự án</w:t>
            </w:r>
            <w:r>
              <w:rPr>
                <w:noProof/>
                <w:webHidden/>
              </w:rPr>
              <w:tab/>
            </w:r>
            <w:r>
              <w:rPr>
                <w:noProof/>
                <w:webHidden/>
              </w:rPr>
              <w:fldChar w:fldCharType="begin"/>
            </w:r>
            <w:r>
              <w:rPr>
                <w:noProof/>
                <w:webHidden/>
              </w:rPr>
              <w:instrText xml:space="preserve"> PAGEREF _Toc532205165 \h </w:instrText>
            </w:r>
            <w:r>
              <w:rPr>
                <w:noProof/>
                <w:webHidden/>
              </w:rPr>
            </w:r>
            <w:r>
              <w:rPr>
                <w:noProof/>
                <w:webHidden/>
              </w:rPr>
              <w:fldChar w:fldCharType="separate"/>
            </w:r>
            <w:r>
              <w:rPr>
                <w:noProof/>
                <w:webHidden/>
              </w:rPr>
              <w:t>5</w:t>
            </w:r>
            <w:r>
              <w:rPr>
                <w:noProof/>
                <w:webHidden/>
              </w:rPr>
              <w:fldChar w:fldCharType="end"/>
            </w:r>
          </w:hyperlink>
        </w:p>
        <w:p w14:paraId="1D7FE44D"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66" w:history="1">
            <w:r w:rsidRPr="00040579">
              <w:rPr>
                <w:rStyle w:val="Hyperlink"/>
                <w:rFonts w:cs="Tahoma"/>
                <w:noProof/>
              </w:rPr>
              <w:t>2.1.</w:t>
            </w:r>
            <w:r>
              <w:rPr>
                <w:rFonts w:asciiTheme="minorHAnsi" w:eastAsiaTheme="minorEastAsia" w:hAnsiTheme="minorHAnsi" w:cstheme="minorBidi"/>
                <w:noProof/>
                <w:sz w:val="22"/>
                <w:szCs w:val="22"/>
                <w:lang w:eastAsia="en-US" w:bidi="ar-SA"/>
              </w:rPr>
              <w:tab/>
            </w:r>
            <w:r w:rsidRPr="00040579">
              <w:rPr>
                <w:rStyle w:val="Hyperlink"/>
                <w:noProof/>
              </w:rPr>
              <w:t>Thông tin liên hệ phía khách hàng</w:t>
            </w:r>
            <w:r>
              <w:rPr>
                <w:noProof/>
                <w:webHidden/>
              </w:rPr>
              <w:tab/>
            </w:r>
            <w:r>
              <w:rPr>
                <w:noProof/>
                <w:webHidden/>
              </w:rPr>
              <w:fldChar w:fldCharType="begin"/>
            </w:r>
            <w:r>
              <w:rPr>
                <w:noProof/>
                <w:webHidden/>
              </w:rPr>
              <w:instrText xml:space="preserve"> PAGEREF _Toc532205166 \h </w:instrText>
            </w:r>
            <w:r>
              <w:rPr>
                <w:noProof/>
                <w:webHidden/>
              </w:rPr>
            </w:r>
            <w:r>
              <w:rPr>
                <w:noProof/>
                <w:webHidden/>
              </w:rPr>
              <w:fldChar w:fldCharType="separate"/>
            </w:r>
            <w:r>
              <w:rPr>
                <w:noProof/>
                <w:webHidden/>
              </w:rPr>
              <w:t>5</w:t>
            </w:r>
            <w:r>
              <w:rPr>
                <w:noProof/>
                <w:webHidden/>
              </w:rPr>
              <w:fldChar w:fldCharType="end"/>
            </w:r>
          </w:hyperlink>
        </w:p>
        <w:p w14:paraId="4E660FF3"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67" w:history="1">
            <w:r w:rsidRPr="00040579">
              <w:rPr>
                <w:rStyle w:val="Hyperlink"/>
                <w:rFonts w:cs="Tahoma"/>
                <w:noProof/>
              </w:rPr>
              <w:t>2.2.</w:t>
            </w:r>
            <w:r>
              <w:rPr>
                <w:rFonts w:asciiTheme="minorHAnsi" w:eastAsiaTheme="minorEastAsia" w:hAnsiTheme="minorHAnsi" w:cstheme="minorBidi"/>
                <w:noProof/>
                <w:sz w:val="22"/>
                <w:szCs w:val="22"/>
                <w:lang w:eastAsia="en-US" w:bidi="ar-SA"/>
              </w:rPr>
              <w:tab/>
            </w:r>
            <w:r w:rsidRPr="00040579">
              <w:rPr>
                <w:rStyle w:val="Hyperlink"/>
                <w:noProof/>
              </w:rPr>
              <w:t>Thông tin liên hệ phía công ty</w:t>
            </w:r>
            <w:r>
              <w:rPr>
                <w:noProof/>
                <w:webHidden/>
              </w:rPr>
              <w:tab/>
            </w:r>
            <w:r>
              <w:rPr>
                <w:noProof/>
                <w:webHidden/>
              </w:rPr>
              <w:fldChar w:fldCharType="begin"/>
            </w:r>
            <w:r>
              <w:rPr>
                <w:noProof/>
                <w:webHidden/>
              </w:rPr>
              <w:instrText xml:space="preserve"> PAGEREF _Toc532205167 \h </w:instrText>
            </w:r>
            <w:r>
              <w:rPr>
                <w:noProof/>
                <w:webHidden/>
              </w:rPr>
            </w:r>
            <w:r>
              <w:rPr>
                <w:noProof/>
                <w:webHidden/>
              </w:rPr>
              <w:fldChar w:fldCharType="separate"/>
            </w:r>
            <w:r>
              <w:rPr>
                <w:noProof/>
                <w:webHidden/>
              </w:rPr>
              <w:t>5</w:t>
            </w:r>
            <w:r>
              <w:rPr>
                <w:noProof/>
                <w:webHidden/>
              </w:rPr>
              <w:fldChar w:fldCharType="end"/>
            </w:r>
          </w:hyperlink>
        </w:p>
        <w:p w14:paraId="3C7EC88A"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68" w:history="1">
            <w:r w:rsidRPr="00040579">
              <w:rPr>
                <w:rStyle w:val="Hyperlink"/>
                <w:rFonts w:cs="Tahoma"/>
                <w:noProof/>
              </w:rPr>
              <w:t>2.3.</w:t>
            </w:r>
            <w:r>
              <w:rPr>
                <w:rFonts w:asciiTheme="minorHAnsi" w:eastAsiaTheme="minorEastAsia" w:hAnsiTheme="minorHAnsi" w:cstheme="minorBidi"/>
                <w:noProof/>
                <w:sz w:val="22"/>
                <w:szCs w:val="22"/>
                <w:lang w:eastAsia="en-US" w:bidi="ar-SA"/>
              </w:rPr>
              <w:tab/>
            </w:r>
            <w:r w:rsidRPr="00040579">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_Toc532205168 \h </w:instrText>
            </w:r>
            <w:r>
              <w:rPr>
                <w:noProof/>
                <w:webHidden/>
              </w:rPr>
            </w:r>
            <w:r>
              <w:rPr>
                <w:noProof/>
                <w:webHidden/>
              </w:rPr>
              <w:fldChar w:fldCharType="separate"/>
            </w:r>
            <w:r>
              <w:rPr>
                <w:noProof/>
                <w:webHidden/>
              </w:rPr>
              <w:t>5</w:t>
            </w:r>
            <w:r>
              <w:rPr>
                <w:noProof/>
                <w:webHidden/>
              </w:rPr>
              <w:fldChar w:fldCharType="end"/>
            </w:r>
          </w:hyperlink>
        </w:p>
        <w:p w14:paraId="66E01D76"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69" w:history="1">
            <w:r w:rsidRPr="00040579">
              <w:rPr>
                <w:rStyle w:val="Hyperlink"/>
                <w:rFonts w:ascii="Times New Roman" w:hAnsi="Times New Roman"/>
                <w:noProof/>
              </w:rPr>
              <w:t>2.3.1Sơ đồ tổ chức dự án</w:t>
            </w:r>
            <w:r>
              <w:rPr>
                <w:noProof/>
                <w:webHidden/>
              </w:rPr>
              <w:tab/>
            </w:r>
            <w:r>
              <w:rPr>
                <w:noProof/>
                <w:webHidden/>
              </w:rPr>
              <w:fldChar w:fldCharType="begin"/>
            </w:r>
            <w:r>
              <w:rPr>
                <w:noProof/>
                <w:webHidden/>
              </w:rPr>
              <w:instrText xml:space="preserve"> PAGEREF _Toc532205169 \h </w:instrText>
            </w:r>
            <w:r>
              <w:rPr>
                <w:noProof/>
                <w:webHidden/>
              </w:rPr>
            </w:r>
            <w:r>
              <w:rPr>
                <w:noProof/>
                <w:webHidden/>
              </w:rPr>
              <w:fldChar w:fldCharType="separate"/>
            </w:r>
            <w:r>
              <w:rPr>
                <w:noProof/>
                <w:webHidden/>
              </w:rPr>
              <w:t>5</w:t>
            </w:r>
            <w:r>
              <w:rPr>
                <w:noProof/>
                <w:webHidden/>
              </w:rPr>
              <w:fldChar w:fldCharType="end"/>
            </w:r>
          </w:hyperlink>
        </w:p>
        <w:p w14:paraId="3ED73513"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70" w:history="1">
            <w:r w:rsidRPr="00040579">
              <w:rPr>
                <w:rStyle w:val="Hyperlink"/>
                <w:rFonts w:ascii="Times New Roman" w:hAnsi="Times New Roman"/>
                <w:noProof/>
              </w:rPr>
              <w:t>2.3.2.Đội dự án</w:t>
            </w:r>
            <w:r>
              <w:rPr>
                <w:noProof/>
                <w:webHidden/>
              </w:rPr>
              <w:tab/>
            </w:r>
            <w:r>
              <w:rPr>
                <w:noProof/>
                <w:webHidden/>
              </w:rPr>
              <w:fldChar w:fldCharType="begin"/>
            </w:r>
            <w:r>
              <w:rPr>
                <w:noProof/>
                <w:webHidden/>
              </w:rPr>
              <w:instrText xml:space="preserve"> PAGEREF _Toc532205170 \h </w:instrText>
            </w:r>
            <w:r>
              <w:rPr>
                <w:noProof/>
                <w:webHidden/>
              </w:rPr>
            </w:r>
            <w:r>
              <w:rPr>
                <w:noProof/>
                <w:webHidden/>
              </w:rPr>
              <w:fldChar w:fldCharType="separate"/>
            </w:r>
            <w:r>
              <w:rPr>
                <w:noProof/>
                <w:webHidden/>
              </w:rPr>
              <w:t>6</w:t>
            </w:r>
            <w:r>
              <w:rPr>
                <w:noProof/>
                <w:webHidden/>
              </w:rPr>
              <w:fldChar w:fldCharType="end"/>
            </w:r>
          </w:hyperlink>
        </w:p>
        <w:p w14:paraId="611BE162"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hyperlink w:anchor="_Toc532205171" w:history="1">
            <w:r w:rsidRPr="00040579">
              <w:rPr>
                <w:rStyle w:val="Hyperlink"/>
                <w:noProof/>
              </w:rPr>
              <w:t>3.</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Khảo sát dự án</w:t>
            </w:r>
            <w:r>
              <w:rPr>
                <w:noProof/>
                <w:webHidden/>
              </w:rPr>
              <w:tab/>
            </w:r>
            <w:r>
              <w:rPr>
                <w:noProof/>
                <w:webHidden/>
              </w:rPr>
              <w:fldChar w:fldCharType="begin"/>
            </w:r>
            <w:r>
              <w:rPr>
                <w:noProof/>
                <w:webHidden/>
              </w:rPr>
              <w:instrText xml:space="preserve"> PAGEREF _Toc532205171 \h </w:instrText>
            </w:r>
            <w:r>
              <w:rPr>
                <w:noProof/>
                <w:webHidden/>
              </w:rPr>
            </w:r>
            <w:r>
              <w:rPr>
                <w:noProof/>
                <w:webHidden/>
              </w:rPr>
              <w:fldChar w:fldCharType="separate"/>
            </w:r>
            <w:r>
              <w:rPr>
                <w:noProof/>
                <w:webHidden/>
              </w:rPr>
              <w:t>7</w:t>
            </w:r>
            <w:r>
              <w:rPr>
                <w:noProof/>
                <w:webHidden/>
              </w:rPr>
              <w:fldChar w:fldCharType="end"/>
            </w:r>
          </w:hyperlink>
        </w:p>
        <w:p w14:paraId="05A25162"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72" w:history="1">
            <w:r w:rsidRPr="00040579">
              <w:rPr>
                <w:rStyle w:val="Hyperlink"/>
                <w:rFonts w:cs="Tahoma"/>
                <w:noProof/>
              </w:rPr>
              <w:t>3.1.</w:t>
            </w:r>
            <w:r>
              <w:rPr>
                <w:rFonts w:asciiTheme="minorHAnsi" w:eastAsiaTheme="minorEastAsia" w:hAnsiTheme="minorHAnsi" w:cstheme="minorBidi"/>
                <w:noProof/>
                <w:sz w:val="22"/>
                <w:szCs w:val="22"/>
                <w:lang w:eastAsia="en-US" w:bidi="ar-SA"/>
              </w:rPr>
              <w:tab/>
            </w:r>
            <w:r w:rsidRPr="00040579">
              <w:rPr>
                <w:rStyle w:val="Hyperlink"/>
                <w:noProof/>
              </w:rPr>
              <w:t>Yêu cầu khách hàng</w:t>
            </w:r>
            <w:r>
              <w:rPr>
                <w:noProof/>
                <w:webHidden/>
              </w:rPr>
              <w:tab/>
            </w:r>
            <w:r>
              <w:rPr>
                <w:noProof/>
                <w:webHidden/>
              </w:rPr>
              <w:fldChar w:fldCharType="begin"/>
            </w:r>
            <w:r>
              <w:rPr>
                <w:noProof/>
                <w:webHidden/>
              </w:rPr>
              <w:instrText xml:space="preserve"> PAGEREF _Toc532205172 \h </w:instrText>
            </w:r>
            <w:r>
              <w:rPr>
                <w:noProof/>
                <w:webHidden/>
              </w:rPr>
            </w:r>
            <w:r>
              <w:rPr>
                <w:noProof/>
                <w:webHidden/>
              </w:rPr>
              <w:fldChar w:fldCharType="separate"/>
            </w:r>
            <w:r>
              <w:rPr>
                <w:noProof/>
                <w:webHidden/>
              </w:rPr>
              <w:t>7</w:t>
            </w:r>
            <w:r>
              <w:rPr>
                <w:noProof/>
                <w:webHidden/>
              </w:rPr>
              <w:fldChar w:fldCharType="end"/>
            </w:r>
          </w:hyperlink>
        </w:p>
        <w:p w14:paraId="3F18DBD7"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73" w:history="1">
            <w:r w:rsidRPr="00040579">
              <w:rPr>
                <w:rStyle w:val="Hyperlink"/>
                <w:rFonts w:cs="Tahoma"/>
                <w:noProof/>
              </w:rPr>
              <w:t>3.2.</w:t>
            </w:r>
            <w:r>
              <w:rPr>
                <w:rFonts w:asciiTheme="minorHAnsi" w:eastAsiaTheme="minorEastAsia" w:hAnsiTheme="minorHAnsi" w:cstheme="minorBidi"/>
                <w:noProof/>
                <w:sz w:val="22"/>
                <w:szCs w:val="22"/>
                <w:lang w:eastAsia="en-US" w:bidi="ar-SA"/>
              </w:rPr>
              <w:tab/>
            </w:r>
            <w:r w:rsidRPr="00040579">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_Toc532205173 \h </w:instrText>
            </w:r>
            <w:r>
              <w:rPr>
                <w:noProof/>
                <w:webHidden/>
              </w:rPr>
            </w:r>
            <w:r>
              <w:rPr>
                <w:noProof/>
                <w:webHidden/>
              </w:rPr>
              <w:fldChar w:fldCharType="separate"/>
            </w:r>
            <w:r>
              <w:rPr>
                <w:noProof/>
                <w:webHidden/>
              </w:rPr>
              <w:t>8</w:t>
            </w:r>
            <w:r>
              <w:rPr>
                <w:noProof/>
                <w:webHidden/>
              </w:rPr>
              <w:fldChar w:fldCharType="end"/>
            </w:r>
          </w:hyperlink>
        </w:p>
        <w:p w14:paraId="37B6ACA2"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74" w:history="1">
            <w:r w:rsidRPr="00040579">
              <w:rPr>
                <w:rStyle w:val="Hyperlink"/>
                <w:rFonts w:cs="Tahoma"/>
                <w:noProof/>
              </w:rPr>
              <w:t>3.3.</w:t>
            </w:r>
            <w:r>
              <w:rPr>
                <w:rFonts w:asciiTheme="minorHAnsi" w:eastAsiaTheme="minorEastAsia" w:hAnsiTheme="minorHAnsi" w:cstheme="minorBidi"/>
                <w:noProof/>
                <w:sz w:val="22"/>
                <w:szCs w:val="22"/>
                <w:lang w:eastAsia="en-US" w:bidi="ar-SA"/>
              </w:rPr>
              <w:tab/>
            </w:r>
            <w:r w:rsidRPr="00040579">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_Toc532205174 \h </w:instrText>
            </w:r>
            <w:r>
              <w:rPr>
                <w:noProof/>
                <w:webHidden/>
              </w:rPr>
            </w:r>
            <w:r>
              <w:rPr>
                <w:noProof/>
                <w:webHidden/>
              </w:rPr>
              <w:fldChar w:fldCharType="separate"/>
            </w:r>
            <w:r>
              <w:rPr>
                <w:noProof/>
                <w:webHidden/>
              </w:rPr>
              <w:t>9</w:t>
            </w:r>
            <w:r>
              <w:rPr>
                <w:noProof/>
                <w:webHidden/>
              </w:rPr>
              <w:fldChar w:fldCharType="end"/>
            </w:r>
          </w:hyperlink>
        </w:p>
        <w:p w14:paraId="7609A168"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75" w:history="1">
            <w:r w:rsidRPr="00040579">
              <w:rPr>
                <w:rStyle w:val="Hyperlink"/>
                <w:rFonts w:cs="Tahoma"/>
                <w:noProof/>
              </w:rPr>
              <w:t>3.4.</w:t>
            </w:r>
            <w:r>
              <w:rPr>
                <w:rFonts w:asciiTheme="minorHAnsi" w:eastAsiaTheme="minorEastAsia" w:hAnsiTheme="minorHAnsi" w:cstheme="minorBidi"/>
                <w:noProof/>
                <w:sz w:val="22"/>
                <w:szCs w:val="22"/>
                <w:lang w:eastAsia="en-US" w:bidi="ar-SA"/>
              </w:rPr>
              <w:tab/>
            </w:r>
            <w:r w:rsidRPr="00040579">
              <w:rPr>
                <w:rStyle w:val="Hyperlink"/>
                <w:noProof/>
              </w:rPr>
              <w:t>Phân tích ưu điểm/nhược điểm/lợi ích khách hàng</w:t>
            </w:r>
            <w:r>
              <w:rPr>
                <w:noProof/>
                <w:webHidden/>
              </w:rPr>
              <w:tab/>
            </w:r>
            <w:r>
              <w:rPr>
                <w:noProof/>
                <w:webHidden/>
              </w:rPr>
              <w:fldChar w:fldCharType="begin"/>
            </w:r>
            <w:r>
              <w:rPr>
                <w:noProof/>
                <w:webHidden/>
              </w:rPr>
              <w:instrText xml:space="preserve"> PAGEREF _Toc532205175 \h </w:instrText>
            </w:r>
            <w:r>
              <w:rPr>
                <w:noProof/>
                <w:webHidden/>
              </w:rPr>
            </w:r>
            <w:r>
              <w:rPr>
                <w:noProof/>
                <w:webHidden/>
              </w:rPr>
              <w:fldChar w:fldCharType="separate"/>
            </w:r>
            <w:r>
              <w:rPr>
                <w:noProof/>
                <w:webHidden/>
              </w:rPr>
              <w:t>10</w:t>
            </w:r>
            <w:r>
              <w:rPr>
                <w:noProof/>
                <w:webHidden/>
              </w:rPr>
              <w:fldChar w:fldCharType="end"/>
            </w:r>
          </w:hyperlink>
        </w:p>
        <w:p w14:paraId="6A821BD3"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hyperlink w:anchor="_Toc532205176" w:history="1">
            <w:r w:rsidRPr="00040579">
              <w:rPr>
                <w:rStyle w:val="Hyperlink"/>
                <w:noProof/>
              </w:rPr>
              <w:t>4.</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Ước lượng</w:t>
            </w:r>
            <w:r>
              <w:rPr>
                <w:noProof/>
                <w:webHidden/>
              </w:rPr>
              <w:tab/>
            </w:r>
            <w:r>
              <w:rPr>
                <w:noProof/>
                <w:webHidden/>
              </w:rPr>
              <w:fldChar w:fldCharType="begin"/>
            </w:r>
            <w:r>
              <w:rPr>
                <w:noProof/>
                <w:webHidden/>
              </w:rPr>
              <w:instrText xml:space="preserve"> PAGEREF _Toc532205176 \h </w:instrText>
            </w:r>
            <w:r>
              <w:rPr>
                <w:noProof/>
                <w:webHidden/>
              </w:rPr>
            </w:r>
            <w:r>
              <w:rPr>
                <w:noProof/>
                <w:webHidden/>
              </w:rPr>
              <w:fldChar w:fldCharType="separate"/>
            </w:r>
            <w:r>
              <w:rPr>
                <w:noProof/>
                <w:webHidden/>
              </w:rPr>
              <w:t>10</w:t>
            </w:r>
            <w:r>
              <w:rPr>
                <w:noProof/>
                <w:webHidden/>
              </w:rPr>
              <w:fldChar w:fldCharType="end"/>
            </w:r>
          </w:hyperlink>
        </w:p>
        <w:p w14:paraId="1C725009"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77" w:history="1">
            <w:r w:rsidRPr="00040579">
              <w:rPr>
                <w:rStyle w:val="Hyperlink"/>
                <w:rFonts w:cs="Tahoma"/>
                <w:noProof/>
              </w:rPr>
              <w:t>4.1.</w:t>
            </w:r>
            <w:r>
              <w:rPr>
                <w:rFonts w:asciiTheme="minorHAnsi" w:eastAsiaTheme="minorEastAsia" w:hAnsiTheme="minorHAnsi" w:cstheme="minorBidi"/>
                <w:noProof/>
                <w:sz w:val="22"/>
                <w:szCs w:val="22"/>
                <w:lang w:eastAsia="en-US" w:bidi="ar-SA"/>
              </w:rPr>
              <w:tab/>
            </w:r>
            <w:r w:rsidRPr="00040579">
              <w:rPr>
                <w:rStyle w:val="Hyperlink"/>
                <w:noProof/>
              </w:rPr>
              <w:t>Ước lượng tính năng</w:t>
            </w:r>
            <w:r>
              <w:rPr>
                <w:noProof/>
                <w:webHidden/>
              </w:rPr>
              <w:tab/>
            </w:r>
            <w:r>
              <w:rPr>
                <w:noProof/>
                <w:webHidden/>
              </w:rPr>
              <w:fldChar w:fldCharType="begin"/>
            </w:r>
            <w:r>
              <w:rPr>
                <w:noProof/>
                <w:webHidden/>
              </w:rPr>
              <w:instrText xml:space="preserve"> PAGEREF _Toc532205177 \h </w:instrText>
            </w:r>
            <w:r>
              <w:rPr>
                <w:noProof/>
                <w:webHidden/>
              </w:rPr>
            </w:r>
            <w:r>
              <w:rPr>
                <w:noProof/>
                <w:webHidden/>
              </w:rPr>
              <w:fldChar w:fldCharType="separate"/>
            </w:r>
            <w:r>
              <w:rPr>
                <w:noProof/>
                <w:webHidden/>
              </w:rPr>
              <w:t>10</w:t>
            </w:r>
            <w:r>
              <w:rPr>
                <w:noProof/>
                <w:webHidden/>
              </w:rPr>
              <w:fldChar w:fldCharType="end"/>
            </w:r>
          </w:hyperlink>
        </w:p>
        <w:p w14:paraId="68752FB3"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78" w:history="1">
            <w:r w:rsidRPr="00040579">
              <w:rPr>
                <w:rStyle w:val="Hyperlink"/>
                <w:rFonts w:cs="Tahoma"/>
                <w:noProof/>
              </w:rPr>
              <w:t>4.2.</w:t>
            </w:r>
            <w:r>
              <w:rPr>
                <w:rFonts w:asciiTheme="minorHAnsi" w:eastAsiaTheme="minorEastAsia" w:hAnsiTheme="minorHAnsi" w:cstheme="minorBidi"/>
                <w:noProof/>
                <w:sz w:val="22"/>
                <w:szCs w:val="22"/>
                <w:lang w:eastAsia="en-US" w:bidi="ar-SA"/>
              </w:rPr>
              <w:tab/>
            </w:r>
            <w:r w:rsidRPr="00040579">
              <w:rPr>
                <w:rStyle w:val="Hyperlink"/>
                <w:noProof/>
              </w:rPr>
              <w:t>Ước lượng cách tích hợp hệ thống</w:t>
            </w:r>
            <w:r>
              <w:rPr>
                <w:noProof/>
                <w:webHidden/>
              </w:rPr>
              <w:tab/>
            </w:r>
            <w:r>
              <w:rPr>
                <w:noProof/>
                <w:webHidden/>
              </w:rPr>
              <w:fldChar w:fldCharType="begin"/>
            </w:r>
            <w:r>
              <w:rPr>
                <w:noProof/>
                <w:webHidden/>
              </w:rPr>
              <w:instrText xml:space="preserve"> PAGEREF _Toc532205178 \h </w:instrText>
            </w:r>
            <w:r>
              <w:rPr>
                <w:noProof/>
                <w:webHidden/>
              </w:rPr>
            </w:r>
            <w:r>
              <w:rPr>
                <w:noProof/>
                <w:webHidden/>
              </w:rPr>
              <w:fldChar w:fldCharType="separate"/>
            </w:r>
            <w:r>
              <w:rPr>
                <w:noProof/>
                <w:webHidden/>
              </w:rPr>
              <w:t>13</w:t>
            </w:r>
            <w:r>
              <w:rPr>
                <w:noProof/>
                <w:webHidden/>
              </w:rPr>
              <w:fldChar w:fldCharType="end"/>
            </w:r>
          </w:hyperlink>
        </w:p>
        <w:p w14:paraId="72B3DC56"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79" w:history="1">
            <w:r w:rsidRPr="00040579">
              <w:rPr>
                <w:rStyle w:val="Hyperlink"/>
                <w:rFonts w:cs="Tahoma"/>
                <w:noProof/>
              </w:rPr>
              <w:t>4.3.</w:t>
            </w:r>
            <w:r>
              <w:rPr>
                <w:rFonts w:asciiTheme="minorHAnsi" w:eastAsiaTheme="minorEastAsia" w:hAnsiTheme="minorHAnsi" w:cstheme="minorBidi"/>
                <w:noProof/>
                <w:sz w:val="22"/>
                <w:szCs w:val="22"/>
                <w:lang w:eastAsia="en-US" w:bidi="ar-SA"/>
              </w:rPr>
              <w:tab/>
            </w:r>
            <w:r w:rsidRPr="00040579">
              <w:rPr>
                <w:rStyle w:val="Hyperlink"/>
                <w:noProof/>
              </w:rPr>
              <w:t>Ước lượng thời gian</w:t>
            </w:r>
            <w:r>
              <w:rPr>
                <w:noProof/>
                <w:webHidden/>
              </w:rPr>
              <w:tab/>
            </w:r>
            <w:r>
              <w:rPr>
                <w:noProof/>
                <w:webHidden/>
              </w:rPr>
              <w:fldChar w:fldCharType="begin"/>
            </w:r>
            <w:r>
              <w:rPr>
                <w:noProof/>
                <w:webHidden/>
              </w:rPr>
              <w:instrText xml:space="preserve"> PAGEREF _Toc532205179 \h </w:instrText>
            </w:r>
            <w:r>
              <w:rPr>
                <w:noProof/>
                <w:webHidden/>
              </w:rPr>
            </w:r>
            <w:r>
              <w:rPr>
                <w:noProof/>
                <w:webHidden/>
              </w:rPr>
              <w:fldChar w:fldCharType="separate"/>
            </w:r>
            <w:r>
              <w:rPr>
                <w:noProof/>
                <w:webHidden/>
              </w:rPr>
              <w:t>13</w:t>
            </w:r>
            <w:r>
              <w:rPr>
                <w:noProof/>
                <w:webHidden/>
              </w:rPr>
              <w:fldChar w:fldCharType="end"/>
            </w:r>
          </w:hyperlink>
        </w:p>
        <w:p w14:paraId="7918C82C"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80" w:history="1">
            <w:r w:rsidRPr="00040579">
              <w:rPr>
                <w:rStyle w:val="Hyperlink"/>
                <w:rFonts w:cs="Tahoma"/>
                <w:noProof/>
              </w:rPr>
              <w:t>4.4.</w:t>
            </w:r>
            <w:r>
              <w:rPr>
                <w:rFonts w:asciiTheme="minorHAnsi" w:eastAsiaTheme="minorEastAsia" w:hAnsiTheme="minorHAnsi" w:cstheme="minorBidi"/>
                <w:noProof/>
                <w:sz w:val="22"/>
                <w:szCs w:val="22"/>
                <w:lang w:eastAsia="en-US" w:bidi="ar-SA"/>
              </w:rPr>
              <w:tab/>
            </w:r>
            <w:r w:rsidRPr="00040579">
              <w:rPr>
                <w:rStyle w:val="Hyperlink"/>
                <w:noProof/>
              </w:rPr>
              <w:t>Ước lượng rủi ro</w:t>
            </w:r>
            <w:r>
              <w:rPr>
                <w:noProof/>
                <w:webHidden/>
              </w:rPr>
              <w:tab/>
            </w:r>
            <w:r>
              <w:rPr>
                <w:noProof/>
                <w:webHidden/>
              </w:rPr>
              <w:fldChar w:fldCharType="begin"/>
            </w:r>
            <w:r>
              <w:rPr>
                <w:noProof/>
                <w:webHidden/>
              </w:rPr>
              <w:instrText xml:space="preserve"> PAGEREF _Toc532205180 \h </w:instrText>
            </w:r>
            <w:r>
              <w:rPr>
                <w:noProof/>
                <w:webHidden/>
              </w:rPr>
            </w:r>
            <w:r>
              <w:rPr>
                <w:noProof/>
                <w:webHidden/>
              </w:rPr>
              <w:fldChar w:fldCharType="separate"/>
            </w:r>
            <w:r>
              <w:rPr>
                <w:noProof/>
                <w:webHidden/>
              </w:rPr>
              <w:t>13</w:t>
            </w:r>
            <w:r>
              <w:rPr>
                <w:noProof/>
                <w:webHidden/>
              </w:rPr>
              <w:fldChar w:fldCharType="end"/>
            </w:r>
          </w:hyperlink>
        </w:p>
        <w:p w14:paraId="46C446C8"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81" w:history="1">
            <w:r w:rsidRPr="00040579">
              <w:rPr>
                <w:rStyle w:val="Hyperlink"/>
                <w:rFonts w:cs="Tahoma"/>
                <w:noProof/>
              </w:rPr>
              <w:t>4.5.</w:t>
            </w:r>
            <w:r>
              <w:rPr>
                <w:rFonts w:asciiTheme="minorHAnsi" w:eastAsiaTheme="minorEastAsia" w:hAnsiTheme="minorHAnsi" w:cstheme="minorBidi"/>
                <w:noProof/>
                <w:sz w:val="22"/>
                <w:szCs w:val="22"/>
                <w:lang w:eastAsia="en-US" w:bidi="ar-SA"/>
              </w:rPr>
              <w:tab/>
            </w:r>
            <w:r w:rsidRPr="00040579">
              <w:rPr>
                <w:rStyle w:val="Hyperlink"/>
                <w:noProof/>
              </w:rPr>
              <w:t>Xác định các hạng mục kiểm thử</w:t>
            </w:r>
            <w:r>
              <w:rPr>
                <w:noProof/>
                <w:webHidden/>
              </w:rPr>
              <w:tab/>
            </w:r>
            <w:r>
              <w:rPr>
                <w:noProof/>
                <w:webHidden/>
              </w:rPr>
              <w:fldChar w:fldCharType="begin"/>
            </w:r>
            <w:r>
              <w:rPr>
                <w:noProof/>
                <w:webHidden/>
              </w:rPr>
              <w:instrText xml:space="preserve"> PAGEREF _Toc532205181 \h </w:instrText>
            </w:r>
            <w:r>
              <w:rPr>
                <w:noProof/>
                <w:webHidden/>
              </w:rPr>
            </w:r>
            <w:r>
              <w:rPr>
                <w:noProof/>
                <w:webHidden/>
              </w:rPr>
              <w:fldChar w:fldCharType="separate"/>
            </w:r>
            <w:r>
              <w:rPr>
                <w:noProof/>
                <w:webHidden/>
              </w:rPr>
              <w:t>14</w:t>
            </w:r>
            <w:r>
              <w:rPr>
                <w:noProof/>
                <w:webHidden/>
              </w:rPr>
              <w:fldChar w:fldCharType="end"/>
            </w:r>
          </w:hyperlink>
        </w:p>
        <w:p w14:paraId="72DC37CD"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82" w:history="1">
            <w:r w:rsidRPr="00040579">
              <w:rPr>
                <w:rStyle w:val="Hyperlink"/>
                <w:rFonts w:cs="Tahoma"/>
                <w:noProof/>
              </w:rPr>
              <w:t>4.6.</w:t>
            </w:r>
            <w:r>
              <w:rPr>
                <w:rFonts w:asciiTheme="minorHAnsi" w:eastAsiaTheme="minorEastAsia" w:hAnsiTheme="minorHAnsi" w:cstheme="minorBidi"/>
                <w:noProof/>
                <w:sz w:val="22"/>
                <w:szCs w:val="22"/>
                <w:lang w:eastAsia="en-US" w:bidi="ar-SA"/>
              </w:rPr>
              <w:tab/>
            </w:r>
            <w:r w:rsidRPr="00040579">
              <w:rPr>
                <w:rStyle w:val="Hyperlink"/>
                <w:noProof/>
              </w:rPr>
              <w:t>Ước lượng cách thức triển khai/cài đặt</w:t>
            </w:r>
            <w:r>
              <w:rPr>
                <w:noProof/>
                <w:webHidden/>
              </w:rPr>
              <w:tab/>
            </w:r>
            <w:r>
              <w:rPr>
                <w:noProof/>
                <w:webHidden/>
              </w:rPr>
              <w:fldChar w:fldCharType="begin"/>
            </w:r>
            <w:r>
              <w:rPr>
                <w:noProof/>
                <w:webHidden/>
              </w:rPr>
              <w:instrText xml:space="preserve"> PAGEREF _Toc532205182 \h </w:instrText>
            </w:r>
            <w:r>
              <w:rPr>
                <w:noProof/>
                <w:webHidden/>
              </w:rPr>
            </w:r>
            <w:r>
              <w:rPr>
                <w:noProof/>
                <w:webHidden/>
              </w:rPr>
              <w:fldChar w:fldCharType="separate"/>
            </w:r>
            <w:r>
              <w:rPr>
                <w:noProof/>
                <w:webHidden/>
              </w:rPr>
              <w:t>14</w:t>
            </w:r>
            <w:r>
              <w:rPr>
                <w:noProof/>
                <w:webHidden/>
              </w:rPr>
              <w:fldChar w:fldCharType="end"/>
            </w:r>
          </w:hyperlink>
        </w:p>
        <w:p w14:paraId="0555A8D0"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hyperlink w:anchor="_Toc532205183" w:history="1">
            <w:r w:rsidRPr="00040579">
              <w:rPr>
                <w:rStyle w:val="Hyperlink"/>
                <w:noProof/>
              </w:rPr>
              <w:t>5.</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Ước lượng giá thành</w:t>
            </w:r>
            <w:r>
              <w:rPr>
                <w:noProof/>
                <w:webHidden/>
              </w:rPr>
              <w:tab/>
            </w:r>
            <w:r>
              <w:rPr>
                <w:noProof/>
                <w:webHidden/>
              </w:rPr>
              <w:fldChar w:fldCharType="begin"/>
            </w:r>
            <w:r>
              <w:rPr>
                <w:noProof/>
                <w:webHidden/>
              </w:rPr>
              <w:instrText xml:space="preserve"> PAGEREF _Toc532205183 \h </w:instrText>
            </w:r>
            <w:r>
              <w:rPr>
                <w:noProof/>
                <w:webHidden/>
              </w:rPr>
            </w:r>
            <w:r>
              <w:rPr>
                <w:noProof/>
                <w:webHidden/>
              </w:rPr>
              <w:fldChar w:fldCharType="separate"/>
            </w:r>
            <w:r>
              <w:rPr>
                <w:noProof/>
                <w:webHidden/>
              </w:rPr>
              <w:t>15</w:t>
            </w:r>
            <w:r>
              <w:rPr>
                <w:noProof/>
                <w:webHidden/>
              </w:rPr>
              <w:fldChar w:fldCharType="end"/>
            </w:r>
          </w:hyperlink>
        </w:p>
        <w:p w14:paraId="4239F86C"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hyperlink w:anchor="_Toc532205184" w:history="1">
            <w:r w:rsidRPr="00040579">
              <w:rPr>
                <w:rStyle w:val="Hyperlink"/>
                <w:noProof/>
              </w:rPr>
              <w:t>6.</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Phân chia các giai đoạn chính</w:t>
            </w:r>
            <w:r>
              <w:rPr>
                <w:noProof/>
                <w:webHidden/>
              </w:rPr>
              <w:tab/>
            </w:r>
            <w:r>
              <w:rPr>
                <w:noProof/>
                <w:webHidden/>
              </w:rPr>
              <w:fldChar w:fldCharType="begin"/>
            </w:r>
            <w:r>
              <w:rPr>
                <w:noProof/>
                <w:webHidden/>
              </w:rPr>
              <w:instrText xml:space="preserve"> PAGEREF _Toc532205184 \h </w:instrText>
            </w:r>
            <w:r>
              <w:rPr>
                <w:noProof/>
                <w:webHidden/>
              </w:rPr>
            </w:r>
            <w:r>
              <w:rPr>
                <w:noProof/>
                <w:webHidden/>
              </w:rPr>
              <w:fldChar w:fldCharType="separate"/>
            </w:r>
            <w:r>
              <w:rPr>
                <w:noProof/>
                <w:webHidden/>
              </w:rPr>
              <w:t>15</w:t>
            </w:r>
            <w:r>
              <w:rPr>
                <w:noProof/>
                <w:webHidden/>
              </w:rPr>
              <w:fldChar w:fldCharType="end"/>
            </w:r>
          </w:hyperlink>
        </w:p>
        <w:p w14:paraId="44FC1E4D"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hyperlink w:anchor="_Toc532205185" w:history="1">
            <w:r w:rsidRPr="00040579">
              <w:rPr>
                <w:rStyle w:val="Hyperlink"/>
                <w:noProof/>
              </w:rPr>
              <w:t>7.</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Phân tích thiết kế</w:t>
            </w:r>
            <w:r>
              <w:rPr>
                <w:noProof/>
                <w:webHidden/>
              </w:rPr>
              <w:tab/>
            </w:r>
            <w:r>
              <w:rPr>
                <w:noProof/>
                <w:webHidden/>
              </w:rPr>
              <w:fldChar w:fldCharType="begin"/>
            </w:r>
            <w:r>
              <w:rPr>
                <w:noProof/>
                <w:webHidden/>
              </w:rPr>
              <w:instrText xml:space="preserve"> PAGEREF _Toc532205185 \h </w:instrText>
            </w:r>
            <w:r>
              <w:rPr>
                <w:noProof/>
                <w:webHidden/>
              </w:rPr>
            </w:r>
            <w:r>
              <w:rPr>
                <w:noProof/>
                <w:webHidden/>
              </w:rPr>
              <w:fldChar w:fldCharType="separate"/>
            </w:r>
            <w:r>
              <w:rPr>
                <w:noProof/>
                <w:webHidden/>
              </w:rPr>
              <w:t>16</w:t>
            </w:r>
            <w:r>
              <w:rPr>
                <w:noProof/>
                <w:webHidden/>
              </w:rPr>
              <w:fldChar w:fldCharType="end"/>
            </w:r>
          </w:hyperlink>
        </w:p>
        <w:p w14:paraId="17234C5D"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86" w:history="1">
            <w:r w:rsidRPr="00040579">
              <w:rPr>
                <w:rStyle w:val="Hyperlink"/>
                <w:rFonts w:cs="Tahoma"/>
                <w:noProof/>
                <w:lang w:eastAsia="en-US"/>
              </w:rPr>
              <w:t>7.1.</w:t>
            </w:r>
            <w:r>
              <w:rPr>
                <w:rFonts w:asciiTheme="minorHAnsi" w:eastAsiaTheme="minorEastAsia" w:hAnsiTheme="minorHAnsi" w:cstheme="minorBidi"/>
                <w:noProof/>
                <w:sz w:val="22"/>
                <w:szCs w:val="22"/>
                <w:lang w:eastAsia="en-US" w:bidi="ar-SA"/>
              </w:rPr>
              <w:tab/>
            </w:r>
            <w:r w:rsidRPr="00040579">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_Toc532205186 \h </w:instrText>
            </w:r>
            <w:r>
              <w:rPr>
                <w:noProof/>
                <w:webHidden/>
              </w:rPr>
            </w:r>
            <w:r>
              <w:rPr>
                <w:noProof/>
                <w:webHidden/>
              </w:rPr>
              <w:fldChar w:fldCharType="separate"/>
            </w:r>
            <w:r>
              <w:rPr>
                <w:noProof/>
                <w:webHidden/>
              </w:rPr>
              <w:t>16</w:t>
            </w:r>
            <w:r>
              <w:rPr>
                <w:noProof/>
                <w:webHidden/>
              </w:rPr>
              <w:fldChar w:fldCharType="end"/>
            </w:r>
          </w:hyperlink>
        </w:p>
        <w:p w14:paraId="40353DD6"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87" w:history="1">
            <w:r w:rsidRPr="00040579">
              <w:rPr>
                <w:rStyle w:val="Hyperlink"/>
                <w:rFonts w:cs="Tahoma"/>
                <w:noProof/>
                <w:lang w:eastAsia="en-US"/>
              </w:rPr>
              <w:t>7.2.</w:t>
            </w:r>
            <w:r>
              <w:rPr>
                <w:rFonts w:asciiTheme="minorHAnsi" w:eastAsiaTheme="minorEastAsia" w:hAnsiTheme="minorHAnsi" w:cstheme="minorBidi"/>
                <w:noProof/>
                <w:sz w:val="22"/>
                <w:szCs w:val="22"/>
                <w:lang w:eastAsia="en-US" w:bidi="ar-SA"/>
              </w:rPr>
              <w:tab/>
            </w:r>
            <w:r w:rsidRPr="00040579">
              <w:rPr>
                <w:rStyle w:val="Hyperlink"/>
                <w:noProof/>
                <w:lang w:eastAsia="en-US"/>
              </w:rPr>
              <w:t>Giao diện</w:t>
            </w:r>
            <w:r>
              <w:rPr>
                <w:noProof/>
                <w:webHidden/>
              </w:rPr>
              <w:tab/>
            </w:r>
            <w:r>
              <w:rPr>
                <w:noProof/>
                <w:webHidden/>
              </w:rPr>
              <w:fldChar w:fldCharType="begin"/>
            </w:r>
            <w:r>
              <w:rPr>
                <w:noProof/>
                <w:webHidden/>
              </w:rPr>
              <w:instrText xml:space="preserve"> PAGEREF _Toc532205187 \h </w:instrText>
            </w:r>
            <w:r>
              <w:rPr>
                <w:noProof/>
                <w:webHidden/>
              </w:rPr>
            </w:r>
            <w:r>
              <w:rPr>
                <w:noProof/>
                <w:webHidden/>
              </w:rPr>
              <w:fldChar w:fldCharType="separate"/>
            </w:r>
            <w:r>
              <w:rPr>
                <w:noProof/>
                <w:webHidden/>
              </w:rPr>
              <w:t>17</w:t>
            </w:r>
            <w:r>
              <w:rPr>
                <w:noProof/>
                <w:webHidden/>
              </w:rPr>
              <w:fldChar w:fldCharType="end"/>
            </w:r>
          </w:hyperlink>
        </w:p>
        <w:p w14:paraId="55922178"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88" w:history="1">
            <w:r w:rsidRPr="00040579">
              <w:rPr>
                <w:rStyle w:val="Hyperlink"/>
                <w:rFonts w:cs="Tahoma"/>
                <w:noProof/>
                <w:lang w:eastAsia="en-US"/>
              </w:rPr>
              <w:t>7.3.</w:t>
            </w:r>
            <w:r>
              <w:rPr>
                <w:rFonts w:asciiTheme="minorHAnsi" w:eastAsiaTheme="minorEastAsia" w:hAnsiTheme="minorHAnsi" w:cstheme="minorBidi"/>
                <w:noProof/>
                <w:sz w:val="22"/>
                <w:szCs w:val="22"/>
                <w:lang w:eastAsia="en-US" w:bidi="ar-SA"/>
              </w:rPr>
              <w:tab/>
            </w:r>
            <w:r w:rsidRPr="00040579">
              <w:rPr>
                <w:rStyle w:val="Hyperlink"/>
                <w:noProof/>
                <w:lang w:eastAsia="en-US"/>
              </w:rPr>
              <w:t>Cơ sở dữ liệu</w:t>
            </w:r>
            <w:r>
              <w:rPr>
                <w:noProof/>
                <w:webHidden/>
              </w:rPr>
              <w:tab/>
            </w:r>
            <w:r>
              <w:rPr>
                <w:noProof/>
                <w:webHidden/>
              </w:rPr>
              <w:fldChar w:fldCharType="begin"/>
            </w:r>
            <w:r>
              <w:rPr>
                <w:noProof/>
                <w:webHidden/>
              </w:rPr>
              <w:instrText xml:space="preserve"> PAGEREF _Toc532205188 \h </w:instrText>
            </w:r>
            <w:r>
              <w:rPr>
                <w:noProof/>
                <w:webHidden/>
              </w:rPr>
            </w:r>
            <w:r>
              <w:rPr>
                <w:noProof/>
                <w:webHidden/>
              </w:rPr>
              <w:fldChar w:fldCharType="separate"/>
            </w:r>
            <w:r>
              <w:rPr>
                <w:noProof/>
                <w:webHidden/>
              </w:rPr>
              <w:t>18</w:t>
            </w:r>
            <w:r>
              <w:rPr>
                <w:noProof/>
                <w:webHidden/>
              </w:rPr>
              <w:fldChar w:fldCharType="end"/>
            </w:r>
          </w:hyperlink>
        </w:p>
        <w:p w14:paraId="621AD38E"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89" w:history="1">
            <w:r w:rsidRPr="00040579">
              <w:rPr>
                <w:rStyle w:val="Hyperlink"/>
                <w:rFonts w:cs="Tahoma"/>
                <w:noProof/>
                <w:lang w:eastAsia="en-US"/>
              </w:rPr>
              <w:t>7.4.</w:t>
            </w:r>
            <w:r>
              <w:rPr>
                <w:rFonts w:asciiTheme="minorHAnsi" w:eastAsiaTheme="minorEastAsia" w:hAnsiTheme="minorHAnsi" w:cstheme="minorBidi"/>
                <w:noProof/>
                <w:sz w:val="22"/>
                <w:szCs w:val="22"/>
                <w:lang w:eastAsia="en-US" w:bidi="ar-SA"/>
              </w:rPr>
              <w:tab/>
            </w:r>
            <w:r w:rsidRPr="00040579">
              <w:rPr>
                <w:rStyle w:val="Hyperlink"/>
                <w:noProof/>
                <w:lang w:eastAsia="en-US"/>
              </w:rPr>
              <w:t>Mạng</w:t>
            </w:r>
            <w:r>
              <w:rPr>
                <w:noProof/>
                <w:webHidden/>
              </w:rPr>
              <w:tab/>
            </w:r>
            <w:r>
              <w:rPr>
                <w:noProof/>
                <w:webHidden/>
              </w:rPr>
              <w:fldChar w:fldCharType="begin"/>
            </w:r>
            <w:r>
              <w:rPr>
                <w:noProof/>
                <w:webHidden/>
              </w:rPr>
              <w:instrText xml:space="preserve"> PAGEREF _Toc532205189 \h </w:instrText>
            </w:r>
            <w:r>
              <w:rPr>
                <w:noProof/>
                <w:webHidden/>
              </w:rPr>
            </w:r>
            <w:r>
              <w:rPr>
                <w:noProof/>
                <w:webHidden/>
              </w:rPr>
              <w:fldChar w:fldCharType="separate"/>
            </w:r>
            <w:r>
              <w:rPr>
                <w:noProof/>
                <w:webHidden/>
              </w:rPr>
              <w:t>19</w:t>
            </w:r>
            <w:r>
              <w:rPr>
                <w:noProof/>
                <w:webHidden/>
              </w:rPr>
              <w:fldChar w:fldCharType="end"/>
            </w:r>
          </w:hyperlink>
        </w:p>
        <w:p w14:paraId="3A32DC0F"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90" w:history="1">
            <w:r w:rsidRPr="00040579">
              <w:rPr>
                <w:rStyle w:val="Hyperlink"/>
                <w:rFonts w:cs="Tahoma"/>
                <w:noProof/>
                <w:lang w:eastAsia="en-US"/>
              </w:rPr>
              <w:t>7.5.</w:t>
            </w:r>
            <w:r>
              <w:rPr>
                <w:rFonts w:asciiTheme="minorHAnsi" w:eastAsiaTheme="minorEastAsia" w:hAnsiTheme="minorHAnsi" w:cstheme="minorBidi"/>
                <w:noProof/>
                <w:sz w:val="22"/>
                <w:szCs w:val="22"/>
                <w:lang w:eastAsia="en-US" w:bidi="ar-SA"/>
              </w:rPr>
              <w:tab/>
            </w:r>
            <w:r w:rsidRPr="00040579">
              <w:rPr>
                <w:rStyle w:val="Hyperlink"/>
                <w:noProof/>
                <w:lang w:eastAsia="en-US"/>
              </w:rPr>
              <w:t>Tương tác người dung</w:t>
            </w:r>
            <w:r>
              <w:rPr>
                <w:noProof/>
                <w:webHidden/>
              </w:rPr>
              <w:tab/>
            </w:r>
            <w:r>
              <w:rPr>
                <w:noProof/>
                <w:webHidden/>
              </w:rPr>
              <w:fldChar w:fldCharType="begin"/>
            </w:r>
            <w:r>
              <w:rPr>
                <w:noProof/>
                <w:webHidden/>
              </w:rPr>
              <w:instrText xml:space="preserve"> PAGEREF _Toc532205190 \h </w:instrText>
            </w:r>
            <w:r>
              <w:rPr>
                <w:noProof/>
                <w:webHidden/>
              </w:rPr>
            </w:r>
            <w:r>
              <w:rPr>
                <w:noProof/>
                <w:webHidden/>
              </w:rPr>
              <w:fldChar w:fldCharType="separate"/>
            </w:r>
            <w:r>
              <w:rPr>
                <w:noProof/>
                <w:webHidden/>
              </w:rPr>
              <w:t>19</w:t>
            </w:r>
            <w:r>
              <w:rPr>
                <w:noProof/>
                <w:webHidden/>
              </w:rPr>
              <w:fldChar w:fldCharType="end"/>
            </w:r>
          </w:hyperlink>
        </w:p>
        <w:p w14:paraId="4C30ED63"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91" w:history="1">
            <w:r w:rsidRPr="00040579">
              <w:rPr>
                <w:rStyle w:val="Hyperlink"/>
                <w:rFonts w:cs="Tahoma"/>
                <w:noProof/>
                <w:lang w:eastAsia="en-US"/>
              </w:rPr>
              <w:t>7.6.</w:t>
            </w:r>
            <w:r>
              <w:rPr>
                <w:rFonts w:asciiTheme="minorHAnsi" w:eastAsiaTheme="minorEastAsia" w:hAnsiTheme="minorHAnsi" w:cstheme="minorBidi"/>
                <w:noProof/>
                <w:sz w:val="22"/>
                <w:szCs w:val="22"/>
                <w:lang w:eastAsia="en-US" w:bidi="ar-SA"/>
              </w:rPr>
              <w:tab/>
            </w:r>
            <w:r w:rsidRPr="00040579">
              <w:rPr>
                <w:rStyle w:val="Hyperlink"/>
                <w:noProof/>
                <w:lang w:eastAsia="en-US"/>
              </w:rPr>
              <w:t>Đặc tả giao diện API (interface)</w:t>
            </w:r>
            <w:r>
              <w:rPr>
                <w:noProof/>
                <w:webHidden/>
              </w:rPr>
              <w:tab/>
            </w:r>
            <w:r>
              <w:rPr>
                <w:noProof/>
                <w:webHidden/>
              </w:rPr>
              <w:fldChar w:fldCharType="begin"/>
            </w:r>
            <w:r>
              <w:rPr>
                <w:noProof/>
                <w:webHidden/>
              </w:rPr>
              <w:instrText xml:space="preserve"> PAGEREF _Toc532205191 \h </w:instrText>
            </w:r>
            <w:r>
              <w:rPr>
                <w:noProof/>
                <w:webHidden/>
              </w:rPr>
            </w:r>
            <w:r>
              <w:rPr>
                <w:noProof/>
                <w:webHidden/>
              </w:rPr>
              <w:fldChar w:fldCharType="separate"/>
            </w:r>
            <w:r>
              <w:rPr>
                <w:noProof/>
                <w:webHidden/>
              </w:rPr>
              <w:t>20</w:t>
            </w:r>
            <w:r>
              <w:rPr>
                <w:noProof/>
                <w:webHidden/>
              </w:rPr>
              <w:fldChar w:fldCharType="end"/>
            </w:r>
          </w:hyperlink>
        </w:p>
        <w:p w14:paraId="0C0FC2D0"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92" w:history="1">
            <w:r w:rsidRPr="00040579">
              <w:rPr>
                <w:rStyle w:val="Hyperlink"/>
                <w:rFonts w:cs="Tahoma"/>
                <w:noProof/>
                <w:lang w:eastAsia="en-US"/>
              </w:rPr>
              <w:t>7.7.</w:t>
            </w:r>
            <w:r>
              <w:rPr>
                <w:rFonts w:asciiTheme="minorHAnsi" w:eastAsiaTheme="minorEastAsia" w:hAnsiTheme="minorHAnsi" w:cstheme="minorBidi"/>
                <w:noProof/>
                <w:sz w:val="22"/>
                <w:szCs w:val="22"/>
                <w:lang w:eastAsia="en-US" w:bidi="ar-SA"/>
              </w:rPr>
              <w:tab/>
            </w:r>
            <w:r w:rsidRPr="00040579">
              <w:rPr>
                <w:rStyle w:val="Hyperlink"/>
                <w:noProof/>
                <w:lang w:eastAsia="en-US"/>
              </w:rPr>
              <w:t>Bảo mật</w:t>
            </w:r>
            <w:r>
              <w:rPr>
                <w:noProof/>
                <w:webHidden/>
              </w:rPr>
              <w:tab/>
            </w:r>
            <w:r>
              <w:rPr>
                <w:noProof/>
                <w:webHidden/>
              </w:rPr>
              <w:fldChar w:fldCharType="begin"/>
            </w:r>
            <w:r>
              <w:rPr>
                <w:noProof/>
                <w:webHidden/>
              </w:rPr>
              <w:instrText xml:space="preserve"> PAGEREF _Toc532205192 \h </w:instrText>
            </w:r>
            <w:r>
              <w:rPr>
                <w:noProof/>
                <w:webHidden/>
              </w:rPr>
            </w:r>
            <w:r>
              <w:rPr>
                <w:noProof/>
                <w:webHidden/>
              </w:rPr>
              <w:fldChar w:fldCharType="separate"/>
            </w:r>
            <w:r>
              <w:rPr>
                <w:noProof/>
                <w:webHidden/>
              </w:rPr>
              <w:t>20</w:t>
            </w:r>
            <w:r>
              <w:rPr>
                <w:noProof/>
                <w:webHidden/>
              </w:rPr>
              <w:fldChar w:fldCharType="end"/>
            </w:r>
          </w:hyperlink>
        </w:p>
        <w:p w14:paraId="53B162DA"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93" w:history="1">
            <w:r w:rsidRPr="00040579">
              <w:rPr>
                <w:rStyle w:val="Hyperlink"/>
                <w:rFonts w:cs="Tahoma"/>
                <w:noProof/>
                <w:lang w:eastAsia="en-US"/>
              </w:rPr>
              <w:t>7.8.</w:t>
            </w:r>
            <w:r>
              <w:rPr>
                <w:rFonts w:asciiTheme="minorHAnsi" w:eastAsiaTheme="minorEastAsia" w:hAnsiTheme="minorHAnsi" w:cstheme="minorBidi"/>
                <w:noProof/>
                <w:sz w:val="22"/>
                <w:szCs w:val="22"/>
                <w:lang w:eastAsia="en-US" w:bidi="ar-SA"/>
              </w:rPr>
              <w:tab/>
            </w:r>
            <w:r w:rsidRPr="00040579">
              <w:rPr>
                <w:rStyle w:val="Hyperlink"/>
                <w:noProof/>
                <w:lang w:eastAsia="en-US"/>
              </w:rPr>
              <w:t>Sao lưu phục hồi</w:t>
            </w:r>
            <w:r>
              <w:rPr>
                <w:noProof/>
                <w:webHidden/>
              </w:rPr>
              <w:tab/>
            </w:r>
            <w:r>
              <w:rPr>
                <w:noProof/>
                <w:webHidden/>
              </w:rPr>
              <w:fldChar w:fldCharType="begin"/>
            </w:r>
            <w:r>
              <w:rPr>
                <w:noProof/>
                <w:webHidden/>
              </w:rPr>
              <w:instrText xml:space="preserve"> PAGEREF _Toc532205193 \h </w:instrText>
            </w:r>
            <w:r>
              <w:rPr>
                <w:noProof/>
                <w:webHidden/>
              </w:rPr>
            </w:r>
            <w:r>
              <w:rPr>
                <w:noProof/>
                <w:webHidden/>
              </w:rPr>
              <w:fldChar w:fldCharType="separate"/>
            </w:r>
            <w:r>
              <w:rPr>
                <w:noProof/>
                <w:webHidden/>
              </w:rPr>
              <w:t>21</w:t>
            </w:r>
            <w:r>
              <w:rPr>
                <w:noProof/>
                <w:webHidden/>
              </w:rPr>
              <w:fldChar w:fldCharType="end"/>
            </w:r>
          </w:hyperlink>
        </w:p>
        <w:p w14:paraId="572A355D" w14:textId="77777777" w:rsidR="00BA65B9" w:rsidRDefault="00BA65B9" w:rsidP="00BA65B9">
          <w:pPr>
            <w:pStyle w:val="TOC2"/>
            <w:rPr>
              <w:rFonts w:asciiTheme="minorHAnsi" w:eastAsiaTheme="minorEastAsia" w:hAnsiTheme="minorHAnsi" w:cstheme="minorBidi"/>
              <w:noProof/>
              <w:sz w:val="22"/>
              <w:szCs w:val="22"/>
              <w:lang w:eastAsia="en-US" w:bidi="ar-SA"/>
            </w:rPr>
          </w:pPr>
          <w:hyperlink w:anchor="_Toc532205194" w:history="1">
            <w:r w:rsidRPr="00040579">
              <w:rPr>
                <w:rStyle w:val="Hyperlink"/>
                <w:rFonts w:cs="Tahoma"/>
                <w:noProof/>
                <w:lang w:eastAsia="en-US"/>
              </w:rPr>
              <w:t>7.9.</w:t>
            </w:r>
            <w:r>
              <w:rPr>
                <w:rFonts w:asciiTheme="minorHAnsi" w:eastAsiaTheme="minorEastAsia" w:hAnsiTheme="minorHAnsi" w:cstheme="minorBidi"/>
                <w:noProof/>
                <w:sz w:val="22"/>
                <w:szCs w:val="22"/>
                <w:lang w:eastAsia="en-US" w:bidi="ar-SA"/>
              </w:rPr>
              <w:tab/>
            </w:r>
            <w:r w:rsidRPr="00040579">
              <w:rPr>
                <w:rStyle w:val="Hyperlink"/>
                <w:noProof/>
                <w:lang w:eastAsia="en-US"/>
              </w:rPr>
              <w:t>Chuyển đổi dữ liệu</w:t>
            </w:r>
            <w:r>
              <w:rPr>
                <w:noProof/>
                <w:webHidden/>
              </w:rPr>
              <w:tab/>
            </w:r>
            <w:r>
              <w:rPr>
                <w:noProof/>
                <w:webHidden/>
              </w:rPr>
              <w:fldChar w:fldCharType="begin"/>
            </w:r>
            <w:r>
              <w:rPr>
                <w:noProof/>
                <w:webHidden/>
              </w:rPr>
              <w:instrText xml:space="preserve"> PAGEREF _Toc532205194 \h </w:instrText>
            </w:r>
            <w:r>
              <w:rPr>
                <w:noProof/>
                <w:webHidden/>
              </w:rPr>
            </w:r>
            <w:r>
              <w:rPr>
                <w:noProof/>
                <w:webHidden/>
              </w:rPr>
              <w:fldChar w:fldCharType="separate"/>
            </w:r>
            <w:r>
              <w:rPr>
                <w:noProof/>
                <w:webHidden/>
              </w:rPr>
              <w:t>22</w:t>
            </w:r>
            <w:r>
              <w:rPr>
                <w:noProof/>
                <w:webHidden/>
              </w:rPr>
              <w:fldChar w:fldCharType="end"/>
            </w:r>
          </w:hyperlink>
        </w:p>
        <w:p w14:paraId="094E0768"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hyperlink w:anchor="_Toc532205195" w:history="1">
            <w:r w:rsidRPr="00040579">
              <w:rPr>
                <w:rStyle w:val="Hyperlink"/>
                <w:noProof/>
                <w:lang w:eastAsia="en-US"/>
              </w:rPr>
              <w:t>8.</w:t>
            </w:r>
            <w:r>
              <w:rPr>
                <w:rFonts w:asciiTheme="minorHAnsi" w:eastAsiaTheme="minorEastAsia" w:hAnsiTheme="minorHAnsi" w:cstheme="minorBidi"/>
                <w:b w:val="0"/>
                <w:bCs w:val="0"/>
                <w:caps w:val="0"/>
                <w:noProof/>
                <w:sz w:val="22"/>
                <w:szCs w:val="22"/>
                <w:lang w:eastAsia="en-US" w:bidi="ar-SA"/>
              </w:rPr>
              <w:tab/>
            </w:r>
            <w:r w:rsidRPr="00040579">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_Toc532205195 \h </w:instrText>
            </w:r>
            <w:r>
              <w:rPr>
                <w:noProof/>
                <w:webHidden/>
              </w:rPr>
            </w:r>
            <w:r>
              <w:rPr>
                <w:noProof/>
                <w:webHidden/>
              </w:rPr>
              <w:fldChar w:fldCharType="separate"/>
            </w:r>
            <w:r>
              <w:rPr>
                <w:noProof/>
                <w:webHidden/>
              </w:rPr>
              <w:t>23</w:t>
            </w:r>
            <w:r>
              <w:rPr>
                <w:noProof/>
                <w:webHidden/>
              </w:rPr>
              <w:fldChar w:fldCharType="end"/>
            </w:r>
          </w:hyperlink>
        </w:p>
        <w:p w14:paraId="117ED35C" w14:textId="77777777" w:rsidR="00BA65B9" w:rsidRDefault="00BA65B9" w:rsidP="00BA65B9">
          <w:r>
            <w:rPr>
              <w:b/>
              <w:bCs/>
              <w:noProof/>
            </w:rPr>
            <w:fldChar w:fldCharType="end"/>
          </w:r>
        </w:p>
      </w:sdtContent>
    </w:sdt>
    <w:p w14:paraId="497F3B33" w14:textId="77777777" w:rsidR="00BA65B9" w:rsidRPr="0081245B" w:rsidRDefault="00BA65B9" w:rsidP="00BA65B9">
      <w:pPr>
        <w:pStyle w:val="Title"/>
        <w:rPr>
          <w:rFonts w:ascii="Verdana" w:hAnsi="Verdana"/>
          <w:color w:val="FF0000"/>
          <w:sz w:val="24"/>
          <w:szCs w:val="24"/>
        </w:rPr>
      </w:pPr>
      <w:r>
        <w:br w:type="page"/>
      </w:r>
      <w:bookmarkStart w:id="1" w:name="_Toc532205163"/>
      <w:r w:rsidRPr="0081245B">
        <w:rPr>
          <w:rFonts w:ascii="Verdana" w:hAnsi="Verdana"/>
          <w:color w:val="C00000"/>
          <w:sz w:val="24"/>
          <w:szCs w:val="24"/>
        </w:rPr>
        <w:lastRenderedPageBreak/>
        <w:t>THUẬT NGỮ VÀ ĐỊNH NGHĨA</w:t>
      </w:r>
      <w:bookmarkEnd w:id="1"/>
    </w:p>
    <w:tbl>
      <w:tblPr>
        <w:tblW w:w="8647"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3330"/>
        <w:gridCol w:w="2939"/>
      </w:tblGrid>
      <w:tr w:rsidR="00BA65B9" w:rsidRPr="009A64F8" w14:paraId="55B7CB3A" w14:textId="77777777" w:rsidTr="00EF0483">
        <w:trPr>
          <w:tblHeader/>
        </w:trPr>
        <w:tc>
          <w:tcPr>
            <w:tcW w:w="2378" w:type="dxa"/>
            <w:shd w:val="pct5" w:color="auto" w:fill="FFFFFF"/>
          </w:tcPr>
          <w:p w14:paraId="310EF802" w14:textId="77777777" w:rsidR="00BA65B9" w:rsidRPr="009A64F8" w:rsidRDefault="00BA65B9" w:rsidP="00EF0483">
            <w:pPr>
              <w:pStyle w:val="Bang"/>
              <w:jc w:val="center"/>
              <w:rPr>
                <w:rFonts w:ascii="Times New Roman" w:hAnsi="Times New Roman"/>
                <w:sz w:val="24"/>
                <w:szCs w:val="24"/>
              </w:rPr>
            </w:pPr>
            <w:r w:rsidRPr="009A64F8">
              <w:rPr>
                <w:rFonts w:ascii="Times New Roman" w:hAnsi="Times New Roman"/>
                <w:sz w:val="24"/>
                <w:szCs w:val="24"/>
              </w:rPr>
              <w:t>Thuật ngữ</w:t>
            </w:r>
          </w:p>
        </w:tc>
        <w:tc>
          <w:tcPr>
            <w:tcW w:w="3330" w:type="dxa"/>
            <w:shd w:val="pct5" w:color="auto" w:fill="FFFFFF"/>
          </w:tcPr>
          <w:p w14:paraId="264D2E75" w14:textId="77777777" w:rsidR="00BA65B9" w:rsidRPr="009A64F8" w:rsidRDefault="00BA65B9" w:rsidP="00EF0483">
            <w:pPr>
              <w:pStyle w:val="Bang"/>
              <w:jc w:val="center"/>
              <w:rPr>
                <w:rFonts w:ascii="Times New Roman" w:hAnsi="Times New Roman"/>
                <w:sz w:val="24"/>
                <w:szCs w:val="24"/>
              </w:rPr>
            </w:pPr>
            <w:r w:rsidRPr="009A64F8">
              <w:rPr>
                <w:rFonts w:ascii="Times New Roman" w:hAnsi="Times New Roman"/>
                <w:sz w:val="24"/>
                <w:szCs w:val="24"/>
              </w:rPr>
              <w:t>Định nghĩa</w:t>
            </w:r>
          </w:p>
        </w:tc>
        <w:tc>
          <w:tcPr>
            <w:tcW w:w="2939" w:type="dxa"/>
            <w:shd w:val="pct5" w:color="auto" w:fill="FFFFFF"/>
          </w:tcPr>
          <w:p w14:paraId="79FC0E26" w14:textId="77777777" w:rsidR="00BA65B9" w:rsidRPr="009A64F8" w:rsidRDefault="00BA65B9" w:rsidP="00EF0483">
            <w:pPr>
              <w:pStyle w:val="Bang"/>
              <w:jc w:val="center"/>
              <w:rPr>
                <w:rFonts w:ascii="Times New Roman" w:hAnsi="Times New Roman"/>
                <w:sz w:val="24"/>
                <w:szCs w:val="24"/>
              </w:rPr>
            </w:pPr>
            <w:r w:rsidRPr="009A64F8">
              <w:rPr>
                <w:rFonts w:ascii="Times New Roman" w:hAnsi="Times New Roman"/>
                <w:sz w:val="24"/>
                <w:szCs w:val="24"/>
              </w:rPr>
              <w:t>Ghi chú</w:t>
            </w:r>
          </w:p>
        </w:tc>
      </w:tr>
      <w:tr w:rsidR="00BA65B9" w:rsidRPr="009A64F8" w14:paraId="61B4339A" w14:textId="77777777" w:rsidTr="00EF0483">
        <w:tc>
          <w:tcPr>
            <w:tcW w:w="2378" w:type="dxa"/>
          </w:tcPr>
          <w:p w14:paraId="06FC60FE"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GĐDA</w:t>
            </w:r>
          </w:p>
        </w:tc>
        <w:tc>
          <w:tcPr>
            <w:tcW w:w="3330" w:type="dxa"/>
          </w:tcPr>
          <w:p w14:paraId="1B21997D"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Giám đốc dự án</w:t>
            </w:r>
          </w:p>
        </w:tc>
        <w:tc>
          <w:tcPr>
            <w:tcW w:w="2939" w:type="dxa"/>
          </w:tcPr>
          <w:p w14:paraId="730A0023" w14:textId="77777777" w:rsidR="00BA65B9" w:rsidRPr="009A64F8" w:rsidRDefault="00BA65B9" w:rsidP="00EF0483">
            <w:pPr>
              <w:pStyle w:val="Bang"/>
              <w:rPr>
                <w:rFonts w:ascii="Times New Roman" w:hAnsi="Times New Roman"/>
                <w:sz w:val="24"/>
                <w:szCs w:val="24"/>
              </w:rPr>
            </w:pPr>
          </w:p>
        </w:tc>
      </w:tr>
      <w:tr w:rsidR="00BA65B9" w:rsidRPr="009A64F8" w14:paraId="5BCD30D5" w14:textId="77777777" w:rsidTr="00EF0483">
        <w:tc>
          <w:tcPr>
            <w:tcW w:w="2378" w:type="dxa"/>
          </w:tcPr>
          <w:p w14:paraId="592C8292"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QTDA</w:t>
            </w:r>
          </w:p>
        </w:tc>
        <w:tc>
          <w:tcPr>
            <w:tcW w:w="3330" w:type="dxa"/>
          </w:tcPr>
          <w:p w14:paraId="1B99FCE6"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Quản trị viên dự án</w:t>
            </w:r>
          </w:p>
        </w:tc>
        <w:tc>
          <w:tcPr>
            <w:tcW w:w="2939" w:type="dxa"/>
          </w:tcPr>
          <w:p w14:paraId="7D87BF92" w14:textId="77777777" w:rsidR="00BA65B9" w:rsidRPr="009A64F8" w:rsidRDefault="00BA65B9" w:rsidP="00EF0483">
            <w:pPr>
              <w:pStyle w:val="Bang"/>
              <w:rPr>
                <w:rFonts w:ascii="Times New Roman" w:hAnsi="Times New Roman"/>
                <w:sz w:val="24"/>
                <w:szCs w:val="24"/>
              </w:rPr>
            </w:pPr>
          </w:p>
        </w:tc>
      </w:tr>
      <w:tr w:rsidR="00BA65B9" w:rsidRPr="009A64F8" w14:paraId="6B6412BE" w14:textId="77777777" w:rsidTr="00EF0483">
        <w:tc>
          <w:tcPr>
            <w:tcW w:w="2378" w:type="dxa"/>
          </w:tcPr>
          <w:p w14:paraId="69D751B0"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TN</w:t>
            </w:r>
          </w:p>
        </w:tc>
        <w:tc>
          <w:tcPr>
            <w:tcW w:w="3330" w:type="dxa"/>
          </w:tcPr>
          <w:p w14:paraId="0465C5E0"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Trưởng nhóm</w:t>
            </w:r>
          </w:p>
        </w:tc>
        <w:tc>
          <w:tcPr>
            <w:tcW w:w="2939" w:type="dxa"/>
          </w:tcPr>
          <w:p w14:paraId="4F64DC4B" w14:textId="77777777" w:rsidR="00BA65B9" w:rsidRPr="009A64F8" w:rsidRDefault="00BA65B9" w:rsidP="00EF0483">
            <w:pPr>
              <w:pStyle w:val="Bang"/>
              <w:rPr>
                <w:rFonts w:ascii="Times New Roman" w:hAnsi="Times New Roman"/>
                <w:sz w:val="24"/>
                <w:szCs w:val="24"/>
              </w:rPr>
            </w:pPr>
          </w:p>
        </w:tc>
      </w:tr>
      <w:tr w:rsidR="00BA65B9" w:rsidRPr="009A64F8" w14:paraId="5F91CB8A" w14:textId="77777777" w:rsidTr="00EF0483">
        <w:tc>
          <w:tcPr>
            <w:tcW w:w="2378" w:type="dxa"/>
          </w:tcPr>
          <w:p w14:paraId="792FF9A2"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CSDL</w:t>
            </w:r>
          </w:p>
        </w:tc>
        <w:tc>
          <w:tcPr>
            <w:tcW w:w="3330" w:type="dxa"/>
          </w:tcPr>
          <w:p w14:paraId="4088AA5F"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Cơ sở dữ liệu</w:t>
            </w:r>
          </w:p>
        </w:tc>
        <w:tc>
          <w:tcPr>
            <w:tcW w:w="2939" w:type="dxa"/>
          </w:tcPr>
          <w:p w14:paraId="55FCD55A" w14:textId="77777777" w:rsidR="00BA65B9" w:rsidRPr="009A64F8" w:rsidRDefault="00BA65B9" w:rsidP="00EF0483">
            <w:pPr>
              <w:pStyle w:val="Bang"/>
              <w:rPr>
                <w:rFonts w:ascii="Times New Roman" w:hAnsi="Times New Roman"/>
                <w:sz w:val="24"/>
                <w:szCs w:val="24"/>
              </w:rPr>
            </w:pPr>
          </w:p>
        </w:tc>
      </w:tr>
      <w:tr w:rsidR="00BA65B9" w:rsidRPr="009A64F8" w14:paraId="3E83E411" w14:textId="77777777" w:rsidTr="00EF0483">
        <w:tc>
          <w:tcPr>
            <w:tcW w:w="2378" w:type="dxa"/>
          </w:tcPr>
          <w:p w14:paraId="773A51E9"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DL</w:t>
            </w:r>
          </w:p>
        </w:tc>
        <w:tc>
          <w:tcPr>
            <w:tcW w:w="3330" w:type="dxa"/>
          </w:tcPr>
          <w:p w14:paraId="13653D40"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Dữ liệu</w:t>
            </w:r>
          </w:p>
        </w:tc>
        <w:tc>
          <w:tcPr>
            <w:tcW w:w="2939" w:type="dxa"/>
          </w:tcPr>
          <w:p w14:paraId="2DEB7F6A" w14:textId="77777777" w:rsidR="00BA65B9" w:rsidRPr="009A64F8" w:rsidRDefault="00BA65B9" w:rsidP="00EF0483">
            <w:pPr>
              <w:pStyle w:val="Bang"/>
              <w:rPr>
                <w:rFonts w:ascii="Times New Roman" w:hAnsi="Times New Roman"/>
                <w:sz w:val="24"/>
                <w:szCs w:val="24"/>
              </w:rPr>
            </w:pPr>
          </w:p>
        </w:tc>
      </w:tr>
      <w:tr w:rsidR="00BA65B9" w:rsidRPr="009A64F8" w14:paraId="4A0F759B" w14:textId="77777777" w:rsidTr="00EF0483">
        <w:tc>
          <w:tcPr>
            <w:tcW w:w="2378" w:type="dxa"/>
          </w:tcPr>
          <w:p w14:paraId="64D142DB"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CT</w:t>
            </w:r>
          </w:p>
        </w:tc>
        <w:tc>
          <w:tcPr>
            <w:tcW w:w="3330" w:type="dxa"/>
          </w:tcPr>
          <w:p w14:paraId="4AFEADDD"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Chương trình</w:t>
            </w:r>
          </w:p>
        </w:tc>
        <w:tc>
          <w:tcPr>
            <w:tcW w:w="2939" w:type="dxa"/>
          </w:tcPr>
          <w:p w14:paraId="2760DD1D" w14:textId="77777777" w:rsidR="00BA65B9" w:rsidRPr="009A64F8" w:rsidRDefault="00BA65B9" w:rsidP="00EF0483">
            <w:pPr>
              <w:pStyle w:val="Bang"/>
              <w:rPr>
                <w:rFonts w:ascii="Times New Roman" w:hAnsi="Times New Roman"/>
                <w:sz w:val="24"/>
                <w:szCs w:val="24"/>
              </w:rPr>
            </w:pPr>
          </w:p>
        </w:tc>
      </w:tr>
      <w:tr w:rsidR="00BA65B9" w:rsidRPr="009A64F8" w14:paraId="6F3AE0A8" w14:textId="77777777" w:rsidTr="00EF0483">
        <w:tc>
          <w:tcPr>
            <w:tcW w:w="2378" w:type="dxa"/>
          </w:tcPr>
          <w:p w14:paraId="4E1F8D81"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v</w:t>
            </w:r>
          </w:p>
        </w:tc>
        <w:tc>
          <w:tcPr>
            <w:tcW w:w="3330" w:type="dxa"/>
          </w:tcPr>
          <w:p w14:paraId="2B8471AB"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Phiên bản</w:t>
            </w:r>
          </w:p>
        </w:tc>
        <w:tc>
          <w:tcPr>
            <w:tcW w:w="2939" w:type="dxa"/>
          </w:tcPr>
          <w:p w14:paraId="130984DD" w14:textId="77777777" w:rsidR="00BA65B9" w:rsidRPr="009A64F8" w:rsidRDefault="00BA65B9" w:rsidP="00EF0483">
            <w:pPr>
              <w:pStyle w:val="Bang"/>
              <w:rPr>
                <w:rFonts w:ascii="Times New Roman" w:hAnsi="Times New Roman"/>
                <w:sz w:val="24"/>
                <w:szCs w:val="24"/>
              </w:rPr>
            </w:pPr>
          </w:p>
        </w:tc>
      </w:tr>
      <w:tr w:rsidR="00BA65B9" w:rsidRPr="009A64F8" w14:paraId="3095A742" w14:textId="77777777" w:rsidTr="00EF0483">
        <w:tc>
          <w:tcPr>
            <w:tcW w:w="2378" w:type="dxa"/>
          </w:tcPr>
          <w:p w14:paraId="40C98D15"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KH</w:t>
            </w:r>
          </w:p>
        </w:tc>
        <w:tc>
          <w:tcPr>
            <w:tcW w:w="3330" w:type="dxa"/>
          </w:tcPr>
          <w:p w14:paraId="0F3648CE"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Khách hàng</w:t>
            </w:r>
          </w:p>
        </w:tc>
        <w:tc>
          <w:tcPr>
            <w:tcW w:w="2939" w:type="dxa"/>
          </w:tcPr>
          <w:p w14:paraId="3093C913" w14:textId="77777777" w:rsidR="00BA65B9" w:rsidRPr="009A64F8" w:rsidRDefault="00BA65B9" w:rsidP="00EF0483">
            <w:pPr>
              <w:pStyle w:val="Bang"/>
              <w:rPr>
                <w:rFonts w:ascii="Times New Roman" w:hAnsi="Times New Roman"/>
                <w:sz w:val="24"/>
                <w:szCs w:val="24"/>
              </w:rPr>
            </w:pPr>
          </w:p>
        </w:tc>
      </w:tr>
      <w:tr w:rsidR="00BA65B9" w:rsidRPr="009A64F8" w14:paraId="7C068D81" w14:textId="77777777" w:rsidTr="00EF0483">
        <w:tc>
          <w:tcPr>
            <w:tcW w:w="2378" w:type="dxa"/>
          </w:tcPr>
          <w:p w14:paraId="783E6225"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DA</w:t>
            </w:r>
          </w:p>
        </w:tc>
        <w:tc>
          <w:tcPr>
            <w:tcW w:w="3330" w:type="dxa"/>
          </w:tcPr>
          <w:p w14:paraId="0C48171C"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Dự án</w:t>
            </w:r>
          </w:p>
        </w:tc>
        <w:tc>
          <w:tcPr>
            <w:tcW w:w="2939" w:type="dxa"/>
          </w:tcPr>
          <w:p w14:paraId="44AB55C7" w14:textId="77777777" w:rsidR="00BA65B9" w:rsidRPr="009A64F8" w:rsidRDefault="00BA65B9" w:rsidP="00EF0483">
            <w:pPr>
              <w:pStyle w:val="Bang"/>
              <w:rPr>
                <w:rFonts w:ascii="Times New Roman" w:hAnsi="Times New Roman"/>
                <w:sz w:val="24"/>
                <w:szCs w:val="24"/>
              </w:rPr>
            </w:pPr>
          </w:p>
        </w:tc>
      </w:tr>
      <w:tr w:rsidR="00BA65B9" w:rsidRPr="009A64F8" w14:paraId="7920D430" w14:textId="77777777" w:rsidTr="00EF0483">
        <w:tc>
          <w:tcPr>
            <w:tcW w:w="2378" w:type="dxa"/>
          </w:tcPr>
          <w:p w14:paraId="226F8261"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GP</w:t>
            </w:r>
          </w:p>
        </w:tc>
        <w:tc>
          <w:tcPr>
            <w:tcW w:w="3330" w:type="dxa"/>
          </w:tcPr>
          <w:p w14:paraId="2AE98819"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Giải pháp</w:t>
            </w:r>
          </w:p>
        </w:tc>
        <w:tc>
          <w:tcPr>
            <w:tcW w:w="2939" w:type="dxa"/>
          </w:tcPr>
          <w:p w14:paraId="5C16FE26" w14:textId="77777777" w:rsidR="00BA65B9" w:rsidRPr="009A64F8" w:rsidRDefault="00BA65B9" w:rsidP="00EF0483">
            <w:pPr>
              <w:pStyle w:val="Bang"/>
              <w:rPr>
                <w:rFonts w:ascii="Times New Roman" w:hAnsi="Times New Roman"/>
                <w:sz w:val="24"/>
                <w:szCs w:val="24"/>
              </w:rPr>
            </w:pPr>
          </w:p>
        </w:tc>
      </w:tr>
      <w:tr w:rsidR="00BA65B9" w:rsidRPr="009A64F8" w14:paraId="18F853E6" w14:textId="77777777" w:rsidTr="00EF0483">
        <w:tc>
          <w:tcPr>
            <w:tcW w:w="2378" w:type="dxa"/>
          </w:tcPr>
          <w:p w14:paraId="7B793436"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YC</w:t>
            </w:r>
          </w:p>
        </w:tc>
        <w:tc>
          <w:tcPr>
            <w:tcW w:w="3330" w:type="dxa"/>
          </w:tcPr>
          <w:p w14:paraId="73D508B4"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Yêu cầu</w:t>
            </w:r>
          </w:p>
        </w:tc>
        <w:tc>
          <w:tcPr>
            <w:tcW w:w="2939" w:type="dxa"/>
          </w:tcPr>
          <w:p w14:paraId="4EBBE2CB" w14:textId="77777777" w:rsidR="00BA65B9" w:rsidRPr="009A64F8" w:rsidRDefault="00BA65B9" w:rsidP="00EF0483">
            <w:pPr>
              <w:pStyle w:val="Bang"/>
              <w:rPr>
                <w:rFonts w:ascii="Times New Roman" w:hAnsi="Times New Roman"/>
                <w:sz w:val="24"/>
                <w:szCs w:val="24"/>
              </w:rPr>
            </w:pPr>
          </w:p>
        </w:tc>
      </w:tr>
      <w:tr w:rsidR="00BA65B9" w:rsidRPr="009A64F8" w14:paraId="354C7499" w14:textId="77777777" w:rsidTr="00EF0483">
        <w:tc>
          <w:tcPr>
            <w:tcW w:w="2378" w:type="dxa"/>
          </w:tcPr>
          <w:p w14:paraId="09B76358"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NKHT</w:t>
            </w:r>
          </w:p>
        </w:tc>
        <w:tc>
          <w:tcPr>
            <w:tcW w:w="3330" w:type="dxa"/>
          </w:tcPr>
          <w:p w14:paraId="5B6AD0B4"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Nhật ký hỗ trợ</w:t>
            </w:r>
          </w:p>
        </w:tc>
        <w:tc>
          <w:tcPr>
            <w:tcW w:w="2939" w:type="dxa"/>
          </w:tcPr>
          <w:p w14:paraId="2BD569E6" w14:textId="77777777" w:rsidR="00BA65B9" w:rsidRPr="009A64F8" w:rsidRDefault="00BA65B9" w:rsidP="00EF0483">
            <w:pPr>
              <w:pStyle w:val="Bang"/>
              <w:rPr>
                <w:rFonts w:ascii="Times New Roman" w:hAnsi="Times New Roman"/>
                <w:sz w:val="24"/>
                <w:szCs w:val="24"/>
              </w:rPr>
            </w:pPr>
          </w:p>
        </w:tc>
      </w:tr>
      <w:tr w:rsidR="00BA65B9" w:rsidRPr="009A64F8" w14:paraId="3F6F694D" w14:textId="77777777" w:rsidTr="00EF0483">
        <w:tc>
          <w:tcPr>
            <w:tcW w:w="2378" w:type="dxa"/>
          </w:tcPr>
          <w:p w14:paraId="5121D577"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QLCH</w:t>
            </w:r>
          </w:p>
        </w:tc>
        <w:tc>
          <w:tcPr>
            <w:tcW w:w="3330" w:type="dxa"/>
          </w:tcPr>
          <w:p w14:paraId="1A0725CD"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Quản lý cấu hình</w:t>
            </w:r>
          </w:p>
        </w:tc>
        <w:tc>
          <w:tcPr>
            <w:tcW w:w="2939" w:type="dxa"/>
          </w:tcPr>
          <w:p w14:paraId="1F41EEB5" w14:textId="77777777" w:rsidR="00BA65B9" w:rsidRPr="009A64F8" w:rsidRDefault="00BA65B9" w:rsidP="00EF0483">
            <w:pPr>
              <w:pStyle w:val="Bang"/>
              <w:rPr>
                <w:rFonts w:ascii="Times New Roman" w:hAnsi="Times New Roman"/>
                <w:sz w:val="24"/>
                <w:szCs w:val="24"/>
              </w:rPr>
            </w:pPr>
          </w:p>
        </w:tc>
      </w:tr>
      <w:tr w:rsidR="00BA65B9" w:rsidRPr="009A64F8" w14:paraId="126DE6CD" w14:textId="77777777" w:rsidTr="00EF0483">
        <w:tc>
          <w:tcPr>
            <w:tcW w:w="2378" w:type="dxa"/>
          </w:tcPr>
          <w:p w14:paraId="302776C1" w14:textId="77777777" w:rsidR="00BA65B9" w:rsidRPr="009A64F8" w:rsidRDefault="00BA65B9" w:rsidP="00EF0483">
            <w:pPr>
              <w:pStyle w:val="Bang"/>
              <w:rPr>
                <w:rFonts w:ascii="Times New Roman" w:hAnsi="Times New Roman"/>
                <w:sz w:val="24"/>
                <w:szCs w:val="24"/>
              </w:rPr>
            </w:pPr>
            <w:r>
              <w:rPr>
                <w:rFonts w:ascii="Times New Roman" w:hAnsi="Times New Roman"/>
                <w:sz w:val="24"/>
                <w:szCs w:val="24"/>
              </w:rPr>
              <w:t>TV</w:t>
            </w:r>
          </w:p>
        </w:tc>
        <w:tc>
          <w:tcPr>
            <w:tcW w:w="3330" w:type="dxa"/>
          </w:tcPr>
          <w:p w14:paraId="7503A466" w14:textId="77777777" w:rsidR="00BA65B9" w:rsidRPr="009A64F8" w:rsidRDefault="00BA65B9" w:rsidP="00EF0483">
            <w:pPr>
              <w:pStyle w:val="Bang"/>
              <w:rPr>
                <w:rFonts w:ascii="Times New Roman" w:hAnsi="Times New Roman"/>
                <w:sz w:val="24"/>
                <w:szCs w:val="24"/>
              </w:rPr>
            </w:pPr>
            <w:r>
              <w:rPr>
                <w:rFonts w:ascii="Times New Roman" w:hAnsi="Times New Roman"/>
                <w:sz w:val="24"/>
                <w:szCs w:val="24"/>
              </w:rPr>
              <w:t>Thành Viên</w:t>
            </w:r>
          </w:p>
        </w:tc>
        <w:tc>
          <w:tcPr>
            <w:tcW w:w="2939" w:type="dxa"/>
          </w:tcPr>
          <w:p w14:paraId="27C6D88A" w14:textId="77777777" w:rsidR="00BA65B9" w:rsidRPr="009A64F8" w:rsidRDefault="00BA65B9" w:rsidP="00EF0483">
            <w:pPr>
              <w:pStyle w:val="Bang"/>
              <w:rPr>
                <w:rFonts w:ascii="Times New Roman" w:hAnsi="Times New Roman"/>
                <w:sz w:val="24"/>
                <w:szCs w:val="24"/>
              </w:rPr>
            </w:pPr>
          </w:p>
        </w:tc>
      </w:tr>
      <w:tr w:rsidR="00BA65B9" w:rsidRPr="009A64F8" w14:paraId="0EA4CC01" w14:textId="77777777" w:rsidTr="00EF0483">
        <w:tc>
          <w:tcPr>
            <w:tcW w:w="2378" w:type="dxa"/>
          </w:tcPr>
          <w:p w14:paraId="1D3BF096"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&lt;Thêm tiếp nếu cần&gt;</w:t>
            </w:r>
          </w:p>
        </w:tc>
        <w:tc>
          <w:tcPr>
            <w:tcW w:w="3330" w:type="dxa"/>
          </w:tcPr>
          <w:p w14:paraId="1F89611E" w14:textId="77777777" w:rsidR="00BA65B9" w:rsidRPr="009A64F8" w:rsidRDefault="00BA65B9" w:rsidP="00EF0483">
            <w:pPr>
              <w:pStyle w:val="Bang"/>
              <w:rPr>
                <w:rFonts w:ascii="Times New Roman" w:hAnsi="Times New Roman"/>
                <w:sz w:val="24"/>
                <w:szCs w:val="24"/>
              </w:rPr>
            </w:pPr>
          </w:p>
        </w:tc>
        <w:tc>
          <w:tcPr>
            <w:tcW w:w="2939" w:type="dxa"/>
          </w:tcPr>
          <w:p w14:paraId="745F7F55" w14:textId="77777777" w:rsidR="00BA65B9" w:rsidRPr="009A64F8" w:rsidRDefault="00BA65B9" w:rsidP="00EF0483">
            <w:pPr>
              <w:pStyle w:val="Bang"/>
              <w:rPr>
                <w:rFonts w:ascii="Times New Roman" w:hAnsi="Times New Roman"/>
                <w:sz w:val="24"/>
                <w:szCs w:val="24"/>
              </w:rPr>
            </w:pPr>
          </w:p>
        </w:tc>
      </w:tr>
      <w:tr w:rsidR="00BA65B9" w:rsidRPr="009A64F8" w14:paraId="03228C29" w14:textId="77777777" w:rsidTr="00EF0483">
        <w:tc>
          <w:tcPr>
            <w:tcW w:w="2378" w:type="dxa"/>
            <w:shd w:val="pct10" w:color="000000" w:fill="FFFFFF"/>
          </w:tcPr>
          <w:p w14:paraId="6332FA08" w14:textId="77777777" w:rsidR="00BA65B9" w:rsidRPr="009A64F8" w:rsidRDefault="00BA65B9" w:rsidP="00EF0483">
            <w:pPr>
              <w:widowControl/>
              <w:rPr>
                <w:rFonts w:ascii="Times New Roman" w:hAnsi="Times New Roman"/>
                <w:sz w:val="24"/>
                <w:szCs w:val="24"/>
              </w:rPr>
            </w:pPr>
          </w:p>
        </w:tc>
        <w:tc>
          <w:tcPr>
            <w:tcW w:w="3330" w:type="dxa"/>
            <w:shd w:val="pct10" w:color="000000" w:fill="FFFFFF"/>
          </w:tcPr>
          <w:p w14:paraId="35AF0389" w14:textId="77777777" w:rsidR="00BA65B9" w:rsidRPr="009A64F8" w:rsidRDefault="00BA65B9" w:rsidP="00EF0483">
            <w:pPr>
              <w:pStyle w:val="Bang"/>
              <w:rPr>
                <w:rFonts w:ascii="Times New Roman" w:hAnsi="Times New Roman"/>
                <w:sz w:val="24"/>
                <w:szCs w:val="24"/>
              </w:rPr>
            </w:pPr>
          </w:p>
        </w:tc>
        <w:tc>
          <w:tcPr>
            <w:tcW w:w="2939" w:type="dxa"/>
            <w:shd w:val="pct10" w:color="000000" w:fill="FFFFFF"/>
          </w:tcPr>
          <w:p w14:paraId="16277790" w14:textId="77777777" w:rsidR="00BA65B9" w:rsidRPr="009A64F8" w:rsidRDefault="00BA65B9" w:rsidP="00EF0483">
            <w:pPr>
              <w:pStyle w:val="Bang"/>
              <w:rPr>
                <w:rFonts w:ascii="Times New Roman" w:hAnsi="Times New Roman"/>
                <w:sz w:val="24"/>
                <w:szCs w:val="24"/>
              </w:rPr>
            </w:pPr>
          </w:p>
        </w:tc>
      </w:tr>
    </w:tbl>
    <w:p w14:paraId="5F67A0E3" w14:textId="77777777" w:rsidR="00BA65B9" w:rsidRDefault="00BA65B9" w:rsidP="00BA65B9">
      <w:pPr>
        <w:pStyle w:val="TOC3"/>
      </w:pPr>
    </w:p>
    <w:p w14:paraId="259413D0" w14:textId="77777777" w:rsidR="00BA65B9" w:rsidRPr="009A4C41" w:rsidRDefault="00BA65B9" w:rsidP="00BA65B9">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BA65B9" w:rsidRPr="009A4C41" w14:paraId="2D79CDA4" w14:textId="77777777" w:rsidTr="00EF0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3CC8D9E5" w14:textId="77777777" w:rsidR="00BA65B9" w:rsidRPr="009A4C41" w:rsidRDefault="00BA65B9" w:rsidP="00EF0483">
            <w:r w:rsidRPr="009A4C41">
              <w:t>Ngày lập</w:t>
            </w:r>
          </w:p>
        </w:tc>
        <w:tc>
          <w:tcPr>
            <w:tcW w:w="3095" w:type="dxa"/>
            <w:vAlign w:val="center"/>
          </w:tcPr>
          <w:p w14:paraId="005BFD0A" w14:textId="77777777" w:rsidR="00BA65B9" w:rsidRPr="009A4C41" w:rsidRDefault="00BA65B9" w:rsidP="00EF0483">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vAlign w:val="center"/>
          </w:tcPr>
          <w:p w14:paraId="640709C0" w14:textId="77777777" w:rsidR="00BA65B9" w:rsidRPr="009A4C41" w:rsidRDefault="00BA65B9" w:rsidP="00EF0483">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vAlign w:val="center"/>
          </w:tcPr>
          <w:p w14:paraId="7D0DEF87" w14:textId="77777777" w:rsidR="00BA65B9" w:rsidRPr="009A4C41" w:rsidRDefault="00BA65B9" w:rsidP="00EF0483">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vAlign w:val="center"/>
          </w:tcPr>
          <w:p w14:paraId="1AAB0209" w14:textId="77777777" w:rsidR="00BA65B9" w:rsidRPr="009A4C41" w:rsidRDefault="00BA65B9" w:rsidP="00EF0483">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BA65B9" w:rsidRPr="009A4C41" w14:paraId="3EE2AF1C" w14:textId="77777777" w:rsidTr="00EF0483">
        <w:trPr>
          <w:trHeight w:val="495"/>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34D2D329" w14:textId="77777777" w:rsidR="00BA65B9" w:rsidRPr="009A4C41" w:rsidRDefault="00BA65B9" w:rsidP="00EF0483">
            <w:r>
              <w:t>07/11/2018</w:t>
            </w:r>
          </w:p>
        </w:tc>
        <w:tc>
          <w:tcPr>
            <w:tcW w:w="3095" w:type="dxa"/>
            <w:vAlign w:val="center"/>
          </w:tcPr>
          <w:p w14:paraId="16FBA9C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Sơ Phác</w:t>
            </w:r>
          </w:p>
        </w:tc>
        <w:tc>
          <w:tcPr>
            <w:tcW w:w="1148" w:type="dxa"/>
            <w:vAlign w:val="center"/>
          </w:tcPr>
          <w:p w14:paraId="4FAD27FC"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1.0</w:t>
            </w:r>
          </w:p>
        </w:tc>
        <w:tc>
          <w:tcPr>
            <w:tcW w:w="1552" w:type="dxa"/>
            <w:vAlign w:val="center"/>
          </w:tcPr>
          <w:p w14:paraId="40E3CF9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TuNM</w:t>
            </w:r>
          </w:p>
        </w:tc>
        <w:tc>
          <w:tcPr>
            <w:tcW w:w="1440" w:type="dxa"/>
            <w:vAlign w:val="center"/>
          </w:tcPr>
          <w:p w14:paraId="7E9F433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ThangNH</w:t>
            </w:r>
          </w:p>
        </w:tc>
      </w:tr>
      <w:tr w:rsidR="00BA65B9" w:rsidRPr="009A4C41" w14:paraId="0106C230"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19649114" w14:textId="77777777" w:rsidR="00BA65B9" w:rsidRPr="009A4C41" w:rsidRDefault="00BA65B9" w:rsidP="00EF0483">
            <w:r>
              <w:t>10/11/2018</w:t>
            </w:r>
          </w:p>
        </w:tc>
        <w:tc>
          <w:tcPr>
            <w:tcW w:w="3095" w:type="dxa"/>
            <w:vAlign w:val="center"/>
          </w:tcPr>
          <w:p w14:paraId="421E5FD1"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Bổ Sung các thông tin khách hàng</w:t>
            </w:r>
          </w:p>
        </w:tc>
        <w:tc>
          <w:tcPr>
            <w:tcW w:w="1148" w:type="dxa"/>
            <w:vAlign w:val="center"/>
          </w:tcPr>
          <w:p w14:paraId="224EAD91"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1.1</w:t>
            </w:r>
          </w:p>
        </w:tc>
        <w:tc>
          <w:tcPr>
            <w:tcW w:w="1552" w:type="dxa"/>
            <w:vAlign w:val="center"/>
          </w:tcPr>
          <w:p w14:paraId="3F6568F2"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LocTV</w:t>
            </w:r>
          </w:p>
        </w:tc>
        <w:tc>
          <w:tcPr>
            <w:tcW w:w="1440" w:type="dxa"/>
            <w:vAlign w:val="center"/>
          </w:tcPr>
          <w:p w14:paraId="3077DA8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ThangNH</w:t>
            </w:r>
          </w:p>
        </w:tc>
      </w:tr>
      <w:tr w:rsidR="00BA65B9" w:rsidRPr="009A4C41" w14:paraId="0C2BEBE4"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7B5462CE" w14:textId="77777777" w:rsidR="00BA65B9" w:rsidRPr="009A4C41" w:rsidRDefault="00BA65B9" w:rsidP="00EF0483">
            <w:r w:rsidRPr="009A4C41">
              <w:t>15/</w:t>
            </w:r>
            <w:r>
              <w:t>11/2018</w:t>
            </w:r>
          </w:p>
        </w:tc>
        <w:tc>
          <w:tcPr>
            <w:tcW w:w="3095" w:type="dxa"/>
            <w:vAlign w:val="center"/>
          </w:tcPr>
          <w:p w14:paraId="6F5F81F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Bổ sung thông tin về tính năng</w:t>
            </w:r>
          </w:p>
        </w:tc>
        <w:tc>
          <w:tcPr>
            <w:tcW w:w="1148" w:type="dxa"/>
            <w:vAlign w:val="center"/>
          </w:tcPr>
          <w:p w14:paraId="3E09627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1.2</w:t>
            </w:r>
          </w:p>
        </w:tc>
        <w:tc>
          <w:tcPr>
            <w:tcW w:w="1552" w:type="dxa"/>
            <w:vAlign w:val="center"/>
          </w:tcPr>
          <w:p w14:paraId="0912DCE0"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SonVT</w:t>
            </w:r>
          </w:p>
        </w:tc>
        <w:tc>
          <w:tcPr>
            <w:tcW w:w="1440" w:type="dxa"/>
            <w:vAlign w:val="center"/>
          </w:tcPr>
          <w:p w14:paraId="33B043F5"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ThangNH</w:t>
            </w:r>
          </w:p>
        </w:tc>
      </w:tr>
      <w:tr w:rsidR="00BA65B9" w:rsidRPr="009A4C41" w14:paraId="1214B4AF"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055429" w14:textId="77777777" w:rsidR="00BA65B9" w:rsidRPr="009A4C41" w:rsidRDefault="00BA65B9" w:rsidP="00EF0483"/>
        </w:tc>
        <w:tc>
          <w:tcPr>
            <w:tcW w:w="3095" w:type="dxa"/>
          </w:tcPr>
          <w:p w14:paraId="437A6390"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494A6DC5"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4761EBF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12A654ED"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242ABB65"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F6453F9" w14:textId="77777777" w:rsidR="00BA65B9" w:rsidRPr="009A4C41" w:rsidRDefault="00BA65B9" w:rsidP="00EF0483"/>
        </w:tc>
        <w:tc>
          <w:tcPr>
            <w:tcW w:w="3095" w:type="dxa"/>
          </w:tcPr>
          <w:p w14:paraId="06F64C5B"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31DBEAD1"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5CCC30C3"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207784B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04B8D49B"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663C88B" w14:textId="77777777" w:rsidR="00BA65B9" w:rsidRPr="009A4C41" w:rsidRDefault="00BA65B9" w:rsidP="00EF0483"/>
        </w:tc>
        <w:tc>
          <w:tcPr>
            <w:tcW w:w="3095" w:type="dxa"/>
          </w:tcPr>
          <w:p w14:paraId="0D112E7A"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6730B7B7"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5304C690"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79426F6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3C74A1C0"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1C10078" w14:textId="77777777" w:rsidR="00BA65B9" w:rsidRPr="009A4C41" w:rsidRDefault="00BA65B9" w:rsidP="00EF0483"/>
        </w:tc>
        <w:tc>
          <w:tcPr>
            <w:tcW w:w="3095" w:type="dxa"/>
          </w:tcPr>
          <w:p w14:paraId="243BE45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28B3DB43"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16EF6445"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78E6771E"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2164E867"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16E134C" w14:textId="77777777" w:rsidR="00BA65B9" w:rsidRPr="009A4C41" w:rsidRDefault="00BA65B9" w:rsidP="00EF0483"/>
        </w:tc>
        <w:tc>
          <w:tcPr>
            <w:tcW w:w="3095" w:type="dxa"/>
          </w:tcPr>
          <w:p w14:paraId="56E72E90"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7DF22FFD"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4F27E96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4932153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5CACC0B9"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7346FD7" w14:textId="77777777" w:rsidR="00BA65B9" w:rsidRPr="009A4C41" w:rsidRDefault="00BA65B9" w:rsidP="00EF0483"/>
        </w:tc>
        <w:tc>
          <w:tcPr>
            <w:tcW w:w="3095" w:type="dxa"/>
          </w:tcPr>
          <w:p w14:paraId="71B35C53"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08E9D876"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0E21E789"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45BC1CE1"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32055230" w14:textId="77777777" w:rsidTr="00EF0483">
        <w:tc>
          <w:tcPr>
            <w:cnfStyle w:val="001000000000" w:firstRow="0" w:lastRow="0" w:firstColumn="1" w:lastColumn="0" w:oddVBand="0" w:evenVBand="0" w:oddHBand="0" w:evenHBand="0" w:firstRowFirstColumn="0" w:firstRowLastColumn="0" w:lastRowFirstColumn="0" w:lastRowLastColumn="0"/>
            <w:tcW w:w="1495" w:type="dxa"/>
          </w:tcPr>
          <w:p w14:paraId="6A6A6301" w14:textId="77777777" w:rsidR="00BA65B9" w:rsidRPr="009A4C41" w:rsidRDefault="00BA65B9" w:rsidP="00EF0483"/>
        </w:tc>
        <w:tc>
          <w:tcPr>
            <w:tcW w:w="3095" w:type="dxa"/>
          </w:tcPr>
          <w:p w14:paraId="0E65097D"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5529B802"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3C84F606"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53DF2117"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bl>
    <w:p w14:paraId="112EC552" w14:textId="77777777" w:rsidR="00BA65B9" w:rsidRDefault="00BA65B9" w:rsidP="00BA65B9">
      <w:pPr>
        <w:pStyle w:val="TOC3"/>
        <w:sectPr w:rsidR="00BA65B9" w:rsidSect="00DB0353">
          <w:headerReference w:type="default" r:id="rId10"/>
          <w:footerReference w:type="default" r:id="rId11"/>
          <w:footerReference w:type="first" r:id="rId12"/>
          <w:footnotePr>
            <w:pos w:val="beneathText"/>
          </w:footnotePr>
          <w:pgSz w:w="11905" w:h="16837"/>
          <w:pgMar w:top="1138" w:right="1138" w:bottom="1138" w:left="1987" w:header="720" w:footer="720" w:gutter="0"/>
          <w:pgNumType w:fmt="lowerRoman"/>
          <w:cols w:space="720"/>
          <w:titlePg/>
          <w:docGrid w:linePitch="360"/>
        </w:sectPr>
      </w:pPr>
    </w:p>
    <w:p w14:paraId="4A549203" w14:textId="77777777" w:rsidR="00BA65B9" w:rsidRDefault="00BA65B9" w:rsidP="00BA65B9">
      <w:pPr>
        <w:pStyle w:val="Heading1"/>
        <w:tabs>
          <w:tab w:val="clear" w:pos="612"/>
          <w:tab w:val="num" w:pos="432"/>
        </w:tabs>
        <w:ind w:left="432"/>
      </w:pPr>
      <w:bookmarkStart w:id="2" w:name="_Toc527975125"/>
      <w:bookmarkStart w:id="3" w:name="_Toc532205164"/>
      <w:r>
        <w:lastRenderedPageBreak/>
        <w:t>Giới thiệu dự án</w:t>
      </w:r>
      <w:bookmarkEnd w:id="2"/>
      <w:bookmarkEnd w:id="3"/>
    </w:p>
    <w:p w14:paraId="297251E9" w14:textId="77777777" w:rsidR="00BA65B9" w:rsidRPr="00016896" w:rsidRDefault="00BA65B9" w:rsidP="00BA65B9">
      <w:pPr>
        <w:rPr>
          <w:rFonts w:ascii="Times New Roman" w:hAnsi="Times New Roman" w:cs="Times New Roman"/>
          <w:b/>
          <w:sz w:val="26"/>
          <w:szCs w:val="26"/>
        </w:rPr>
      </w:pPr>
      <w:r w:rsidRPr="00016896">
        <w:rPr>
          <w:rFonts w:ascii="Times New Roman" w:hAnsi="Times New Roman" w:cs="Times New Roman"/>
          <w:b/>
          <w:sz w:val="26"/>
          <w:szCs w:val="26"/>
        </w:rPr>
        <w:t>Website Bán Hàng Online:</w:t>
      </w:r>
    </w:p>
    <w:tbl>
      <w:tblPr>
        <w:tblW w:w="8647" w:type="dxa"/>
        <w:tblInd w:w="250" w:type="dxa"/>
        <w:tblLayout w:type="fixed"/>
        <w:tblLook w:val="0000" w:firstRow="0" w:lastRow="0" w:firstColumn="0" w:lastColumn="0" w:noHBand="0" w:noVBand="0"/>
      </w:tblPr>
      <w:tblGrid>
        <w:gridCol w:w="2552"/>
        <w:gridCol w:w="2126"/>
        <w:gridCol w:w="2126"/>
        <w:gridCol w:w="1843"/>
      </w:tblGrid>
      <w:tr w:rsidR="00BA65B9" w:rsidRPr="00016896" w14:paraId="6A83E0A9" w14:textId="77777777" w:rsidTr="00EF0483">
        <w:tc>
          <w:tcPr>
            <w:tcW w:w="2552" w:type="dxa"/>
          </w:tcPr>
          <w:p w14:paraId="21BD22CD"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Khách hàng:</w:t>
            </w:r>
          </w:p>
        </w:tc>
        <w:tc>
          <w:tcPr>
            <w:tcW w:w="6095" w:type="dxa"/>
            <w:gridSpan w:val="3"/>
          </w:tcPr>
          <w:p w14:paraId="6FECCD10"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Công ty TNHH An Phát</w:t>
            </w:r>
          </w:p>
        </w:tc>
      </w:tr>
      <w:tr w:rsidR="00BA65B9" w:rsidRPr="00016896" w14:paraId="281D0508" w14:textId="77777777" w:rsidTr="00EF0483">
        <w:tc>
          <w:tcPr>
            <w:tcW w:w="2552" w:type="dxa"/>
          </w:tcPr>
          <w:p w14:paraId="604EAB5A"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4510947B"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BA65B9" w:rsidRPr="00016896" w14:paraId="69A56216" w14:textId="77777777" w:rsidTr="00EF0483">
        <w:tc>
          <w:tcPr>
            <w:tcW w:w="2552" w:type="dxa"/>
          </w:tcPr>
          <w:p w14:paraId="7C56CF48"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Ngày bắt đầu dự án:</w:t>
            </w:r>
          </w:p>
        </w:tc>
        <w:tc>
          <w:tcPr>
            <w:tcW w:w="2126" w:type="dxa"/>
          </w:tcPr>
          <w:p w14:paraId="295AF305"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7/7/2018</w:t>
            </w:r>
          </w:p>
          <w:p w14:paraId="2129D605" w14:textId="77777777" w:rsidR="00BA65B9" w:rsidRPr="00743A2A" w:rsidRDefault="00BA65B9" w:rsidP="00EF0483">
            <w:pPr>
              <w:pStyle w:val="Bang"/>
              <w:rPr>
                <w:rFonts w:ascii="Times New Roman" w:hAnsi="Times New Roman"/>
                <w:sz w:val="24"/>
                <w:szCs w:val="24"/>
              </w:rPr>
            </w:pPr>
          </w:p>
        </w:tc>
        <w:tc>
          <w:tcPr>
            <w:tcW w:w="2126" w:type="dxa"/>
          </w:tcPr>
          <w:p w14:paraId="5D043111" w14:textId="77777777" w:rsidR="00BA65B9" w:rsidRPr="00016896" w:rsidRDefault="00BA65B9" w:rsidP="00EF0483">
            <w:pPr>
              <w:pStyle w:val="Bang"/>
              <w:rPr>
                <w:rFonts w:ascii="Times New Roman" w:hAnsi="Times New Roman"/>
                <w:sz w:val="26"/>
                <w:szCs w:val="26"/>
              </w:rPr>
            </w:pPr>
          </w:p>
        </w:tc>
        <w:tc>
          <w:tcPr>
            <w:tcW w:w="1843" w:type="dxa"/>
          </w:tcPr>
          <w:p w14:paraId="04DB3C4F" w14:textId="77777777" w:rsidR="00BA65B9" w:rsidRPr="00016896" w:rsidRDefault="00BA65B9" w:rsidP="00EF0483">
            <w:pPr>
              <w:pStyle w:val="Bang"/>
              <w:rPr>
                <w:rFonts w:ascii="Times New Roman" w:hAnsi="Times New Roman"/>
                <w:sz w:val="26"/>
                <w:szCs w:val="26"/>
              </w:rPr>
            </w:pPr>
          </w:p>
        </w:tc>
      </w:tr>
      <w:tr w:rsidR="00BA65B9" w:rsidRPr="00016896" w14:paraId="4137E2B8" w14:textId="77777777" w:rsidTr="00EF0483">
        <w:tc>
          <w:tcPr>
            <w:tcW w:w="2552" w:type="dxa"/>
          </w:tcPr>
          <w:p w14:paraId="08B0D976"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Mục tiêu dự án:</w:t>
            </w:r>
          </w:p>
        </w:tc>
        <w:tc>
          <w:tcPr>
            <w:tcW w:w="6095" w:type="dxa"/>
            <w:gridSpan w:val="3"/>
          </w:tcPr>
          <w:p w14:paraId="039333D3" w14:textId="77777777" w:rsidR="00BA65B9" w:rsidRPr="00743A2A" w:rsidRDefault="00BA65B9" w:rsidP="00EF0483">
            <w:pPr>
              <w:pStyle w:val="Bang"/>
              <w:rPr>
                <w:rFonts w:ascii="Times New Roman" w:hAnsi="Times New Roman"/>
                <w:color w:val="FF0000"/>
                <w:sz w:val="24"/>
                <w:szCs w:val="24"/>
              </w:rPr>
            </w:pPr>
            <w:r w:rsidRPr="00743A2A">
              <w:rPr>
                <w:rFonts w:ascii="Times New Roman" w:hAnsi="Times New Roman"/>
                <w:sz w:val="24"/>
                <w:szCs w:val="24"/>
              </w:rPr>
              <w:t>Xây dựng hệ thống website bán hàng trực tuyến giúp khách</w:t>
            </w:r>
            <w:r>
              <w:rPr>
                <w:rFonts w:ascii="Times New Roman" w:hAnsi="Times New Roman"/>
                <w:sz w:val="24"/>
                <w:szCs w:val="24"/>
              </w:rPr>
              <w:t xml:space="preserve"> hàng dễ dàng tiếp cận sản phẩm, mua hàng, thanh toán trực tuyến</w:t>
            </w:r>
            <w:r w:rsidRPr="00743A2A">
              <w:rPr>
                <w:rFonts w:ascii="Times New Roman" w:hAnsi="Times New Roman"/>
                <w:sz w:val="24"/>
                <w:szCs w:val="24"/>
              </w:rPr>
              <w:t>, hệ thống quản lý một cách dễ dàng.</w:t>
            </w:r>
          </w:p>
        </w:tc>
      </w:tr>
    </w:tbl>
    <w:p w14:paraId="1801881C" w14:textId="77777777" w:rsidR="00BA65B9" w:rsidRPr="00016896" w:rsidRDefault="00BA65B9" w:rsidP="00BA65B9">
      <w:pPr>
        <w:rPr>
          <w:rFonts w:ascii="Times New Roman" w:hAnsi="Times New Roman" w:cs="Times New Roman"/>
          <w:sz w:val="26"/>
          <w:szCs w:val="26"/>
        </w:rPr>
      </w:pPr>
    </w:p>
    <w:p w14:paraId="0DCF56CB" w14:textId="77777777" w:rsidR="00BA65B9" w:rsidRDefault="00BA65B9" w:rsidP="00BA65B9">
      <w:pPr>
        <w:pStyle w:val="Heading1"/>
        <w:tabs>
          <w:tab w:val="clear" w:pos="612"/>
          <w:tab w:val="num" w:pos="432"/>
        </w:tabs>
        <w:ind w:left="432"/>
      </w:pPr>
      <w:bookmarkStart w:id="4" w:name="_Toc527975126"/>
      <w:bookmarkStart w:id="5" w:name="_Toc532205165"/>
      <w:bookmarkStart w:id="6" w:name="_Toc527975127"/>
      <w:r>
        <w:t>Các nhân sự tham gia dự án</w:t>
      </w:r>
      <w:bookmarkEnd w:id="4"/>
      <w:bookmarkEnd w:id="5"/>
    </w:p>
    <w:p w14:paraId="66415B32" w14:textId="77777777" w:rsidR="00BA65B9" w:rsidRDefault="00BA65B9" w:rsidP="00BA65B9">
      <w:pPr>
        <w:pStyle w:val="Heading2"/>
      </w:pPr>
      <w:bookmarkStart w:id="7" w:name="_Toc532205166"/>
      <w:r>
        <w:t>Thông tin liên hệ phía khách hàng</w:t>
      </w:r>
      <w:bookmarkEnd w:id="6"/>
      <w:bookmarkEnd w:id="7"/>
    </w:p>
    <w:p w14:paraId="745488DE" w14:textId="77777777" w:rsidR="00BA65B9" w:rsidRPr="00016896" w:rsidRDefault="00BA65B9" w:rsidP="00BA65B9">
      <w:pPr>
        <w:ind w:firstLine="180"/>
        <w:rPr>
          <w:rFonts w:ascii="Times New Roman" w:hAnsi="Times New Roman" w:cs="Times New Roman"/>
          <w:b/>
          <w:sz w:val="26"/>
          <w:szCs w:val="26"/>
        </w:rPr>
      </w:pPr>
      <w:r>
        <w:rPr>
          <w:rFonts w:ascii="Times New Roman" w:hAnsi="Times New Roman" w:cs="Times New Roman"/>
          <w:b/>
          <w:sz w:val="26"/>
          <w:szCs w:val="26"/>
        </w:rPr>
        <w:t>anh</w:t>
      </w:r>
      <w:r w:rsidRPr="00016896">
        <w:rPr>
          <w:rFonts w:ascii="Times New Roman" w:hAnsi="Times New Roman" w:cs="Times New Roman"/>
          <w:b/>
          <w:sz w:val="26"/>
          <w:szCs w:val="26"/>
        </w:rPr>
        <w:t xml:space="preserve"> An Văn Phát  :</w:t>
      </w:r>
    </w:p>
    <w:tbl>
      <w:tblPr>
        <w:tblW w:w="8647" w:type="dxa"/>
        <w:tblInd w:w="250" w:type="dxa"/>
        <w:tblLayout w:type="fixed"/>
        <w:tblLook w:val="0000" w:firstRow="0" w:lastRow="0" w:firstColumn="0" w:lastColumn="0" w:noHBand="0" w:noVBand="0"/>
      </w:tblPr>
      <w:tblGrid>
        <w:gridCol w:w="2552"/>
        <w:gridCol w:w="2126"/>
        <w:gridCol w:w="2126"/>
        <w:gridCol w:w="1843"/>
      </w:tblGrid>
      <w:tr w:rsidR="00BA65B9" w:rsidRPr="00743A2A" w14:paraId="50E26203" w14:textId="77777777" w:rsidTr="00EF0483">
        <w:tc>
          <w:tcPr>
            <w:tcW w:w="2552" w:type="dxa"/>
          </w:tcPr>
          <w:p w14:paraId="6A13A894"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Email:</w:t>
            </w:r>
          </w:p>
        </w:tc>
        <w:tc>
          <w:tcPr>
            <w:tcW w:w="6095" w:type="dxa"/>
            <w:gridSpan w:val="3"/>
          </w:tcPr>
          <w:p w14:paraId="0F372064"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Phat.an@gmail.com</w:t>
            </w:r>
          </w:p>
        </w:tc>
      </w:tr>
      <w:tr w:rsidR="00BA65B9" w:rsidRPr="00743A2A" w14:paraId="492BDBE5" w14:textId="77777777" w:rsidTr="00EF0483">
        <w:tc>
          <w:tcPr>
            <w:tcW w:w="2552" w:type="dxa"/>
          </w:tcPr>
          <w:p w14:paraId="17D6E416"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29F8CF0D"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BA65B9" w:rsidRPr="00743A2A" w14:paraId="3BFEB3F0" w14:textId="77777777" w:rsidTr="00EF0483">
        <w:tc>
          <w:tcPr>
            <w:tcW w:w="2552" w:type="dxa"/>
          </w:tcPr>
          <w:p w14:paraId="329FC68B"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Số Điện Thoại</w:t>
            </w:r>
          </w:p>
        </w:tc>
        <w:tc>
          <w:tcPr>
            <w:tcW w:w="2126" w:type="dxa"/>
          </w:tcPr>
          <w:p w14:paraId="3690A0FB"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0123456789</w:t>
            </w:r>
          </w:p>
          <w:p w14:paraId="657C98E5" w14:textId="77777777" w:rsidR="00BA65B9" w:rsidRPr="00743A2A" w:rsidRDefault="00BA65B9" w:rsidP="00EF0483">
            <w:pPr>
              <w:pStyle w:val="Bang"/>
              <w:rPr>
                <w:rFonts w:ascii="Times New Roman" w:hAnsi="Times New Roman"/>
                <w:sz w:val="24"/>
                <w:szCs w:val="24"/>
              </w:rPr>
            </w:pPr>
          </w:p>
        </w:tc>
        <w:tc>
          <w:tcPr>
            <w:tcW w:w="2126" w:type="dxa"/>
          </w:tcPr>
          <w:p w14:paraId="78026F9E" w14:textId="77777777" w:rsidR="00BA65B9" w:rsidRPr="00743A2A" w:rsidRDefault="00BA65B9" w:rsidP="00EF0483">
            <w:pPr>
              <w:pStyle w:val="Bang"/>
              <w:rPr>
                <w:rFonts w:ascii="Times New Roman" w:hAnsi="Times New Roman"/>
                <w:sz w:val="24"/>
                <w:szCs w:val="24"/>
              </w:rPr>
            </w:pPr>
          </w:p>
        </w:tc>
        <w:tc>
          <w:tcPr>
            <w:tcW w:w="1843" w:type="dxa"/>
          </w:tcPr>
          <w:p w14:paraId="1080E5DB" w14:textId="77777777" w:rsidR="00BA65B9" w:rsidRPr="00743A2A" w:rsidRDefault="00BA65B9" w:rsidP="00EF0483">
            <w:pPr>
              <w:pStyle w:val="Bang"/>
              <w:rPr>
                <w:rFonts w:ascii="Times New Roman" w:hAnsi="Times New Roman"/>
                <w:sz w:val="24"/>
                <w:szCs w:val="24"/>
              </w:rPr>
            </w:pPr>
          </w:p>
        </w:tc>
      </w:tr>
      <w:tr w:rsidR="00BA65B9" w:rsidRPr="00743A2A" w14:paraId="19700C1A" w14:textId="77777777" w:rsidTr="00EF0483">
        <w:tc>
          <w:tcPr>
            <w:tcW w:w="2552" w:type="dxa"/>
          </w:tcPr>
          <w:p w14:paraId="3549CC90"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Chức Vụ :</w:t>
            </w:r>
          </w:p>
        </w:tc>
        <w:tc>
          <w:tcPr>
            <w:tcW w:w="6095" w:type="dxa"/>
            <w:gridSpan w:val="3"/>
          </w:tcPr>
          <w:p w14:paraId="6B398A00" w14:textId="77777777" w:rsidR="00BA65B9" w:rsidRPr="00743A2A" w:rsidRDefault="00BA65B9" w:rsidP="00EF0483">
            <w:pPr>
              <w:pStyle w:val="Bang"/>
              <w:rPr>
                <w:rFonts w:ascii="Times New Roman" w:hAnsi="Times New Roman"/>
                <w:color w:val="FF0000"/>
                <w:sz w:val="24"/>
                <w:szCs w:val="24"/>
              </w:rPr>
            </w:pPr>
            <w:r w:rsidRPr="00743A2A">
              <w:rPr>
                <w:rFonts w:ascii="Times New Roman" w:hAnsi="Times New Roman"/>
                <w:sz w:val="24"/>
                <w:szCs w:val="24"/>
              </w:rPr>
              <w:t>Trưởng Phòng kỹ thuật công ty TNHH An Phát.</w:t>
            </w:r>
          </w:p>
        </w:tc>
      </w:tr>
    </w:tbl>
    <w:p w14:paraId="7A8CFCB6" w14:textId="77777777" w:rsidR="00BA65B9" w:rsidRPr="0058075C" w:rsidRDefault="00BA65B9" w:rsidP="00BA65B9"/>
    <w:p w14:paraId="0DC7C5F6" w14:textId="77777777" w:rsidR="00BA65B9" w:rsidRDefault="00BA65B9" w:rsidP="00BA65B9">
      <w:pPr>
        <w:pStyle w:val="Heading2"/>
      </w:pPr>
      <w:bookmarkStart w:id="8" w:name="_Toc527975128"/>
      <w:bookmarkStart w:id="9" w:name="_Toc532205167"/>
      <w:r>
        <w:t>Thông tin liên hệ phía công ty</w:t>
      </w:r>
      <w:bookmarkEnd w:id="8"/>
      <w:bookmarkEnd w:id="9"/>
    </w:p>
    <w:p w14:paraId="44021AF3" w14:textId="77777777" w:rsidR="00BA65B9" w:rsidRPr="00743A2A" w:rsidRDefault="00BA65B9" w:rsidP="00BA65B9">
      <w:pPr>
        <w:pStyle w:val="ListParagraph"/>
        <w:numPr>
          <w:ilvl w:val="0"/>
          <w:numId w:val="16"/>
        </w:numPr>
        <w:rPr>
          <w:rFonts w:ascii="Times New Roman" w:hAnsi="Times New Roman" w:cs="Times New Roman"/>
          <w:sz w:val="24"/>
          <w:szCs w:val="24"/>
        </w:rPr>
      </w:pPr>
      <w:r w:rsidRPr="00743A2A">
        <w:rPr>
          <w:rFonts w:ascii="Times New Roman" w:hAnsi="Times New Roman" w:cs="Times New Roman"/>
          <w:sz w:val="24"/>
          <w:szCs w:val="24"/>
        </w:rPr>
        <w:t>Gíam đốc dự án : A Tiến - 504 b1 soict hust –phone :0123456789-email:Tiennd@gmail.com</w:t>
      </w:r>
    </w:p>
    <w:p w14:paraId="1FD0B90A" w14:textId="77777777" w:rsidR="00BA65B9" w:rsidRPr="00743A2A" w:rsidRDefault="00BA65B9" w:rsidP="00BA65B9">
      <w:pPr>
        <w:pStyle w:val="ListParagraph"/>
        <w:numPr>
          <w:ilvl w:val="0"/>
          <w:numId w:val="17"/>
        </w:numPr>
        <w:rPr>
          <w:rFonts w:ascii="Times New Roman" w:hAnsi="Times New Roman" w:cs="Times New Roman"/>
          <w:sz w:val="24"/>
          <w:szCs w:val="24"/>
        </w:rPr>
      </w:pPr>
      <w:bookmarkStart w:id="10" w:name="_Toc527975129"/>
      <w:r w:rsidRPr="00743A2A">
        <w:rPr>
          <w:rFonts w:ascii="Times New Roman" w:hAnsi="Times New Roman" w:cs="Times New Roman"/>
          <w:sz w:val="24"/>
          <w:szCs w:val="24"/>
        </w:rPr>
        <w:t>Marketting :Bích –Trưởng phòng marketing TTSL.-phone:0987654321-email:bichbeo@gmail.com</w:t>
      </w:r>
    </w:p>
    <w:p w14:paraId="25578987" w14:textId="77777777" w:rsidR="00BA65B9" w:rsidRDefault="00BA65B9" w:rsidP="00BA65B9">
      <w:pPr>
        <w:pStyle w:val="ListParagraph"/>
        <w:numPr>
          <w:ilvl w:val="0"/>
          <w:numId w:val="17"/>
        </w:numPr>
        <w:rPr>
          <w:rFonts w:ascii="Times New Roman" w:hAnsi="Times New Roman" w:cs="Times New Roman"/>
          <w:sz w:val="24"/>
          <w:szCs w:val="24"/>
        </w:rPr>
      </w:pPr>
      <w:r w:rsidRPr="00743A2A">
        <w:rPr>
          <w:rFonts w:ascii="Times New Roman" w:hAnsi="Times New Roman" w:cs="Times New Roman"/>
          <w:sz w:val="24"/>
          <w:szCs w:val="24"/>
        </w:rPr>
        <w:t xml:space="preserve">Quản trị dự án –Nhóm kỹ thuật-Giari Pháp : A Thắng –Trưởng Phòng kỹ thuật TTSL-phone : 058712654222-email :bachthang54@gmail.com </w:t>
      </w:r>
      <w:r>
        <w:rPr>
          <w:rFonts w:ascii="Times New Roman" w:hAnsi="Times New Roman" w:cs="Times New Roman"/>
          <w:sz w:val="24"/>
          <w:szCs w:val="24"/>
        </w:rPr>
        <w:br/>
      </w:r>
    </w:p>
    <w:p w14:paraId="2A43D22B" w14:textId="77777777" w:rsidR="00BA65B9" w:rsidRDefault="00BA65B9" w:rsidP="00BA65B9">
      <w:pPr>
        <w:ind w:left="360"/>
        <w:rPr>
          <w:rFonts w:ascii="Times New Roman" w:hAnsi="Times New Roman" w:cs="Times New Roman"/>
          <w:sz w:val="24"/>
          <w:szCs w:val="24"/>
        </w:rPr>
      </w:pPr>
    </w:p>
    <w:p w14:paraId="06E27219" w14:textId="77777777" w:rsidR="00BA65B9" w:rsidRDefault="00BA65B9" w:rsidP="00BA65B9">
      <w:pPr>
        <w:ind w:left="360"/>
        <w:rPr>
          <w:rFonts w:ascii="Times New Roman" w:hAnsi="Times New Roman" w:cs="Times New Roman"/>
          <w:sz w:val="24"/>
          <w:szCs w:val="24"/>
        </w:rPr>
      </w:pPr>
    </w:p>
    <w:p w14:paraId="383FDE95" w14:textId="77777777" w:rsidR="00BA65B9" w:rsidRDefault="00BA65B9" w:rsidP="00BA65B9">
      <w:pPr>
        <w:ind w:left="360"/>
        <w:rPr>
          <w:rFonts w:ascii="Times New Roman" w:hAnsi="Times New Roman" w:cs="Times New Roman"/>
          <w:sz w:val="24"/>
          <w:szCs w:val="24"/>
        </w:rPr>
      </w:pPr>
    </w:p>
    <w:p w14:paraId="054AC822" w14:textId="77777777" w:rsidR="00BA65B9" w:rsidRDefault="00BA65B9" w:rsidP="00BA65B9">
      <w:pPr>
        <w:ind w:left="360"/>
        <w:rPr>
          <w:rFonts w:ascii="Times New Roman" w:hAnsi="Times New Roman" w:cs="Times New Roman"/>
          <w:sz w:val="24"/>
          <w:szCs w:val="24"/>
        </w:rPr>
      </w:pPr>
    </w:p>
    <w:p w14:paraId="20EC7734" w14:textId="77777777" w:rsidR="00BA65B9" w:rsidRPr="000B734E" w:rsidRDefault="00BA65B9" w:rsidP="00BA65B9">
      <w:pPr>
        <w:ind w:left="360"/>
        <w:rPr>
          <w:rFonts w:ascii="Times New Roman" w:hAnsi="Times New Roman" w:cs="Times New Roman"/>
          <w:sz w:val="24"/>
          <w:szCs w:val="24"/>
        </w:rPr>
      </w:pPr>
    </w:p>
    <w:p w14:paraId="2AA5B7DF" w14:textId="77777777" w:rsidR="00BA65B9" w:rsidRDefault="00BA65B9" w:rsidP="00BA65B9">
      <w:pPr>
        <w:pStyle w:val="Heading2"/>
      </w:pPr>
      <w:bookmarkStart w:id="11" w:name="_Toc532205168"/>
      <w:r>
        <w:lastRenderedPageBreak/>
        <w:t>Phân chia vai trò của thành viên dự án và khách hàng</w:t>
      </w:r>
      <w:bookmarkEnd w:id="10"/>
      <w:bookmarkEnd w:id="11"/>
    </w:p>
    <w:p w14:paraId="328B9F68" w14:textId="77777777" w:rsidR="00BA65B9" w:rsidRDefault="00BA65B9" w:rsidP="00BA65B9">
      <w:pPr>
        <w:pStyle w:val="Heading2"/>
        <w:numPr>
          <w:ilvl w:val="0"/>
          <w:numId w:val="0"/>
        </w:numPr>
        <w:suppressAutoHyphens w:val="0"/>
        <w:spacing w:line="240" w:lineRule="auto"/>
        <w:ind w:left="180"/>
        <w:rPr>
          <w:rFonts w:ascii="Times New Roman" w:hAnsi="Times New Roman"/>
          <w:sz w:val="24"/>
          <w:szCs w:val="24"/>
        </w:rPr>
      </w:pPr>
      <w:bookmarkStart w:id="12" w:name="_Toc499006156"/>
      <w:bookmarkStart w:id="13" w:name="_Toc163018793"/>
      <w:bookmarkStart w:id="14" w:name="_Toc532205169"/>
      <w:r>
        <w:rPr>
          <w:rFonts w:ascii="Times New Roman" w:hAnsi="Times New Roman"/>
          <w:sz w:val="24"/>
          <w:szCs w:val="24"/>
        </w:rPr>
        <w:t>2.3.1</w:t>
      </w:r>
      <w:r w:rsidRPr="009A64F8">
        <w:rPr>
          <w:rFonts w:ascii="Times New Roman" w:hAnsi="Times New Roman"/>
          <w:sz w:val="24"/>
          <w:szCs w:val="24"/>
        </w:rPr>
        <w:t xml:space="preserve">Sơ đồ tổ chức dự </w:t>
      </w:r>
      <w:bookmarkEnd w:id="12"/>
      <w:r w:rsidRPr="009A64F8">
        <w:rPr>
          <w:rFonts w:ascii="Times New Roman" w:hAnsi="Times New Roman"/>
          <w:sz w:val="24"/>
          <w:szCs w:val="24"/>
        </w:rPr>
        <w:t>án</w:t>
      </w:r>
      <w:bookmarkEnd w:id="13"/>
      <w:bookmarkEnd w:id="14"/>
    </w:p>
    <w:p w14:paraId="316F37DE" w14:textId="77777777" w:rsidR="00BA65B9" w:rsidRDefault="00BA65B9" w:rsidP="00BA65B9">
      <w:pPr>
        <w:ind w:left="180"/>
      </w:pPr>
      <w:r w:rsidRPr="009A64F8">
        <w:rPr>
          <w:rFonts w:ascii="Times New Roman" w:hAnsi="Times New Roman"/>
          <w:noProof/>
          <w:sz w:val="24"/>
          <w:szCs w:val="24"/>
          <w:lang w:eastAsia="en-US" w:bidi="ar-SA"/>
        </w:rPr>
        <mc:AlternateContent>
          <mc:Choice Requires="wpg">
            <w:drawing>
              <wp:anchor distT="0" distB="0" distL="114300" distR="114300" simplePos="0" relativeHeight="251660288" behindDoc="0" locked="0" layoutInCell="1" allowOverlap="1" wp14:anchorId="3551301F" wp14:editId="06AFD9C0">
                <wp:simplePos x="0" y="0"/>
                <wp:positionH relativeFrom="column">
                  <wp:posOffset>65405</wp:posOffset>
                </wp:positionH>
                <wp:positionV relativeFrom="paragraph">
                  <wp:posOffset>11431</wp:posOffset>
                </wp:positionV>
                <wp:extent cx="5708650" cy="1492250"/>
                <wp:effectExtent l="0" t="0" r="25400" b="1270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492250"/>
                          <a:chOff x="1592" y="4523"/>
                          <a:chExt cx="8990" cy="2835"/>
                        </a:xfrm>
                      </wpg:grpSpPr>
                      <wps:wsp>
                        <wps:cNvPr id="31" name="Text Box 3"/>
                        <wps:cNvSpPr txBox="1">
                          <a:spLocks noChangeArrowheads="1"/>
                        </wps:cNvSpPr>
                        <wps:spPr bwMode="auto">
                          <a:xfrm>
                            <a:off x="2070" y="5505"/>
                            <a:ext cx="1620" cy="645"/>
                          </a:xfrm>
                          <a:prstGeom prst="rect">
                            <a:avLst/>
                          </a:prstGeom>
                          <a:solidFill>
                            <a:srgbClr val="FFFFFF"/>
                          </a:solidFill>
                          <a:ln w="9525">
                            <a:solidFill>
                              <a:srgbClr val="000000"/>
                            </a:solidFill>
                            <a:miter lim="800000"/>
                            <a:headEnd/>
                            <a:tailEnd/>
                          </a:ln>
                        </wps:spPr>
                        <wps:txbx>
                          <w:txbxContent>
                            <w:p w14:paraId="6156BC60" w14:textId="77777777" w:rsidR="00BA65B9" w:rsidRDefault="00BA65B9" w:rsidP="00BA65B9">
                              <w:pPr>
                                <w:pStyle w:val="BodyTextIndent"/>
                                <w:ind w:left="0"/>
                                <w:rPr>
                                  <w:rFonts w:ascii="Arial" w:hAnsi="Arial" w:cs="Arial"/>
                                </w:rPr>
                              </w:pPr>
                              <w:r>
                                <w:rPr>
                                  <w:rFonts w:ascii="Arial" w:hAnsi="Arial" w:cs="Arial"/>
                                  <w:sz w:val="18"/>
                                </w:rPr>
                                <w:t>Nội bộ Công ty</w:t>
                              </w:r>
                            </w:p>
                          </w:txbxContent>
                        </wps:txbx>
                        <wps:bodyPr rot="0" vert="horz" wrap="square" lIns="91440" tIns="45720" rIns="91440" bIns="45720" anchor="t" anchorCtr="0" upright="1">
                          <a:noAutofit/>
                        </wps:bodyPr>
                      </wps:wsp>
                      <wps:wsp>
                        <wps:cNvPr id="32" name="Text Box 4"/>
                        <wps:cNvSpPr txBox="1">
                          <a:spLocks noChangeArrowheads="1"/>
                        </wps:cNvSpPr>
                        <wps:spPr bwMode="auto">
                          <a:xfrm>
                            <a:off x="5182" y="4523"/>
                            <a:ext cx="1620" cy="645"/>
                          </a:xfrm>
                          <a:prstGeom prst="rect">
                            <a:avLst/>
                          </a:prstGeom>
                          <a:solidFill>
                            <a:srgbClr val="FFFFFF"/>
                          </a:solidFill>
                          <a:ln w="9525">
                            <a:solidFill>
                              <a:srgbClr val="000000"/>
                            </a:solidFill>
                            <a:miter lim="800000"/>
                            <a:headEnd/>
                            <a:tailEnd/>
                          </a:ln>
                        </wps:spPr>
                        <wps:txbx>
                          <w:txbxContent>
                            <w:p w14:paraId="57858BDC" w14:textId="77777777" w:rsidR="00BA65B9" w:rsidRDefault="00BA65B9" w:rsidP="00BA65B9">
                              <w:pPr>
                                <w:pStyle w:val="BodyTextIndent"/>
                                <w:ind w:left="0"/>
                                <w:rPr>
                                  <w:rFonts w:ascii="Arial" w:hAnsi="Arial" w:cs="Arial"/>
                                </w:rPr>
                              </w:pPr>
                              <w:r>
                                <w:rPr>
                                  <w:rFonts w:ascii="Arial" w:hAnsi="Arial" w:cs="Arial"/>
                                  <w:sz w:val="18"/>
                                </w:rPr>
                                <w:t>Giám đốc dự án</w:t>
                              </w:r>
                            </w:p>
                          </w:txbxContent>
                        </wps:txbx>
                        <wps:bodyPr rot="0" vert="horz" wrap="square" lIns="91440" tIns="45720" rIns="91440" bIns="45720" anchor="t" anchorCtr="0" upright="1">
                          <a:noAutofit/>
                        </wps:bodyPr>
                      </wps:wsp>
                      <wps:wsp>
                        <wps:cNvPr id="33" name="Text Box 5"/>
                        <wps:cNvSpPr txBox="1">
                          <a:spLocks noChangeArrowheads="1"/>
                        </wps:cNvSpPr>
                        <wps:spPr bwMode="auto">
                          <a:xfrm>
                            <a:off x="5137" y="5498"/>
                            <a:ext cx="1620" cy="645"/>
                          </a:xfrm>
                          <a:prstGeom prst="rect">
                            <a:avLst/>
                          </a:prstGeom>
                          <a:solidFill>
                            <a:srgbClr val="FFFFFF"/>
                          </a:solidFill>
                          <a:ln w="9525">
                            <a:solidFill>
                              <a:srgbClr val="000000"/>
                            </a:solidFill>
                            <a:miter lim="800000"/>
                            <a:headEnd/>
                            <a:tailEnd/>
                          </a:ln>
                        </wps:spPr>
                        <wps:txbx>
                          <w:txbxContent>
                            <w:p w14:paraId="395360B9" w14:textId="77777777" w:rsidR="00BA65B9" w:rsidRDefault="00BA65B9" w:rsidP="00BA65B9">
                              <w:pPr>
                                <w:pStyle w:val="BodyTextIndent"/>
                                <w:ind w:left="0"/>
                                <w:jc w:val="center"/>
                                <w:rPr>
                                  <w:rFonts w:ascii="Arial" w:hAnsi="Arial" w:cs="Arial"/>
                                </w:rPr>
                              </w:pPr>
                              <w:r>
                                <w:rPr>
                                  <w:rFonts w:ascii="Arial" w:hAnsi="Arial" w:cs="Arial"/>
                                  <w:sz w:val="18"/>
                                </w:rPr>
                                <w:t>Quản trị viên</w:t>
                              </w:r>
                            </w:p>
                          </w:txbxContent>
                        </wps:txbx>
                        <wps:bodyPr rot="0" vert="horz" wrap="square" lIns="91440" tIns="45720" rIns="91440" bIns="45720" anchor="t" anchorCtr="0" upright="1">
                          <a:noAutofit/>
                        </wps:bodyPr>
                      </wps:wsp>
                      <wps:wsp>
                        <wps:cNvPr id="34" name="Text Box 6"/>
                        <wps:cNvSpPr txBox="1">
                          <a:spLocks noChangeArrowheads="1"/>
                        </wps:cNvSpPr>
                        <wps:spPr bwMode="auto">
                          <a:xfrm>
                            <a:off x="8062" y="5483"/>
                            <a:ext cx="1620" cy="645"/>
                          </a:xfrm>
                          <a:prstGeom prst="rect">
                            <a:avLst/>
                          </a:prstGeom>
                          <a:solidFill>
                            <a:srgbClr val="FFFFFF"/>
                          </a:solidFill>
                          <a:ln w="9525">
                            <a:solidFill>
                              <a:srgbClr val="000000"/>
                            </a:solidFill>
                            <a:miter lim="800000"/>
                            <a:headEnd/>
                            <a:tailEnd/>
                          </a:ln>
                        </wps:spPr>
                        <wps:txbx>
                          <w:txbxContent>
                            <w:p w14:paraId="4EB25EF7" w14:textId="77777777" w:rsidR="00BA65B9" w:rsidRDefault="00BA65B9" w:rsidP="00BA65B9">
                              <w:pPr>
                                <w:pStyle w:val="Footer"/>
                                <w:rPr>
                                  <w:rFonts w:ascii="Arial" w:hAnsi="Arial" w:cs="Arial"/>
                                </w:rPr>
                              </w:pPr>
                              <w:r>
                                <w:rPr>
                                  <w:rFonts w:ascii="Arial" w:hAnsi="Arial" w:cs="Arial"/>
                                </w:rPr>
                                <w:t>Khách hàng</w:t>
                              </w:r>
                            </w:p>
                          </w:txbxContent>
                        </wps:txbx>
                        <wps:bodyPr rot="0" vert="horz" wrap="square" lIns="91440" tIns="45720" rIns="91440" bIns="45720" anchor="t" anchorCtr="0" upright="1">
                          <a:noAutofit/>
                        </wps:bodyPr>
                      </wps:wsp>
                      <wps:wsp>
                        <wps:cNvPr id="35" name="Text Box 7"/>
                        <wps:cNvSpPr txBox="1">
                          <a:spLocks noChangeArrowheads="1"/>
                        </wps:cNvSpPr>
                        <wps:spPr bwMode="auto">
                          <a:xfrm>
                            <a:off x="1592" y="6690"/>
                            <a:ext cx="1588" cy="645"/>
                          </a:xfrm>
                          <a:prstGeom prst="rect">
                            <a:avLst/>
                          </a:prstGeom>
                          <a:solidFill>
                            <a:srgbClr val="FFFFFF"/>
                          </a:solidFill>
                          <a:ln w="9525">
                            <a:solidFill>
                              <a:srgbClr val="000000"/>
                            </a:solidFill>
                            <a:miter lim="800000"/>
                            <a:headEnd/>
                            <a:tailEnd/>
                          </a:ln>
                        </wps:spPr>
                        <wps:txbx>
                          <w:txbxContent>
                            <w:p w14:paraId="2BF207B1" w14:textId="77777777" w:rsidR="00BA65B9" w:rsidRDefault="00BA65B9" w:rsidP="00BA65B9">
                              <w:pPr>
                                <w:pStyle w:val="BodyTextIndent"/>
                                <w:ind w:left="0"/>
                                <w:rPr>
                                  <w:rFonts w:ascii="Arial" w:hAnsi="Arial" w:cs="Arial"/>
                                  <w:sz w:val="18"/>
                                </w:rPr>
                              </w:pPr>
                              <w:r>
                                <w:rPr>
                                  <w:rFonts w:ascii="Arial" w:hAnsi="Arial" w:cs="Arial"/>
                                  <w:sz w:val="16"/>
                                </w:rPr>
                                <w:t>Nhóm hỗ trợ</w:t>
                              </w:r>
                            </w:p>
                          </w:txbxContent>
                        </wps:txbx>
                        <wps:bodyPr rot="0" vert="horz" wrap="square" lIns="91440" tIns="45720" rIns="91440" bIns="45720" anchor="t" anchorCtr="0" upright="1">
                          <a:noAutofit/>
                        </wps:bodyPr>
                      </wps:wsp>
                      <wps:wsp>
                        <wps:cNvPr id="36" name="Text Box 8"/>
                        <wps:cNvSpPr txBox="1">
                          <a:spLocks noChangeArrowheads="1"/>
                        </wps:cNvSpPr>
                        <wps:spPr bwMode="auto">
                          <a:xfrm>
                            <a:off x="5398" y="6713"/>
                            <a:ext cx="1539" cy="645"/>
                          </a:xfrm>
                          <a:prstGeom prst="rect">
                            <a:avLst/>
                          </a:prstGeom>
                          <a:solidFill>
                            <a:srgbClr val="FFFFFF"/>
                          </a:solidFill>
                          <a:ln w="9525">
                            <a:solidFill>
                              <a:srgbClr val="000000"/>
                            </a:solidFill>
                            <a:miter lim="800000"/>
                            <a:headEnd/>
                            <a:tailEnd/>
                          </a:ln>
                        </wps:spPr>
                        <wps:txbx>
                          <w:txbxContent>
                            <w:p w14:paraId="7F1DE298" w14:textId="77777777" w:rsidR="00BA65B9" w:rsidRDefault="00BA65B9" w:rsidP="00BA65B9">
                              <w:pPr>
                                <w:pStyle w:val="BodyTextIndent"/>
                                <w:ind w:left="0"/>
                                <w:rPr>
                                  <w:rFonts w:ascii="Arial" w:hAnsi="Arial" w:cs="Arial"/>
                                </w:rPr>
                              </w:pPr>
                              <w:r>
                                <w:rPr>
                                  <w:rFonts w:ascii="Arial" w:hAnsi="Arial" w:cs="Arial"/>
                                  <w:sz w:val="16"/>
                                </w:rPr>
                                <w:t>Nhóm kiểm tra</w:t>
                              </w:r>
                            </w:p>
                          </w:txbxContent>
                        </wps:txbx>
                        <wps:bodyPr rot="0" vert="horz" wrap="square" lIns="91440" tIns="45720" rIns="91440" bIns="45720" anchor="t" anchorCtr="0" upright="1">
                          <a:noAutofit/>
                        </wps:bodyPr>
                      </wps:wsp>
                      <wps:wsp>
                        <wps:cNvPr id="37" name="Text Box 9"/>
                        <wps:cNvSpPr txBox="1">
                          <a:spLocks noChangeArrowheads="1"/>
                        </wps:cNvSpPr>
                        <wps:spPr bwMode="auto">
                          <a:xfrm>
                            <a:off x="7222" y="6713"/>
                            <a:ext cx="1515" cy="645"/>
                          </a:xfrm>
                          <a:prstGeom prst="rect">
                            <a:avLst/>
                          </a:prstGeom>
                          <a:solidFill>
                            <a:srgbClr val="FFFFFF"/>
                          </a:solidFill>
                          <a:ln w="9525">
                            <a:solidFill>
                              <a:srgbClr val="000000"/>
                            </a:solidFill>
                            <a:miter lim="800000"/>
                            <a:headEnd/>
                            <a:tailEnd/>
                          </a:ln>
                        </wps:spPr>
                        <wps:txbx>
                          <w:txbxContent>
                            <w:p w14:paraId="388AE47E" w14:textId="77777777" w:rsidR="00BA65B9" w:rsidRDefault="00BA65B9" w:rsidP="00BA65B9">
                              <w:pPr>
                                <w:pStyle w:val="BodyTextIndent"/>
                                <w:ind w:left="0"/>
                                <w:rPr>
                                  <w:rFonts w:ascii="Arial" w:hAnsi="Arial" w:cs="Arial"/>
                                  <w:sz w:val="18"/>
                                </w:rPr>
                              </w:pPr>
                              <w:r>
                                <w:rPr>
                                  <w:rFonts w:ascii="Arial" w:hAnsi="Arial" w:cs="Arial"/>
                                  <w:sz w:val="16"/>
                                </w:rPr>
                                <w:t>Quản lý cấu hình</w:t>
                              </w:r>
                            </w:p>
                          </w:txbxContent>
                        </wps:txbx>
                        <wps:bodyPr rot="0" vert="horz" wrap="square" lIns="91440" tIns="45720" rIns="91440" bIns="45720" anchor="t" anchorCtr="0" upright="1">
                          <a:noAutofit/>
                        </wps:bodyPr>
                      </wps:wsp>
                      <wps:wsp>
                        <wps:cNvPr id="38" name="Text Box 10"/>
                        <wps:cNvSpPr txBox="1">
                          <a:spLocks noChangeArrowheads="1"/>
                        </wps:cNvSpPr>
                        <wps:spPr bwMode="auto">
                          <a:xfrm>
                            <a:off x="9067" y="6698"/>
                            <a:ext cx="1515" cy="645"/>
                          </a:xfrm>
                          <a:prstGeom prst="rect">
                            <a:avLst/>
                          </a:prstGeom>
                          <a:solidFill>
                            <a:srgbClr val="FFFFFF"/>
                          </a:solidFill>
                          <a:ln w="9525">
                            <a:solidFill>
                              <a:srgbClr val="000000"/>
                            </a:solidFill>
                            <a:miter lim="800000"/>
                            <a:headEnd/>
                            <a:tailEnd/>
                          </a:ln>
                        </wps:spPr>
                        <wps:txbx>
                          <w:txbxContent>
                            <w:p w14:paraId="436C989B" w14:textId="77777777" w:rsidR="00BA65B9" w:rsidRDefault="00BA65B9" w:rsidP="00BA65B9">
                              <w:pPr>
                                <w:pStyle w:val="BodyTextIndent"/>
                                <w:ind w:left="0"/>
                                <w:rPr>
                                  <w:rFonts w:ascii="Arial" w:hAnsi="Arial" w:cs="Arial"/>
                                  <w:sz w:val="16"/>
                                </w:rPr>
                              </w:pPr>
                              <w:r>
                                <w:rPr>
                                  <w:rFonts w:ascii="Arial" w:hAnsi="Arial" w:cs="Arial"/>
                                  <w:sz w:val="16"/>
                                </w:rPr>
                                <w:t>Nhóm chất lượng</w:t>
                              </w:r>
                            </w:p>
                          </w:txbxContent>
                        </wps:txbx>
                        <wps:bodyPr rot="0" vert="horz" wrap="square" lIns="91440" tIns="45720" rIns="91440" bIns="45720" anchor="t" anchorCtr="0" upright="1">
                          <a:noAutofit/>
                        </wps:bodyPr>
                      </wps:wsp>
                      <wps:wsp>
                        <wps:cNvPr id="39" name="Line 11"/>
                        <wps:cNvCnPr>
                          <a:cxnSpLocks noChangeShapeType="1"/>
                        </wps:cNvCnPr>
                        <wps:spPr bwMode="auto">
                          <a:xfrm>
                            <a:off x="2385" y="6435"/>
                            <a:ext cx="7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00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238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4"/>
                        <wps:cNvCnPr>
                          <a:cxnSpLocks noChangeShapeType="1"/>
                        </wps:cNvCnPr>
                        <wps:spPr bwMode="auto">
                          <a:xfrm>
                            <a:off x="4230" y="645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
                        <wps:cNvCnPr>
                          <a:cxnSpLocks noChangeShapeType="1"/>
                        </wps:cNvCnPr>
                        <wps:spPr bwMode="auto">
                          <a:xfrm>
                            <a:off x="613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6"/>
                        <wps:cNvCnPr>
                          <a:cxnSpLocks noChangeShapeType="1"/>
                        </wps:cNvCnPr>
                        <wps:spPr bwMode="auto">
                          <a:xfrm>
                            <a:off x="796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7"/>
                        <wps:cNvCnPr>
                          <a:cxnSpLocks noChangeShapeType="1"/>
                        </wps:cNvCnPr>
                        <wps:spPr bwMode="auto">
                          <a:xfrm>
                            <a:off x="5940" y="616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8"/>
                        <wps:cNvCnPr>
                          <a:cxnSpLocks noChangeShapeType="1"/>
                        </wps:cNvCnPr>
                        <wps:spPr bwMode="auto">
                          <a:xfrm flipH="1" flipV="1">
                            <a:off x="3690" y="5760"/>
                            <a:ext cx="148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7" name="Line 19"/>
                        <wps:cNvCnPr>
                          <a:cxnSpLocks noChangeShapeType="1"/>
                        </wps:cNvCnPr>
                        <wps:spPr bwMode="auto">
                          <a:xfrm flipH="1" flipV="1">
                            <a:off x="6705" y="5715"/>
                            <a:ext cx="1365"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8" name="Line 20"/>
                        <wps:cNvCnPr>
                          <a:cxnSpLocks noChangeShapeType="1"/>
                        </wps:cNvCnPr>
                        <wps:spPr bwMode="auto">
                          <a:xfrm>
                            <a:off x="5970" y="5190"/>
                            <a:ext cx="0" cy="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21"/>
                        <wps:cNvSpPr txBox="1">
                          <a:spLocks noChangeArrowheads="1"/>
                        </wps:cNvSpPr>
                        <wps:spPr bwMode="auto">
                          <a:xfrm>
                            <a:off x="3442" y="6705"/>
                            <a:ext cx="1613" cy="645"/>
                          </a:xfrm>
                          <a:prstGeom prst="rect">
                            <a:avLst/>
                          </a:prstGeom>
                          <a:solidFill>
                            <a:srgbClr val="FFFFFF"/>
                          </a:solidFill>
                          <a:ln w="9525">
                            <a:solidFill>
                              <a:srgbClr val="000000"/>
                            </a:solidFill>
                            <a:miter lim="800000"/>
                            <a:headEnd/>
                            <a:tailEnd/>
                          </a:ln>
                        </wps:spPr>
                        <wps:txbx>
                          <w:txbxContent>
                            <w:p w14:paraId="38273C30" w14:textId="77777777" w:rsidR="00BA65B9" w:rsidRDefault="00BA65B9" w:rsidP="00BA65B9">
                              <w:pPr>
                                <w:pStyle w:val="BodyTextIndent"/>
                                <w:ind w:left="0"/>
                                <w:rPr>
                                  <w:rFonts w:ascii="Arial" w:hAnsi="Arial" w:cs="Arial"/>
                                  <w:sz w:val="18"/>
                                </w:rPr>
                              </w:pPr>
                              <w:r>
                                <w:rPr>
                                  <w:rFonts w:ascii="Arial" w:hAnsi="Arial" w:cs="Arial"/>
                                  <w:sz w:val="16"/>
                                </w:rPr>
                                <w:t>Nhóm  xem xét giải  pháp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1301F" id="Group 30" o:spid="_x0000_s1027" style="position:absolute;left:0;text-align:left;margin-left:5.15pt;margin-top:.9pt;width:449.5pt;height:117.5pt;z-index:251660288" coordorigin="1592,4523" coordsize="8990,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">
                <v:shape id="Text Box 3" o:spid="_x0000_s1028" type="#_x0000_t202" style="position:absolute;left:2070;top:5505;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6156BC60" w14:textId="77777777" w:rsidR="00BA65B9" w:rsidRDefault="00BA65B9" w:rsidP="00BA65B9">
                        <w:pPr>
                          <w:pStyle w:val="BodyTextIndent"/>
                          <w:ind w:left="0"/>
                          <w:rPr>
                            <w:rFonts w:ascii="Arial" w:hAnsi="Arial" w:cs="Arial"/>
                          </w:rPr>
                        </w:pPr>
                        <w:r>
                          <w:rPr>
                            <w:rFonts w:ascii="Arial" w:hAnsi="Arial" w:cs="Arial"/>
                            <w:sz w:val="18"/>
                          </w:rPr>
                          <w:t>Nội bộ Công ty</w:t>
                        </w:r>
                      </w:p>
                    </w:txbxContent>
                  </v:textbox>
                </v:shape>
                <v:shape id="Text Box 4" o:spid="_x0000_s1029" type="#_x0000_t202" style="position:absolute;left:5182;top:452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57858BDC" w14:textId="77777777" w:rsidR="00BA65B9" w:rsidRDefault="00BA65B9" w:rsidP="00BA65B9">
                        <w:pPr>
                          <w:pStyle w:val="BodyTextIndent"/>
                          <w:ind w:left="0"/>
                          <w:rPr>
                            <w:rFonts w:ascii="Arial" w:hAnsi="Arial" w:cs="Arial"/>
                          </w:rPr>
                        </w:pPr>
                        <w:r>
                          <w:rPr>
                            <w:rFonts w:ascii="Arial" w:hAnsi="Arial" w:cs="Arial"/>
                            <w:sz w:val="18"/>
                          </w:rPr>
                          <w:t>Giám đốc dự án</w:t>
                        </w:r>
                      </w:p>
                    </w:txbxContent>
                  </v:textbox>
                </v:shape>
                <v:shape id="Text Box 5" o:spid="_x0000_s1030" type="#_x0000_t202" style="position:absolute;left:5137;top:5498;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395360B9" w14:textId="77777777" w:rsidR="00BA65B9" w:rsidRDefault="00BA65B9" w:rsidP="00BA65B9">
                        <w:pPr>
                          <w:pStyle w:val="BodyTextIndent"/>
                          <w:ind w:left="0"/>
                          <w:jc w:val="center"/>
                          <w:rPr>
                            <w:rFonts w:ascii="Arial" w:hAnsi="Arial" w:cs="Arial"/>
                          </w:rPr>
                        </w:pPr>
                        <w:r>
                          <w:rPr>
                            <w:rFonts w:ascii="Arial" w:hAnsi="Arial" w:cs="Arial"/>
                            <w:sz w:val="18"/>
                          </w:rPr>
                          <w:t>Quản trị viên</w:t>
                        </w:r>
                      </w:p>
                    </w:txbxContent>
                  </v:textbox>
                </v:shape>
                <v:shape id="Text Box 6" o:spid="_x0000_s1031" type="#_x0000_t202" style="position:absolute;left:8062;top:548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4EB25EF7" w14:textId="77777777" w:rsidR="00BA65B9" w:rsidRDefault="00BA65B9" w:rsidP="00BA65B9">
                        <w:pPr>
                          <w:pStyle w:val="Footer"/>
                          <w:rPr>
                            <w:rFonts w:ascii="Arial" w:hAnsi="Arial" w:cs="Arial"/>
                          </w:rPr>
                        </w:pPr>
                        <w:r>
                          <w:rPr>
                            <w:rFonts w:ascii="Arial" w:hAnsi="Arial" w:cs="Arial"/>
                          </w:rPr>
                          <w:t>Khách hàng</w:t>
                        </w:r>
                      </w:p>
                    </w:txbxContent>
                  </v:textbox>
                </v:shape>
                <v:shape id="Text Box 7" o:spid="_x0000_s1032" type="#_x0000_t202" style="position:absolute;left:1592;top:6690;width:158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2BF207B1" w14:textId="77777777" w:rsidR="00BA65B9" w:rsidRDefault="00BA65B9" w:rsidP="00BA65B9">
                        <w:pPr>
                          <w:pStyle w:val="BodyTextIndent"/>
                          <w:ind w:left="0"/>
                          <w:rPr>
                            <w:rFonts w:ascii="Arial" w:hAnsi="Arial" w:cs="Arial"/>
                            <w:sz w:val="18"/>
                          </w:rPr>
                        </w:pPr>
                        <w:r>
                          <w:rPr>
                            <w:rFonts w:ascii="Arial" w:hAnsi="Arial" w:cs="Arial"/>
                            <w:sz w:val="16"/>
                          </w:rPr>
                          <w:t>Nhóm hỗ trợ</w:t>
                        </w:r>
                      </w:p>
                    </w:txbxContent>
                  </v:textbox>
                </v:shape>
                <v:shape id="Text Box 8" o:spid="_x0000_s1033" type="#_x0000_t202" style="position:absolute;left:5398;top:6713;width:1539;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7F1DE298" w14:textId="77777777" w:rsidR="00BA65B9" w:rsidRDefault="00BA65B9" w:rsidP="00BA65B9">
                        <w:pPr>
                          <w:pStyle w:val="BodyTextIndent"/>
                          <w:ind w:left="0"/>
                          <w:rPr>
                            <w:rFonts w:ascii="Arial" w:hAnsi="Arial" w:cs="Arial"/>
                          </w:rPr>
                        </w:pPr>
                        <w:r>
                          <w:rPr>
                            <w:rFonts w:ascii="Arial" w:hAnsi="Arial" w:cs="Arial"/>
                            <w:sz w:val="16"/>
                          </w:rPr>
                          <w:t>Nhóm kiểm tra</w:t>
                        </w:r>
                      </w:p>
                    </w:txbxContent>
                  </v:textbox>
                </v:shape>
                <v:shape id="Text Box 9" o:spid="_x0000_s1034" type="#_x0000_t202" style="position:absolute;left:7222;top:6713;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388AE47E" w14:textId="77777777" w:rsidR="00BA65B9" w:rsidRDefault="00BA65B9" w:rsidP="00BA65B9">
                        <w:pPr>
                          <w:pStyle w:val="BodyTextIndent"/>
                          <w:ind w:left="0"/>
                          <w:rPr>
                            <w:rFonts w:ascii="Arial" w:hAnsi="Arial" w:cs="Arial"/>
                            <w:sz w:val="18"/>
                          </w:rPr>
                        </w:pPr>
                        <w:r>
                          <w:rPr>
                            <w:rFonts w:ascii="Arial" w:hAnsi="Arial" w:cs="Arial"/>
                            <w:sz w:val="16"/>
                          </w:rPr>
                          <w:t>Quản lý cấu hình</w:t>
                        </w:r>
                      </w:p>
                    </w:txbxContent>
                  </v:textbox>
                </v:shape>
                <v:shape id="Text Box 10" o:spid="_x0000_s1035" type="#_x0000_t202" style="position:absolute;left:9067;top:6698;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436C989B" w14:textId="77777777" w:rsidR="00BA65B9" w:rsidRDefault="00BA65B9" w:rsidP="00BA65B9">
                        <w:pPr>
                          <w:pStyle w:val="BodyTextIndent"/>
                          <w:ind w:left="0"/>
                          <w:rPr>
                            <w:rFonts w:ascii="Arial" w:hAnsi="Arial" w:cs="Arial"/>
                            <w:sz w:val="16"/>
                          </w:rPr>
                        </w:pPr>
                        <w:r>
                          <w:rPr>
                            <w:rFonts w:ascii="Arial" w:hAnsi="Arial" w:cs="Arial"/>
                            <w:sz w:val="16"/>
                          </w:rPr>
                          <w:t>Nhóm chất lượng</w:t>
                        </w:r>
                      </w:p>
                    </w:txbxContent>
                  </v:textbox>
                </v:shape>
                <v:line id="Line 11" o:spid="_x0000_s1036" style="position:absolute;visibility:visible;mso-wrap-style:square" from="2385,6435" to="9990,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2" o:spid="_x0000_s1037" style="position:absolute;visibility:visible;mso-wrap-style:square" from="10005,6420" to="1000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13" o:spid="_x0000_s1038" style="position:absolute;visibility:visible;mso-wrap-style:square" from="2385,6420" to="238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4" o:spid="_x0000_s1039" style="position:absolute;visibility:visible;mso-wrap-style:square" from="4230,6450" to="42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5" o:spid="_x0000_s1040" style="position:absolute;visibility:visible;mso-wrap-style:square" from="6135,6435" to="613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16" o:spid="_x0000_s1041" style="position:absolute;visibility:visible;mso-wrap-style:square" from="7965,6435" to="796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17" o:spid="_x0000_s1042" style="position:absolute;visibility:visible;mso-wrap-style:square" from="5940,6165" to="5940,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8" o:spid="_x0000_s1043" style="position:absolute;flip:x y;visibility:visible;mso-wrap-style:square" from="3690,5760" to="517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">
                  <v:stroke endarrow="classic"/>
                </v:line>
                <v:line id="Line 19" o:spid="_x0000_s1044" style="position:absolute;flip:x y;visibility:visible;mso-wrap-style:square" from="6705,5715" to="807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">
                  <v:stroke startarrow="classic"/>
                </v:line>
                <v:line id="Line 20" o:spid="_x0000_s1045" style="position:absolute;visibility:visible;mso-wrap-style:square" from="5970,5190" to="597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shape id="Text Box 21" o:spid="_x0000_s1046" type="#_x0000_t202" style="position:absolute;left:3442;top:6705;width:161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38273C30" w14:textId="77777777" w:rsidR="00BA65B9" w:rsidRDefault="00BA65B9" w:rsidP="00BA65B9">
                        <w:pPr>
                          <w:pStyle w:val="BodyTextIndent"/>
                          <w:ind w:left="0"/>
                          <w:rPr>
                            <w:rFonts w:ascii="Arial" w:hAnsi="Arial" w:cs="Arial"/>
                            <w:sz w:val="18"/>
                          </w:rPr>
                        </w:pPr>
                        <w:r>
                          <w:rPr>
                            <w:rFonts w:ascii="Arial" w:hAnsi="Arial" w:cs="Arial"/>
                            <w:sz w:val="16"/>
                          </w:rPr>
                          <w:t>Nhóm  xem xét giải  pháp</w:t>
                        </w:r>
                      </w:p>
                    </w:txbxContent>
                  </v:textbox>
                </v:shape>
              </v:group>
            </w:pict>
          </mc:Fallback>
        </mc:AlternateContent>
      </w:r>
    </w:p>
    <w:p w14:paraId="12BF0662" w14:textId="77777777" w:rsidR="00BA65B9" w:rsidRDefault="00BA65B9" w:rsidP="00BA65B9">
      <w:pPr>
        <w:ind w:left="180"/>
      </w:pPr>
    </w:p>
    <w:p w14:paraId="4564A30F" w14:textId="77777777" w:rsidR="00BA65B9" w:rsidRPr="00016896" w:rsidRDefault="00BA65B9" w:rsidP="00BA65B9">
      <w:pPr>
        <w:ind w:left="180"/>
      </w:pPr>
    </w:p>
    <w:p w14:paraId="40D05EE6" w14:textId="77777777" w:rsidR="00BA65B9" w:rsidRPr="009A64F8" w:rsidRDefault="00BA65B9" w:rsidP="00BA65B9">
      <w:pPr>
        <w:rPr>
          <w:rFonts w:ascii="Times New Roman" w:hAnsi="Times New Roman"/>
          <w:sz w:val="24"/>
          <w:szCs w:val="24"/>
        </w:rPr>
      </w:pPr>
    </w:p>
    <w:p w14:paraId="14D57F57" w14:textId="77777777" w:rsidR="00BA65B9" w:rsidRPr="009A64F8" w:rsidRDefault="00BA65B9" w:rsidP="00BA65B9">
      <w:pPr>
        <w:rPr>
          <w:rFonts w:ascii="Times New Roman" w:hAnsi="Times New Roman"/>
          <w:sz w:val="24"/>
          <w:szCs w:val="24"/>
        </w:rPr>
      </w:pPr>
    </w:p>
    <w:p w14:paraId="5D82E1A7" w14:textId="77777777" w:rsidR="00BA65B9" w:rsidRPr="009A64F8" w:rsidRDefault="00BA65B9" w:rsidP="00BA65B9">
      <w:pPr>
        <w:rPr>
          <w:rFonts w:ascii="Times New Roman" w:hAnsi="Times New Roman"/>
          <w:sz w:val="24"/>
          <w:szCs w:val="24"/>
        </w:rPr>
      </w:pPr>
    </w:p>
    <w:p w14:paraId="0117B497" w14:textId="77777777" w:rsidR="00BA65B9" w:rsidRPr="009A64F8" w:rsidRDefault="00BA65B9" w:rsidP="00BA65B9">
      <w:pPr>
        <w:rPr>
          <w:rFonts w:ascii="Times New Roman" w:hAnsi="Times New Roman"/>
          <w:sz w:val="24"/>
          <w:szCs w:val="24"/>
        </w:rPr>
      </w:pPr>
    </w:p>
    <w:p w14:paraId="0577AE12" w14:textId="77777777" w:rsidR="00BA65B9" w:rsidRPr="009A64F8" w:rsidRDefault="00BA65B9" w:rsidP="00BA65B9">
      <w:pPr>
        <w:rPr>
          <w:rFonts w:ascii="Times New Roman" w:hAnsi="Times New Roman"/>
          <w:sz w:val="24"/>
          <w:szCs w:val="24"/>
        </w:rPr>
      </w:pPr>
    </w:p>
    <w:p w14:paraId="5B5D9845" w14:textId="77777777" w:rsidR="00BA65B9" w:rsidRPr="009A64F8" w:rsidRDefault="00BA65B9" w:rsidP="00BA65B9">
      <w:pPr>
        <w:rPr>
          <w:rFonts w:ascii="Times New Roman" w:hAnsi="Times New Roman"/>
          <w:sz w:val="24"/>
          <w:szCs w:val="24"/>
        </w:rPr>
      </w:pPr>
    </w:p>
    <w:p w14:paraId="30A76917" w14:textId="77777777" w:rsidR="00BA65B9" w:rsidRPr="009A64F8" w:rsidRDefault="00BA65B9" w:rsidP="00BA65B9">
      <w:pPr>
        <w:pStyle w:val="Heading2"/>
        <w:numPr>
          <w:ilvl w:val="0"/>
          <w:numId w:val="0"/>
        </w:numPr>
        <w:suppressAutoHyphens w:val="0"/>
        <w:spacing w:line="240" w:lineRule="auto"/>
        <w:rPr>
          <w:rFonts w:ascii="Times New Roman" w:hAnsi="Times New Roman"/>
          <w:sz w:val="24"/>
          <w:szCs w:val="24"/>
        </w:rPr>
      </w:pPr>
      <w:bookmarkStart w:id="15" w:name="_Toc499006157"/>
      <w:bookmarkStart w:id="16" w:name="_Toc163018794"/>
      <w:bookmarkStart w:id="17" w:name="_Toc532205170"/>
      <w:r>
        <w:rPr>
          <w:rFonts w:ascii="Times New Roman" w:hAnsi="Times New Roman"/>
          <w:sz w:val="24"/>
          <w:szCs w:val="24"/>
        </w:rPr>
        <w:t>2.3.2.</w:t>
      </w:r>
      <w:r w:rsidRPr="009A64F8">
        <w:rPr>
          <w:rFonts w:ascii="Times New Roman" w:hAnsi="Times New Roman"/>
          <w:sz w:val="24"/>
          <w:szCs w:val="24"/>
        </w:rPr>
        <w:t xml:space="preserve">Đội dự </w:t>
      </w:r>
      <w:bookmarkEnd w:id="15"/>
      <w:r w:rsidRPr="009A64F8">
        <w:rPr>
          <w:rFonts w:ascii="Times New Roman" w:hAnsi="Times New Roman"/>
          <w:sz w:val="24"/>
          <w:szCs w:val="24"/>
        </w:rPr>
        <w:t>án</w:t>
      </w:r>
      <w:bookmarkEnd w:id="16"/>
      <w:bookmarkEnd w:id="17"/>
    </w:p>
    <w:tbl>
      <w:tblPr>
        <w:tblW w:w="9127" w:type="dxa"/>
        <w:tblInd w:w="93" w:type="dxa"/>
        <w:tblLook w:val="0000" w:firstRow="0" w:lastRow="0" w:firstColumn="0" w:lastColumn="0" w:noHBand="0" w:noVBand="0"/>
      </w:tblPr>
      <w:tblGrid>
        <w:gridCol w:w="643"/>
        <w:gridCol w:w="1444"/>
        <w:gridCol w:w="910"/>
        <w:gridCol w:w="1190"/>
        <w:gridCol w:w="948"/>
        <w:gridCol w:w="1990"/>
        <w:gridCol w:w="2002"/>
      </w:tblGrid>
      <w:tr w:rsidR="00BA65B9" w:rsidRPr="009A64F8" w14:paraId="377C4266" w14:textId="77777777" w:rsidTr="00EF0483">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tcPr>
          <w:p w14:paraId="21775FAA"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STT</w:t>
            </w:r>
          </w:p>
        </w:tc>
        <w:tc>
          <w:tcPr>
            <w:tcW w:w="1444" w:type="dxa"/>
            <w:tcBorders>
              <w:top w:val="single" w:sz="4" w:space="0" w:color="auto"/>
              <w:left w:val="single" w:sz="4" w:space="0" w:color="auto"/>
              <w:bottom w:val="single" w:sz="4" w:space="0" w:color="auto"/>
              <w:right w:val="single" w:sz="4" w:space="0" w:color="auto"/>
            </w:tcBorders>
            <w:shd w:val="pct12" w:color="auto" w:fill="FFFFFF"/>
          </w:tcPr>
          <w:p w14:paraId="7B9DBB18"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Tên</w:t>
            </w:r>
          </w:p>
        </w:tc>
        <w:tc>
          <w:tcPr>
            <w:tcW w:w="910" w:type="dxa"/>
            <w:tcBorders>
              <w:top w:val="single" w:sz="4" w:space="0" w:color="auto"/>
              <w:left w:val="single" w:sz="4" w:space="0" w:color="auto"/>
              <w:bottom w:val="single" w:sz="4" w:space="0" w:color="auto"/>
              <w:right w:val="single" w:sz="4" w:space="0" w:color="auto"/>
            </w:tcBorders>
            <w:shd w:val="pct12" w:color="auto" w:fill="FFFFFF"/>
          </w:tcPr>
          <w:p w14:paraId="6D1F8CB7"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 xml:space="preserve">Vị trí trong </w:t>
            </w:r>
          </w:p>
          <w:p w14:paraId="6E663234"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dự án</w:t>
            </w:r>
          </w:p>
        </w:tc>
        <w:tc>
          <w:tcPr>
            <w:tcW w:w="1190" w:type="dxa"/>
            <w:tcBorders>
              <w:top w:val="single" w:sz="4" w:space="0" w:color="auto"/>
              <w:left w:val="single" w:sz="4" w:space="0" w:color="auto"/>
              <w:bottom w:val="single" w:sz="4" w:space="0" w:color="auto"/>
              <w:right w:val="single" w:sz="4" w:space="0" w:color="auto"/>
            </w:tcBorders>
            <w:shd w:val="pct12" w:color="auto" w:fill="FFFFFF"/>
          </w:tcPr>
          <w:p w14:paraId="61A0DA1E"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Ngày bắt đầu</w:t>
            </w:r>
          </w:p>
        </w:tc>
        <w:tc>
          <w:tcPr>
            <w:tcW w:w="948" w:type="dxa"/>
            <w:tcBorders>
              <w:top w:val="single" w:sz="4" w:space="0" w:color="auto"/>
              <w:left w:val="single" w:sz="4" w:space="0" w:color="auto"/>
              <w:bottom w:val="single" w:sz="4" w:space="0" w:color="auto"/>
              <w:right w:val="single" w:sz="4" w:space="0" w:color="auto"/>
            </w:tcBorders>
            <w:shd w:val="pct12" w:color="auto" w:fill="FFFFFF"/>
          </w:tcPr>
          <w:p w14:paraId="72DC9A05"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Ngày kết thúc</w:t>
            </w:r>
          </w:p>
        </w:tc>
        <w:tc>
          <w:tcPr>
            <w:tcW w:w="1990" w:type="dxa"/>
            <w:tcBorders>
              <w:top w:val="single" w:sz="4" w:space="0" w:color="auto"/>
              <w:left w:val="single" w:sz="4" w:space="0" w:color="auto"/>
              <w:bottom w:val="single" w:sz="4" w:space="0" w:color="auto"/>
              <w:right w:val="single" w:sz="4" w:space="0" w:color="auto"/>
            </w:tcBorders>
            <w:shd w:val="pct12" w:color="auto" w:fill="FFFFFF"/>
          </w:tcPr>
          <w:p w14:paraId="140DABF4" w14:textId="77777777" w:rsidR="00BA65B9" w:rsidRPr="009A64F8" w:rsidRDefault="00BA65B9" w:rsidP="00EF0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tcPr>
          <w:p w14:paraId="6B8A661C"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Địa chỉ liên lạc</w:t>
            </w:r>
            <w:r w:rsidRPr="009A64F8">
              <w:rPr>
                <w:rStyle w:val="FootnoteReference"/>
                <w:rFonts w:ascii="Times New Roman" w:hAnsi="Times New Roman"/>
                <w:sz w:val="24"/>
                <w:szCs w:val="24"/>
              </w:rPr>
              <w:footnoteReference w:id="1"/>
            </w:r>
          </w:p>
        </w:tc>
      </w:tr>
      <w:tr w:rsidR="00BA65B9" w:rsidRPr="009A64F8" w14:paraId="2AFCE30A" w14:textId="77777777" w:rsidTr="00EF0483">
        <w:trPr>
          <w:cantSplit/>
          <w:trHeight w:val="255"/>
        </w:trPr>
        <w:tc>
          <w:tcPr>
            <w:tcW w:w="9127" w:type="dxa"/>
            <w:gridSpan w:val="7"/>
            <w:tcBorders>
              <w:top w:val="single" w:sz="4" w:space="0" w:color="auto"/>
              <w:left w:val="single" w:sz="4" w:space="0" w:color="auto"/>
              <w:bottom w:val="single" w:sz="4" w:space="0" w:color="auto"/>
              <w:right w:val="single" w:sz="4" w:space="0" w:color="auto"/>
            </w:tcBorders>
          </w:tcPr>
          <w:p w14:paraId="350C1135" w14:textId="77777777" w:rsidR="00BA65B9" w:rsidRPr="009A64F8" w:rsidRDefault="00BA65B9" w:rsidP="00EF0483">
            <w:pPr>
              <w:widowControl/>
              <w:rPr>
                <w:rFonts w:ascii="Times New Roman" w:hAnsi="Times New Roman"/>
                <w:b/>
                <w:bCs/>
                <w:sz w:val="24"/>
                <w:szCs w:val="24"/>
              </w:rPr>
            </w:pPr>
            <w:r w:rsidRPr="009A64F8">
              <w:rPr>
                <w:rFonts w:ascii="Times New Roman" w:hAnsi="Times New Roman"/>
                <w:b/>
                <w:bCs/>
                <w:sz w:val="24"/>
                <w:szCs w:val="24"/>
              </w:rPr>
              <w:t>Quản lý</w:t>
            </w:r>
          </w:p>
        </w:tc>
      </w:tr>
      <w:tr w:rsidR="00BA65B9" w:rsidRPr="009A64F8" w14:paraId="15B646F5" w14:textId="77777777" w:rsidTr="00EF0483">
        <w:trPr>
          <w:trHeight w:val="458"/>
        </w:trPr>
        <w:tc>
          <w:tcPr>
            <w:tcW w:w="643" w:type="dxa"/>
            <w:tcBorders>
              <w:top w:val="single" w:sz="4" w:space="0" w:color="auto"/>
              <w:left w:val="single" w:sz="4" w:space="0" w:color="auto"/>
              <w:bottom w:val="single" w:sz="4" w:space="0" w:color="auto"/>
              <w:right w:val="single" w:sz="4" w:space="0" w:color="auto"/>
            </w:tcBorders>
          </w:tcPr>
          <w:p w14:paraId="429EC6BB"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1</w:t>
            </w:r>
          </w:p>
        </w:tc>
        <w:tc>
          <w:tcPr>
            <w:tcW w:w="1444" w:type="dxa"/>
            <w:tcBorders>
              <w:top w:val="single" w:sz="4" w:space="0" w:color="auto"/>
              <w:left w:val="nil"/>
              <w:bottom w:val="single" w:sz="4" w:space="0" w:color="auto"/>
              <w:right w:val="single" w:sz="4" w:space="0" w:color="auto"/>
            </w:tcBorders>
          </w:tcPr>
          <w:p w14:paraId="603AD471"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A tiến</w:t>
            </w:r>
          </w:p>
        </w:tc>
        <w:tc>
          <w:tcPr>
            <w:tcW w:w="910" w:type="dxa"/>
            <w:tcBorders>
              <w:top w:val="single" w:sz="4" w:space="0" w:color="auto"/>
              <w:left w:val="nil"/>
              <w:bottom w:val="single" w:sz="4" w:space="0" w:color="auto"/>
              <w:right w:val="single" w:sz="4" w:space="0" w:color="auto"/>
            </w:tcBorders>
          </w:tcPr>
          <w:p w14:paraId="4BF4CB17"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GĐDA</w:t>
            </w:r>
          </w:p>
        </w:tc>
        <w:tc>
          <w:tcPr>
            <w:tcW w:w="1190" w:type="dxa"/>
            <w:tcBorders>
              <w:top w:val="single" w:sz="4" w:space="0" w:color="auto"/>
              <w:left w:val="nil"/>
              <w:bottom w:val="single" w:sz="4" w:space="0" w:color="auto"/>
              <w:right w:val="single" w:sz="4" w:space="0" w:color="auto"/>
            </w:tcBorders>
          </w:tcPr>
          <w:p w14:paraId="09201B9C"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single" w:sz="4" w:space="0" w:color="auto"/>
              <w:left w:val="nil"/>
              <w:bottom w:val="single" w:sz="4" w:space="0" w:color="auto"/>
              <w:right w:val="single" w:sz="4" w:space="0" w:color="auto"/>
            </w:tcBorders>
          </w:tcPr>
          <w:p w14:paraId="2FCFD284"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single" w:sz="4" w:space="0" w:color="auto"/>
              <w:left w:val="nil"/>
              <w:bottom w:val="single" w:sz="4" w:space="0" w:color="auto"/>
              <w:right w:val="single" w:sz="4" w:space="0" w:color="auto"/>
            </w:tcBorders>
          </w:tcPr>
          <w:p w14:paraId="52CBD730"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710B1FFB"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single" w:sz="4" w:space="0" w:color="auto"/>
              <w:left w:val="nil"/>
              <w:bottom w:val="single" w:sz="4" w:space="0" w:color="auto"/>
              <w:right w:val="single" w:sz="4" w:space="0" w:color="auto"/>
            </w:tcBorders>
            <w:noWrap/>
          </w:tcPr>
          <w:p w14:paraId="52D6CE54" w14:textId="77777777" w:rsidR="00BA65B9" w:rsidRPr="009A64F8" w:rsidRDefault="00BA65B9" w:rsidP="00EF0483">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127 Hoàng Mai-Hà Nội</w:t>
            </w:r>
          </w:p>
        </w:tc>
      </w:tr>
      <w:tr w:rsidR="00BA65B9" w:rsidRPr="009A64F8" w14:paraId="315E935C" w14:textId="77777777" w:rsidTr="00EF0483">
        <w:trPr>
          <w:trHeight w:val="440"/>
        </w:trPr>
        <w:tc>
          <w:tcPr>
            <w:tcW w:w="643" w:type="dxa"/>
            <w:tcBorders>
              <w:top w:val="nil"/>
              <w:left w:val="single" w:sz="4" w:space="0" w:color="auto"/>
              <w:bottom w:val="single" w:sz="4" w:space="0" w:color="auto"/>
              <w:right w:val="single" w:sz="4" w:space="0" w:color="auto"/>
            </w:tcBorders>
          </w:tcPr>
          <w:p w14:paraId="0CCCE1B3"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2</w:t>
            </w:r>
          </w:p>
        </w:tc>
        <w:tc>
          <w:tcPr>
            <w:tcW w:w="1444" w:type="dxa"/>
            <w:tcBorders>
              <w:top w:val="nil"/>
              <w:left w:val="nil"/>
              <w:bottom w:val="single" w:sz="4" w:space="0" w:color="auto"/>
              <w:right w:val="single" w:sz="4" w:space="0" w:color="auto"/>
            </w:tcBorders>
          </w:tcPr>
          <w:p w14:paraId="2AFB4873"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517350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QTDA</w:t>
            </w:r>
          </w:p>
        </w:tc>
        <w:tc>
          <w:tcPr>
            <w:tcW w:w="1190" w:type="dxa"/>
            <w:tcBorders>
              <w:top w:val="nil"/>
              <w:left w:val="nil"/>
              <w:bottom w:val="single" w:sz="4" w:space="0" w:color="auto"/>
              <w:right w:val="single" w:sz="4" w:space="0" w:color="auto"/>
            </w:tcBorders>
          </w:tcPr>
          <w:p w14:paraId="665916F1"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02D20282"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4DB6D85E"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7A976F41"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1E94110B" w14:textId="77777777" w:rsidR="00BA65B9" w:rsidRPr="009A64F8" w:rsidRDefault="00BA65B9" w:rsidP="00EF0483">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1E38BB1C" w14:textId="77777777" w:rsidTr="00EF0483">
        <w:trPr>
          <w:cantSplit/>
          <w:trHeight w:val="1250"/>
        </w:trPr>
        <w:tc>
          <w:tcPr>
            <w:tcW w:w="2087" w:type="dxa"/>
            <w:gridSpan w:val="2"/>
            <w:tcBorders>
              <w:top w:val="single" w:sz="4" w:space="0" w:color="auto"/>
              <w:left w:val="single" w:sz="4" w:space="0" w:color="auto"/>
              <w:bottom w:val="single" w:sz="4" w:space="0" w:color="auto"/>
              <w:right w:val="single" w:sz="4" w:space="0" w:color="auto"/>
            </w:tcBorders>
          </w:tcPr>
          <w:p w14:paraId="14480B63" w14:textId="77777777" w:rsidR="00BA65B9" w:rsidRPr="009A64F8" w:rsidRDefault="00BA65B9" w:rsidP="00EF0483">
            <w:pPr>
              <w:widowControl/>
              <w:rPr>
                <w:rFonts w:ascii="Times New Roman" w:hAnsi="Times New Roman"/>
                <w:b/>
                <w:bCs/>
                <w:sz w:val="24"/>
                <w:szCs w:val="24"/>
              </w:rPr>
            </w:pPr>
            <w:r w:rsidRPr="009A64F8">
              <w:rPr>
                <w:rFonts w:ascii="Times New Roman" w:hAnsi="Times New Roman"/>
                <w:b/>
                <w:bCs/>
                <w:sz w:val="24"/>
                <w:szCs w:val="24"/>
              </w:rPr>
              <w:t>Nhóm hỗ trợ</w:t>
            </w:r>
          </w:p>
        </w:tc>
        <w:tc>
          <w:tcPr>
            <w:tcW w:w="7040" w:type="dxa"/>
            <w:gridSpan w:val="5"/>
            <w:tcBorders>
              <w:top w:val="single" w:sz="4" w:space="0" w:color="auto"/>
              <w:left w:val="nil"/>
              <w:right w:val="single" w:sz="4" w:space="0" w:color="auto"/>
            </w:tcBorders>
          </w:tcPr>
          <w:p w14:paraId="2AE99C13" w14:textId="77777777" w:rsidR="00BA65B9" w:rsidRPr="009A64F8" w:rsidRDefault="00BA65B9" w:rsidP="00EF0483">
            <w:pPr>
              <w:rPr>
                <w:rFonts w:ascii="Times New Roman" w:hAnsi="Times New Roman"/>
                <w:sz w:val="24"/>
                <w:szCs w:val="24"/>
              </w:rPr>
            </w:pPr>
            <w:r w:rsidRPr="009A64F8">
              <w:rPr>
                <w:rFonts w:ascii="Times New Roman" w:hAnsi="Times New Roman"/>
                <w:sz w:val="24"/>
                <w:szCs w:val="24"/>
              </w:rPr>
              <w:t>Thực hiện các việc :</w:t>
            </w:r>
          </w:p>
          <w:p w14:paraId="5F1546D6" w14:textId="77777777" w:rsidR="00BA65B9" w:rsidRDefault="00BA65B9" w:rsidP="00EF0483">
            <w:pPr>
              <w:rPr>
                <w:rFonts w:ascii="Times New Roman" w:eastAsia=".VnArial" w:hAnsi="Times New Roman"/>
                <w:sz w:val="24"/>
                <w:szCs w:val="24"/>
              </w:rPr>
            </w:pPr>
            <w:r>
              <w:rPr>
                <w:rFonts w:ascii="Times New Roman" w:eastAsia=".VnArial" w:hAnsi="Times New Roman"/>
                <w:sz w:val="24"/>
                <w:szCs w:val="24"/>
              </w:rPr>
              <w:t>-      </w:t>
            </w:r>
            <w:r w:rsidRPr="009A64F8">
              <w:rPr>
                <w:rFonts w:ascii="Times New Roman" w:eastAsia=".VnArial" w:hAnsi="Times New Roman"/>
                <w:sz w:val="24"/>
                <w:szCs w:val="24"/>
              </w:rPr>
              <w:t>hỗ trợ khách hàng</w:t>
            </w:r>
          </w:p>
          <w:p w14:paraId="4E4B79F3" w14:textId="77777777" w:rsidR="00BA65B9" w:rsidRDefault="00BA65B9" w:rsidP="00EF0483">
            <w:pPr>
              <w:rPr>
                <w:rFonts w:ascii="Times New Roman" w:eastAsia=".VnArial" w:hAnsi="Times New Roman"/>
                <w:sz w:val="24"/>
                <w:szCs w:val="24"/>
              </w:rPr>
            </w:pPr>
            <w:r>
              <w:rPr>
                <w:rFonts w:ascii="Times New Roman" w:eastAsia=".VnArial" w:hAnsi="Times New Roman"/>
                <w:sz w:val="24"/>
                <w:szCs w:val="24"/>
              </w:rPr>
              <w:t>-      liên lạc khách hàng</w:t>
            </w:r>
          </w:p>
          <w:p w14:paraId="409242EF" w14:textId="77777777" w:rsidR="00BA65B9" w:rsidRPr="009A64F8" w:rsidRDefault="00BA65B9" w:rsidP="00EF0483">
            <w:pPr>
              <w:rPr>
                <w:rFonts w:ascii="Times New Roman" w:eastAsia=".VnArial" w:hAnsi="Times New Roman"/>
                <w:sz w:val="24"/>
                <w:szCs w:val="24"/>
              </w:rPr>
            </w:pPr>
            <w:r>
              <w:rPr>
                <w:rFonts w:ascii="Times New Roman" w:eastAsia=".VnArial" w:hAnsi="Times New Roman"/>
                <w:sz w:val="24"/>
                <w:szCs w:val="24"/>
              </w:rPr>
              <w:t>-      giới thiệu sản phẩm</w:t>
            </w:r>
          </w:p>
          <w:p w14:paraId="461E94A1" w14:textId="77777777" w:rsidR="00BA65B9" w:rsidRPr="009A64F8" w:rsidRDefault="00BA65B9" w:rsidP="00EF0483">
            <w:pPr>
              <w:rPr>
                <w:rFonts w:ascii="Times New Roman" w:eastAsia=".VnArial" w:hAnsi="Times New Roman"/>
                <w:sz w:val="24"/>
                <w:szCs w:val="24"/>
              </w:rPr>
            </w:pPr>
          </w:p>
        </w:tc>
      </w:tr>
      <w:tr w:rsidR="00BA65B9" w:rsidRPr="009A64F8" w14:paraId="667FF15C" w14:textId="77777777" w:rsidTr="00EF0483">
        <w:trPr>
          <w:trHeight w:val="255"/>
        </w:trPr>
        <w:tc>
          <w:tcPr>
            <w:tcW w:w="643" w:type="dxa"/>
            <w:tcBorders>
              <w:top w:val="nil"/>
              <w:left w:val="single" w:sz="4" w:space="0" w:color="auto"/>
              <w:bottom w:val="single" w:sz="4" w:space="0" w:color="auto"/>
              <w:right w:val="single" w:sz="4" w:space="0" w:color="auto"/>
            </w:tcBorders>
          </w:tcPr>
          <w:p w14:paraId="016ED3C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3</w:t>
            </w:r>
          </w:p>
        </w:tc>
        <w:tc>
          <w:tcPr>
            <w:tcW w:w="1444" w:type="dxa"/>
            <w:tcBorders>
              <w:top w:val="nil"/>
              <w:left w:val="nil"/>
              <w:bottom w:val="single" w:sz="4" w:space="0" w:color="auto"/>
              <w:right w:val="single" w:sz="4" w:space="0" w:color="auto"/>
            </w:tcBorders>
          </w:tcPr>
          <w:p w14:paraId="13BE3788"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 bích</w:t>
            </w:r>
          </w:p>
        </w:tc>
        <w:tc>
          <w:tcPr>
            <w:tcW w:w="910" w:type="dxa"/>
            <w:tcBorders>
              <w:top w:val="nil"/>
              <w:left w:val="nil"/>
              <w:bottom w:val="single" w:sz="4" w:space="0" w:color="auto"/>
              <w:right w:val="single" w:sz="4" w:space="0" w:color="auto"/>
            </w:tcBorders>
          </w:tcPr>
          <w:p w14:paraId="03651A87"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58B75BE9"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0D4DD7F2"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xml:space="preserve">Ngày kết </w:t>
            </w:r>
            <w:r w:rsidRPr="009A64F8">
              <w:rPr>
                <w:rFonts w:ascii="Times New Roman" w:hAnsi="Times New Roman"/>
                <w:sz w:val="24"/>
                <w:szCs w:val="24"/>
              </w:rPr>
              <w:lastRenderedPageBreak/>
              <w:t>thúc dự án</w:t>
            </w:r>
          </w:p>
        </w:tc>
        <w:tc>
          <w:tcPr>
            <w:tcW w:w="1990" w:type="dxa"/>
            <w:tcBorders>
              <w:top w:val="nil"/>
              <w:left w:val="nil"/>
              <w:bottom w:val="single" w:sz="4" w:space="0" w:color="auto"/>
              <w:right w:val="single" w:sz="4" w:space="0" w:color="auto"/>
            </w:tcBorders>
          </w:tcPr>
          <w:p w14:paraId="7E62160F"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lastRenderedPageBreak/>
              <w:t> </w:t>
            </w:r>
            <w:r>
              <w:rPr>
                <w:rFonts w:ascii="Times New Roman" w:hAnsi="Times New Roman"/>
                <w:sz w:val="24"/>
                <w:szCs w:val="24"/>
              </w:rPr>
              <w:t>0123456789</w:t>
            </w:r>
          </w:p>
          <w:p w14:paraId="13F531AB"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07F161B" w14:textId="77777777" w:rsidR="00BA65B9" w:rsidRPr="009A64F8" w:rsidRDefault="00BA65B9" w:rsidP="00EF0483">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 –Hà Nội</w:t>
            </w:r>
          </w:p>
        </w:tc>
      </w:tr>
      <w:tr w:rsidR="00BA65B9" w:rsidRPr="009A64F8" w14:paraId="467C37BB" w14:textId="77777777" w:rsidTr="00EF0483">
        <w:trPr>
          <w:trHeight w:val="255"/>
        </w:trPr>
        <w:tc>
          <w:tcPr>
            <w:tcW w:w="643" w:type="dxa"/>
            <w:tcBorders>
              <w:top w:val="nil"/>
              <w:left w:val="single" w:sz="4" w:space="0" w:color="auto"/>
              <w:bottom w:val="single" w:sz="4" w:space="0" w:color="auto"/>
              <w:right w:val="single" w:sz="4" w:space="0" w:color="auto"/>
            </w:tcBorders>
          </w:tcPr>
          <w:p w14:paraId="555B314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lastRenderedPageBreak/>
              <w:t> </w:t>
            </w:r>
            <w:r>
              <w:rPr>
                <w:rFonts w:ascii="Times New Roman" w:hAnsi="Times New Roman"/>
                <w:sz w:val="24"/>
                <w:szCs w:val="24"/>
              </w:rPr>
              <w:t>4</w:t>
            </w:r>
          </w:p>
        </w:tc>
        <w:tc>
          <w:tcPr>
            <w:tcW w:w="1444" w:type="dxa"/>
            <w:tcBorders>
              <w:top w:val="nil"/>
              <w:left w:val="nil"/>
              <w:bottom w:val="single" w:sz="4" w:space="0" w:color="auto"/>
              <w:right w:val="single" w:sz="4" w:space="0" w:color="auto"/>
            </w:tcBorders>
          </w:tcPr>
          <w:p w14:paraId="267F8A34"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5E5B2F4"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580EE7B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p>
        </w:tc>
        <w:tc>
          <w:tcPr>
            <w:tcW w:w="948" w:type="dxa"/>
            <w:tcBorders>
              <w:top w:val="nil"/>
              <w:left w:val="nil"/>
              <w:bottom w:val="single" w:sz="4" w:space="0" w:color="auto"/>
              <w:right w:val="single" w:sz="4" w:space="0" w:color="auto"/>
            </w:tcBorders>
          </w:tcPr>
          <w:p w14:paraId="4EDD7190"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p>
        </w:tc>
        <w:tc>
          <w:tcPr>
            <w:tcW w:w="1990" w:type="dxa"/>
            <w:tcBorders>
              <w:top w:val="nil"/>
              <w:left w:val="nil"/>
              <w:bottom w:val="single" w:sz="4" w:space="0" w:color="auto"/>
              <w:right w:val="single" w:sz="4" w:space="0" w:color="auto"/>
            </w:tcBorders>
          </w:tcPr>
          <w:p w14:paraId="205A7FB9"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AE2B0F3"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75AB44D3" w14:textId="77777777" w:rsidR="00BA65B9" w:rsidRPr="009A64F8" w:rsidRDefault="00BA65B9" w:rsidP="00EF0483">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2A33F25E" w14:textId="77777777" w:rsidTr="00EF0483">
        <w:trPr>
          <w:cantSplit/>
          <w:trHeight w:val="368"/>
        </w:trPr>
        <w:tc>
          <w:tcPr>
            <w:tcW w:w="2087" w:type="dxa"/>
            <w:gridSpan w:val="2"/>
            <w:tcBorders>
              <w:top w:val="single" w:sz="4" w:space="0" w:color="auto"/>
              <w:left w:val="single" w:sz="4" w:space="0" w:color="auto"/>
              <w:bottom w:val="single" w:sz="4" w:space="0" w:color="auto"/>
              <w:right w:val="single" w:sz="4" w:space="0" w:color="auto"/>
            </w:tcBorders>
          </w:tcPr>
          <w:p w14:paraId="2672DC20" w14:textId="77777777" w:rsidR="00BA65B9" w:rsidRPr="009A64F8" w:rsidRDefault="00BA65B9" w:rsidP="00EF0483">
            <w:pPr>
              <w:widowControl/>
              <w:rPr>
                <w:rFonts w:ascii="Times New Roman" w:hAnsi="Times New Roman"/>
                <w:b/>
                <w:bCs/>
                <w:sz w:val="24"/>
                <w:szCs w:val="24"/>
              </w:rPr>
            </w:pPr>
            <w:r w:rsidRPr="009A64F8">
              <w:rPr>
                <w:rFonts w:ascii="Times New Roman" w:hAnsi="Times New Roman"/>
                <w:b/>
                <w:bCs/>
                <w:sz w:val="24"/>
                <w:szCs w:val="24"/>
              </w:rPr>
              <w:t xml:space="preserve">Nhóm </w:t>
            </w:r>
            <w:r>
              <w:rPr>
                <w:rFonts w:ascii="Times New Roman" w:hAnsi="Times New Roman"/>
                <w:b/>
                <w:bCs/>
                <w:sz w:val="24"/>
                <w:szCs w:val="24"/>
              </w:rPr>
              <w:t>Dev-Test</w:t>
            </w:r>
          </w:p>
        </w:tc>
        <w:tc>
          <w:tcPr>
            <w:tcW w:w="7040" w:type="dxa"/>
            <w:gridSpan w:val="5"/>
            <w:tcBorders>
              <w:top w:val="single" w:sz="4" w:space="0" w:color="auto"/>
              <w:left w:val="nil"/>
              <w:right w:val="single" w:sz="4" w:space="0" w:color="auto"/>
            </w:tcBorders>
          </w:tcPr>
          <w:p w14:paraId="1F736D47" w14:textId="77777777" w:rsidR="00BA65B9" w:rsidRPr="009A64F8" w:rsidRDefault="00BA65B9" w:rsidP="00EF0483">
            <w:pPr>
              <w:rPr>
                <w:rFonts w:ascii="Times New Roman" w:eastAsia=".VnArial" w:hAnsi="Times New Roman"/>
                <w:sz w:val="24"/>
                <w:szCs w:val="24"/>
              </w:rPr>
            </w:pPr>
            <w:r>
              <w:rPr>
                <w:rFonts w:ascii="Times New Roman" w:eastAsia=".VnArial" w:hAnsi="Times New Roman"/>
                <w:sz w:val="24"/>
                <w:szCs w:val="24"/>
              </w:rPr>
              <w:t>Chịu Trách nhiệm về kỹ thuật sản phẩm</w:t>
            </w:r>
          </w:p>
        </w:tc>
      </w:tr>
      <w:tr w:rsidR="00BA65B9" w:rsidRPr="009A64F8" w14:paraId="6FE4FBAD" w14:textId="77777777" w:rsidTr="00EF0483">
        <w:trPr>
          <w:trHeight w:val="255"/>
        </w:trPr>
        <w:tc>
          <w:tcPr>
            <w:tcW w:w="643" w:type="dxa"/>
            <w:tcBorders>
              <w:top w:val="nil"/>
              <w:left w:val="single" w:sz="4" w:space="0" w:color="auto"/>
              <w:bottom w:val="single" w:sz="4" w:space="0" w:color="auto"/>
              <w:right w:val="single" w:sz="4" w:space="0" w:color="auto"/>
            </w:tcBorders>
          </w:tcPr>
          <w:p w14:paraId="25E5D51E"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5</w:t>
            </w:r>
          </w:p>
        </w:tc>
        <w:tc>
          <w:tcPr>
            <w:tcW w:w="1444" w:type="dxa"/>
            <w:tcBorders>
              <w:top w:val="nil"/>
              <w:left w:val="nil"/>
              <w:bottom w:val="single" w:sz="4" w:space="0" w:color="auto"/>
              <w:right w:val="single" w:sz="4" w:space="0" w:color="auto"/>
            </w:tcBorders>
          </w:tcPr>
          <w:p w14:paraId="7D2DB8FC"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5E1E9AA0"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571EC85C"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52F96243"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443B934F"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3C8F17EA"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58953A28"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6968332C" w14:textId="77777777" w:rsidTr="00EF0483">
        <w:trPr>
          <w:trHeight w:val="255"/>
        </w:trPr>
        <w:tc>
          <w:tcPr>
            <w:tcW w:w="643" w:type="dxa"/>
            <w:tcBorders>
              <w:top w:val="nil"/>
              <w:left w:val="single" w:sz="4" w:space="0" w:color="auto"/>
              <w:bottom w:val="single" w:sz="4" w:space="0" w:color="auto"/>
              <w:right w:val="single" w:sz="4" w:space="0" w:color="auto"/>
            </w:tcBorders>
          </w:tcPr>
          <w:p w14:paraId="3E98124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6</w:t>
            </w:r>
          </w:p>
        </w:tc>
        <w:tc>
          <w:tcPr>
            <w:tcW w:w="1444" w:type="dxa"/>
            <w:tcBorders>
              <w:top w:val="nil"/>
              <w:left w:val="nil"/>
              <w:bottom w:val="single" w:sz="4" w:space="0" w:color="auto"/>
              <w:right w:val="single" w:sz="4" w:space="0" w:color="auto"/>
            </w:tcBorders>
          </w:tcPr>
          <w:p w14:paraId="6B034148"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76EC462A"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614C9F62"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538B629E"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25533672"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45C6E3D"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8FDBDD3"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1A4309B2" w14:textId="77777777" w:rsidTr="00EF0483">
        <w:trPr>
          <w:trHeight w:val="255"/>
        </w:trPr>
        <w:tc>
          <w:tcPr>
            <w:tcW w:w="643" w:type="dxa"/>
            <w:tcBorders>
              <w:top w:val="nil"/>
              <w:left w:val="single" w:sz="4" w:space="0" w:color="auto"/>
              <w:bottom w:val="single" w:sz="4" w:space="0" w:color="auto"/>
              <w:right w:val="single" w:sz="4" w:space="0" w:color="auto"/>
            </w:tcBorders>
          </w:tcPr>
          <w:p w14:paraId="5D8011EC"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7</w:t>
            </w:r>
          </w:p>
        </w:tc>
        <w:tc>
          <w:tcPr>
            <w:tcW w:w="1444" w:type="dxa"/>
            <w:tcBorders>
              <w:top w:val="nil"/>
              <w:left w:val="nil"/>
              <w:bottom w:val="single" w:sz="4" w:space="0" w:color="auto"/>
              <w:right w:val="single" w:sz="4" w:space="0" w:color="auto"/>
            </w:tcBorders>
          </w:tcPr>
          <w:p w14:paraId="153C7D0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Sơn</w:t>
            </w:r>
          </w:p>
        </w:tc>
        <w:tc>
          <w:tcPr>
            <w:tcW w:w="910" w:type="dxa"/>
            <w:tcBorders>
              <w:top w:val="nil"/>
              <w:left w:val="nil"/>
              <w:bottom w:val="single" w:sz="4" w:space="0" w:color="auto"/>
              <w:right w:val="single" w:sz="4" w:space="0" w:color="auto"/>
            </w:tcBorders>
          </w:tcPr>
          <w:p w14:paraId="4C9442EA"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6ED7E3A5" w14:textId="77777777" w:rsidR="00BA65B9"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B452C92"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7CBD227"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149F869"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DCBB09B"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BA65B9" w:rsidRPr="009A64F8" w14:paraId="68F90669" w14:textId="77777777" w:rsidTr="00EF0483">
        <w:trPr>
          <w:trHeight w:val="255"/>
        </w:trPr>
        <w:tc>
          <w:tcPr>
            <w:tcW w:w="643" w:type="dxa"/>
            <w:tcBorders>
              <w:top w:val="nil"/>
              <w:left w:val="single" w:sz="4" w:space="0" w:color="auto"/>
              <w:bottom w:val="single" w:sz="4" w:space="0" w:color="auto"/>
              <w:right w:val="single" w:sz="4" w:space="0" w:color="auto"/>
            </w:tcBorders>
          </w:tcPr>
          <w:p w14:paraId="18D7ADE9"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8</w:t>
            </w:r>
          </w:p>
        </w:tc>
        <w:tc>
          <w:tcPr>
            <w:tcW w:w="1444" w:type="dxa"/>
            <w:tcBorders>
              <w:top w:val="nil"/>
              <w:left w:val="nil"/>
              <w:bottom w:val="single" w:sz="4" w:space="0" w:color="auto"/>
              <w:right w:val="single" w:sz="4" w:space="0" w:color="auto"/>
            </w:tcBorders>
          </w:tcPr>
          <w:p w14:paraId="2537789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Tú</w:t>
            </w:r>
          </w:p>
        </w:tc>
        <w:tc>
          <w:tcPr>
            <w:tcW w:w="910" w:type="dxa"/>
            <w:tcBorders>
              <w:top w:val="nil"/>
              <w:left w:val="nil"/>
              <w:bottom w:val="single" w:sz="4" w:space="0" w:color="auto"/>
              <w:right w:val="single" w:sz="4" w:space="0" w:color="auto"/>
            </w:tcBorders>
          </w:tcPr>
          <w:p w14:paraId="5C1B2F58"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19F43D08" w14:textId="77777777" w:rsidR="00BA65B9"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49D60B43"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337ADB63"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B3F3AD6"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13C0DD5D"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BA65B9" w:rsidRPr="009A64F8" w14:paraId="39E087AD" w14:textId="77777777" w:rsidTr="00EF0483">
        <w:trPr>
          <w:cantSplit/>
          <w:trHeight w:val="278"/>
        </w:trPr>
        <w:tc>
          <w:tcPr>
            <w:tcW w:w="2087" w:type="dxa"/>
            <w:gridSpan w:val="2"/>
            <w:tcBorders>
              <w:top w:val="single" w:sz="4" w:space="0" w:color="auto"/>
              <w:left w:val="single" w:sz="4" w:space="0" w:color="auto"/>
              <w:bottom w:val="single" w:sz="4" w:space="0" w:color="auto"/>
              <w:right w:val="single" w:sz="4" w:space="0" w:color="auto"/>
            </w:tcBorders>
          </w:tcPr>
          <w:p w14:paraId="3477CAE1" w14:textId="77777777" w:rsidR="00BA65B9" w:rsidRPr="009A64F8" w:rsidRDefault="00BA65B9" w:rsidP="00EF0483">
            <w:pPr>
              <w:widowControl/>
              <w:rPr>
                <w:rFonts w:ascii="Times New Roman" w:hAnsi="Times New Roman"/>
                <w:b/>
                <w:bCs/>
                <w:sz w:val="24"/>
                <w:szCs w:val="24"/>
              </w:rPr>
            </w:pPr>
            <w:r w:rsidRPr="009A64F8">
              <w:rPr>
                <w:rFonts w:ascii="Times New Roman" w:hAnsi="Times New Roman"/>
                <w:b/>
                <w:bCs/>
                <w:sz w:val="24"/>
                <w:szCs w:val="24"/>
              </w:rPr>
              <w:t>Nhóm xem xét giải pháp</w:t>
            </w:r>
          </w:p>
        </w:tc>
        <w:tc>
          <w:tcPr>
            <w:tcW w:w="7040" w:type="dxa"/>
            <w:gridSpan w:val="5"/>
            <w:tcBorders>
              <w:top w:val="single" w:sz="4" w:space="0" w:color="auto"/>
              <w:left w:val="nil"/>
              <w:bottom w:val="single" w:sz="4" w:space="0" w:color="auto"/>
              <w:right w:val="single" w:sz="4" w:space="0" w:color="auto"/>
            </w:tcBorders>
          </w:tcPr>
          <w:p w14:paraId="72AEE05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Xem xét giải pháp</w:t>
            </w:r>
          </w:p>
        </w:tc>
      </w:tr>
      <w:tr w:rsidR="00BA65B9" w:rsidRPr="009A64F8" w14:paraId="12DDF3DB" w14:textId="77777777" w:rsidTr="00EF0483">
        <w:trPr>
          <w:trHeight w:val="255"/>
        </w:trPr>
        <w:tc>
          <w:tcPr>
            <w:tcW w:w="643" w:type="dxa"/>
            <w:tcBorders>
              <w:top w:val="nil"/>
              <w:left w:val="single" w:sz="4" w:space="0" w:color="auto"/>
              <w:bottom w:val="single" w:sz="4" w:space="0" w:color="auto"/>
              <w:right w:val="single" w:sz="4" w:space="0" w:color="auto"/>
            </w:tcBorders>
          </w:tcPr>
          <w:p w14:paraId="75C1C240"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9</w:t>
            </w:r>
          </w:p>
        </w:tc>
        <w:tc>
          <w:tcPr>
            <w:tcW w:w="1444" w:type="dxa"/>
            <w:tcBorders>
              <w:top w:val="nil"/>
              <w:left w:val="nil"/>
              <w:bottom w:val="single" w:sz="4" w:space="0" w:color="auto"/>
              <w:right w:val="single" w:sz="4" w:space="0" w:color="auto"/>
            </w:tcBorders>
          </w:tcPr>
          <w:p w14:paraId="2545F94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877EA97"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7B6F4A44"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7781015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2B1E7E4B"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BDFC28F"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237D472"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179C811C" w14:textId="77777777" w:rsidTr="00EF0483">
        <w:trPr>
          <w:trHeight w:val="255"/>
        </w:trPr>
        <w:tc>
          <w:tcPr>
            <w:tcW w:w="643" w:type="dxa"/>
            <w:tcBorders>
              <w:top w:val="nil"/>
              <w:left w:val="single" w:sz="4" w:space="0" w:color="auto"/>
              <w:bottom w:val="single" w:sz="4" w:space="0" w:color="auto"/>
              <w:right w:val="single" w:sz="4" w:space="0" w:color="auto"/>
            </w:tcBorders>
          </w:tcPr>
          <w:p w14:paraId="67E0D540"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10</w:t>
            </w:r>
          </w:p>
        </w:tc>
        <w:tc>
          <w:tcPr>
            <w:tcW w:w="1444" w:type="dxa"/>
            <w:tcBorders>
              <w:top w:val="nil"/>
              <w:left w:val="nil"/>
              <w:bottom w:val="single" w:sz="4" w:space="0" w:color="auto"/>
              <w:right w:val="single" w:sz="4" w:space="0" w:color="auto"/>
            </w:tcBorders>
          </w:tcPr>
          <w:p w14:paraId="3761D709"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3F83457E"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2A0DC8B8"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DD9FB6E"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E8F9AD4"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6339833"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462A68E"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bl>
    <w:p w14:paraId="6A11DBBF" w14:textId="77777777" w:rsidR="00BA65B9" w:rsidRDefault="00BA65B9" w:rsidP="00BA65B9"/>
    <w:p w14:paraId="4A2820A7" w14:textId="77777777" w:rsidR="00BA65B9" w:rsidRPr="005325D6" w:rsidRDefault="00BA65B9" w:rsidP="00BA65B9"/>
    <w:p w14:paraId="00798096" w14:textId="77777777" w:rsidR="00BA65B9" w:rsidRDefault="00BA65B9" w:rsidP="00BA65B9">
      <w:pPr>
        <w:pStyle w:val="Heading1"/>
        <w:tabs>
          <w:tab w:val="clear" w:pos="612"/>
          <w:tab w:val="num" w:pos="432"/>
        </w:tabs>
        <w:ind w:left="432"/>
      </w:pPr>
      <w:bookmarkStart w:id="18" w:name="_Toc527975130"/>
      <w:bookmarkStart w:id="19" w:name="_Toc532205171"/>
      <w:bookmarkStart w:id="20" w:name="_Toc527975131"/>
      <w:r>
        <w:lastRenderedPageBreak/>
        <w:t>Khảo sát dự án</w:t>
      </w:r>
      <w:bookmarkEnd w:id="18"/>
      <w:bookmarkEnd w:id="19"/>
    </w:p>
    <w:p w14:paraId="5046ACC5" w14:textId="77777777" w:rsidR="00BA65B9" w:rsidRDefault="00BA65B9" w:rsidP="00BA65B9">
      <w:pPr>
        <w:pStyle w:val="Heading2"/>
      </w:pPr>
      <w:bookmarkStart w:id="21" w:name="_Toc532205172"/>
      <w:r>
        <w:t>Yêu cầu khách hàng</w:t>
      </w:r>
      <w:bookmarkEnd w:id="20"/>
      <w:bookmarkEnd w:id="21"/>
    </w:p>
    <w:p w14:paraId="425ED6D6" w14:textId="77777777" w:rsidR="00BA65B9"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Xây dựng hệ thống website bán hàng trực tuyến đảm bảo các nội dung sau :</w:t>
      </w:r>
    </w:p>
    <w:p w14:paraId="4B64A9CE" w14:textId="77777777" w:rsidR="00BA65B9" w:rsidRPr="0027615D"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Tính Năng:</w:t>
      </w:r>
    </w:p>
    <w:p w14:paraId="6FD32A69" w14:textId="77777777" w:rsidR="00BA65B9" w:rsidRPr="00743A2A" w:rsidRDefault="00BA65B9" w:rsidP="00BA65B9">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Hiển thị thông tin sản phẩm.</w:t>
      </w:r>
    </w:p>
    <w:p w14:paraId="130EF18A" w14:textId="77777777" w:rsidR="00BA65B9" w:rsidRPr="00743A2A" w:rsidRDefault="00BA65B9" w:rsidP="00BA65B9">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Đẹp mắt , Thao tác dẽ dàng</w:t>
      </w:r>
    </w:p>
    <w:p w14:paraId="3F54E41E" w14:textId="77777777" w:rsidR="00BA65B9"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người dung</w:t>
      </w:r>
    </w:p>
    <w:p w14:paraId="36C03A73" w14:textId="77777777" w:rsidR="00BA65B9" w:rsidRPr="00743A2A"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Tương tác người dùng</w:t>
      </w:r>
    </w:p>
    <w:p w14:paraId="078F28AB" w14:textId="77777777" w:rsidR="00BA65B9" w:rsidRPr="00743A2A"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Thanh Toán</w:t>
      </w:r>
    </w:p>
    <w:p w14:paraId="1A17E843" w14:textId="77777777" w:rsidR="00BA65B9" w:rsidRDefault="00BA65B9" w:rsidP="00BA65B9">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 xml:space="preserve">Tìm kiếm </w:t>
      </w:r>
    </w:p>
    <w:p w14:paraId="22361866" w14:textId="77777777" w:rsidR="00BA65B9"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kho</w:t>
      </w:r>
    </w:p>
    <w:p w14:paraId="1052D487" w14:textId="77777777" w:rsidR="00BA65B9"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tiếp thị</w:t>
      </w:r>
    </w:p>
    <w:p w14:paraId="54AFFFDB" w14:textId="77777777" w:rsidR="00BA65B9"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Thời Gian: Thời gian dự kiến &lt;3.5 tháng</w:t>
      </w:r>
    </w:p>
    <w:p w14:paraId="7EF752F7" w14:textId="77777777" w:rsidR="00BA65B9"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Mức Giá : 120 triệu</w:t>
      </w:r>
    </w:p>
    <w:p w14:paraId="7136C8D6" w14:textId="77777777" w:rsidR="00BA65B9"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Yêu Cầu chất lượng : ổn định, đảm bảo được hàng trăm đến gần một nghìn truy cập đồng thời</w:t>
      </w:r>
    </w:p>
    <w:p w14:paraId="5DC3A45D" w14:textId="77777777" w:rsidR="00BA65B9" w:rsidRPr="0027615D"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Hệ Thống server , thiết bị mua mới.</w:t>
      </w:r>
    </w:p>
    <w:p w14:paraId="35856FE8" w14:textId="77777777" w:rsidR="00BA65B9" w:rsidRPr="0027615D" w:rsidRDefault="00BA65B9" w:rsidP="00BA65B9">
      <w:pPr>
        <w:ind w:left="360"/>
        <w:rPr>
          <w:rFonts w:ascii="Times New Roman" w:hAnsi="Times New Roman" w:cs="Times New Roman"/>
          <w:sz w:val="24"/>
          <w:szCs w:val="24"/>
        </w:rPr>
      </w:pPr>
    </w:p>
    <w:p w14:paraId="5B22F53D" w14:textId="77777777" w:rsidR="00BA65B9" w:rsidRDefault="00BA65B9" w:rsidP="00BA65B9">
      <w:pPr>
        <w:pStyle w:val="Heading2"/>
      </w:pPr>
      <w:bookmarkStart w:id="22" w:name="_Toc527975132"/>
      <w:bookmarkStart w:id="23" w:name="_Toc532205173"/>
      <w:r>
        <w:lastRenderedPageBreak/>
        <w:t>Mô hình hoạt động hiện thời – nghiệp vụ</w:t>
      </w:r>
      <w:bookmarkEnd w:id="22"/>
      <w:bookmarkEnd w:id="23"/>
    </w:p>
    <w:p w14:paraId="67271CD2" w14:textId="77777777" w:rsidR="00BA65B9" w:rsidRPr="0005643D" w:rsidRDefault="00BA65B9" w:rsidP="00BA65B9">
      <w:r w:rsidRPr="0005643D">
        <w:rPr>
          <w:noProof/>
          <w:lang w:eastAsia="en-US" w:bidi="ar-SA"/>
        </w:rPr>
        <w:drawing>
          <wp:inline distT="0" distB="0" distL="0" distR="0" wp14:anchorId="23414EFA" wp14:editId="1B7F9774">
            <wp:extent cx="5575300" cy="3625929"/>
            <wp:effectExtent l="0" t="0" r="0" b="0"/>
            <wp:docPr id="17" name="Picture 17"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NH\Desktop\untitledModelactivity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3625929"/>
                    </a:xfrm>
                    <a:prstGeom prst="rect">
                      <a:avLst/>
                    </a:prstGeom>
                    <a:noFill/>
                    <a:ln>
                      <a:noFill/>
                    </a:ln>
                  </pic:spPr>
                </pic:pic>
              </a:graphicData>
            </a:graphic>
          </wp:inline>
        </w:drawing>
      </w:r>
    </w:p>
    <w:p w14:paraId="62898133"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Các sản phẩm khuyến mãi, thông tin sản phẩm được truyền tải qua mạng xã hội.</w:t>
      </w:r>
    </w:p>
    <w:p w14:paraId="502E645B"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Mô hình Hiện thời của khách hàng chủ yếu thông tin với người mua qua các kênh mạng xã hội như facebook,insta…</w:t>
      </w:r>
    </w:p>
    <w:p w14:paraId="1ECCE74E"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Khách hàng trò truyện với nhân viên bán hàng qua kênh mạng xã hội hoặc điện thoại để được tư vấn bán hàng.</w:t>
      </w:r>
    </w:p>
    <w:p w14:paraId="35D2528F"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Sau hi được tư vấn khách hàng có thể đến trực tiếp công ty hoặc chốt đơn hàng để ship.</w:t>
      </w:r>
    </w:p>
    <w:p w14:paraId="60B60CC4"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Các bộ phận có liên quan như kế</w:t>
      </w:r>
      <w:r>
        <w:rPr>
          <w:rFonts w:ascii="Times New Roman" w:hAnsi="Times New Roman" w:cs="Times New Roman"/>
          <w:sz w:val="24"/>
          <w:szCs w:val="24"/>
        </w:rPr>
        <w:t xml:space="preserve"> toán</w:t>
      </w:r>
      <w:r w:rsidRPr="00743A2A">
        <w:rPr>
          <w:rFonts w:ascii="Times New Roman" w:hAnsi="Times New Roman" w:cs="Times New Roman"/>
          <w:sz w:val="24"/>
          <w:szCs w:val="24"/>
        </w:rPr>
        <w:t>, kho làm các thủ tục bán hàng.</w:t>
      </w:r>
    </w:p>
    <w:p w14:paraId="4314ACB8" w14:textId="77777777" w:rsidR="00BA65B9"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Hàng tháng các bộ phận báo cáo công việ</w:t>
      </w:r>
      <w:r>
        <w:rPr>
          <w:rFonts w:ascii="Times New Roman" w:hAnsi="Times New Roman" w:cs="Times New Roman"/>
          <w:sz w:val="24"/>
          <w:szCs w:val="24"/>
        </w:rPr>
        <w:t>c</w:t>
      </w:r>
      <w:r w:rsidRPr="00743A2A">
        <w:rPr>
          <w:rFonts w:ascii="Times New Roman" w:hAnsi="Times New Roman" w:cs="Times New Roman"/>
          <w:sz w:val="24"/>
          <w:szCs w:val="24"/>
        </w:rPr>
        <w:t>, doanh thu , …</w:t>
      </w:r>
    </w:p>
    <w:p w14:paraId="0B32EFCE" w14:textId="77777777" w:rsidR="00BA65B9" w:rsidRDefault="00BA65B9" w:rsidP="00BA65B9">
      <w:pPr>
        <w:rPr>
          <w:rFonts w:ascii="Times New Roman" w:hAnsi="Times New Roman" w:cs="Times New Roman"/>
          <w:b/>
          <w:sz w:val="24"/>
          <w:szCs w:val="24"/>
        </w:rPr>
      </w:pPr>
      <w:r>
        <w:rPr>
          <w:rFonts w:ascii="Times New Roman" w:hAnsi="Times New Roman" w:cs="Times New Roman"/>
          <w:b/>
          <w:sz w:val="24"/>
          <w:szCs w:val="24"/>
        </w:rPr>
        <w:t>Bấ</w:t>
      </w:r>
      <w:r w:rsidRPr="0005643D">
        <w:rPr>
          <w:rFonts w:ascii="Times New Roman" w:hAnsi="Times New Roman" w:cs="Times New Roman"/>
          <w:b/>
          <w:sz w:val="24"/>
          <w:szCs w:val="24"/>
        </w:rPr>
        <w:t>t Cập :</w:t>
      </w:r>
    </w:p>
    <w:p w14:paraId="3C2666F6" w14:textId="77777777" w:rsidR="00BA65B9" w:rsidRPr="0005643D" w:rsidRDefault="00BA65B9" w:rsidP="00BA65B9">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Làm phiền người mua khi phải gọi điện, nhắn tin, đồng thời mất thười gian nhân viên</w:t>
      </w:r>
    </w:p>
    <w:p w14:paraId="2848BCE4" w14:textId="77777777" w:rsidR="00BA65B9" w:rsidRPr="0005643D" w:rsidRDefault="00BA65B9" w:rsidP="00BA65B9">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Khách đặt mua nhưng không nhận</w:t>
      </w:r>
    </w:p>
    <w:p w14:paraId="09834249" w14:textId="77777777" w:rsidR="00BA65B9" w:rsidRPr="0005643D" w:rsidRDefault="00BA65B9" w:rsidP="00BA65B9">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Bất cập trong việc quản lý kho, báo cáo, các kế hoạch marketing của công ty</w:t>
      </w:r>
    </w:p>
    <w:p w14:paraId="0B929AA1" w14:textId="77777777" w:rsidR="00BA65B9" w:rsidRDefault="00BA65B9" w:rsidP="00BA65B9">
      <w:pPr>
        <w:rPr>
          <w:rFonts w:ascii="Times New Roman" w:hAnsi="Times New Roman" w:cs="Times New Roman"/>
          <w:sz w:val="24"/>
          <w:szCs w:val="24"/>
        </w:rPr>
      </w:pPr>
    </w:p>
    <w:p w14:paraId="1242B722" w14:textId="77777777" w:rsidR="00BA65B9" w:rsidRPr="00743A2A" w:rsidRDefault="00BA65B9" w:rsidP="00BA65B9">
      <w:pPr>
        <w:rPr>
          <w:rFonts w:ascii="Times New Roman" w:hAnsi="Times New Roman" w:cs="Times New Roman"/>
          <w:sz w:val="24"/>
          <w:szCs w:val="24"/>
        </w:rPr>
      </w:pPr>
    </w:p>
    <w:p w14:paraId="24784003" w14:textId="77777777" w:rsidR="00BA65B9" w:rsidRDefault="00BA65B9" w:rsidP="00BA65B9">
      <w:pPr>
        <w:pStyle w:val="Heading2"/>
      </w:pPr>
      <w:bookmarkStart w:id="24" w:name="_Toc527975133"/>
      <w:bookmarkStart w:id="25" w:name="_Toc532205174"/>
      <w:r>
        <w:lastRenderedPageBreak/>
        <w:t>Mô hình hoạt động dự kiến sau khi áp dụng sản phẩm mới</w:t>
      </w:r>
      <w:bookmarkEnd w:id="24"/>
      <w:bookmarkEnd w:id="25"/>
    </w:p>
    <w:p w14:paraId="343C7075" w14:textId="77777777" w:rsidR="00BA65B9" w:rsidRPr="0005643D" w:rsidRDefault="00BA65B9" w:rsidP="00BA65B9">
      <w:r w:rsidRPr="0005643D">
        <w:rPr>
          <w:noProof/>
          <w:lang w:eastAsia="en-US" w:bidi="ar-SA"/>
        </w:rPr>
        <w:drawing>
          <wp:inline distT="0" distB="0" distL="0" distR="0" wp14:anchorId="08E1ED53" wp14:editId="5E5A34C2">
            <wp:extent cx="5575260" cy="4305300"/>
            <wp:effectExtent l="0" t="0" r="0" b="0"/>
            <wp:docPr id="18" name="Picture 18"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NH\Desktop\untitledModelactivity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25" cy="4313150"/>
                    </a:xfrm>
                    <a:prstGeom prst="rect">
                      <a:avLst/>
                    </a:prstGeom>
                    <a:noFill/>
                    <a:ln>
                      <a:noFill/>
                    </a:ln>
                  </pic:spPr>
                </pic:pic>
              </a:graphicData>
            </a:graphic>
          </wp:inline>
        </w:drawing>
      </w:r>
    </w:p>
    <w:p w14:paraId="0DB30948" w14:textId="77777777" w:rsidR="00BA65B9" w:rsidRPr="0005643D" w:rsidRDefault="00BA65B9" w:rsidP="00BA65B9"/>
    <w:p w14:paraId="2877BB4A"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Khách Hàng có thể xem và lựa chọn sản phẩm qua trang web, mọi thông tin về sản phẩ</w:t>
      </w:r>
      <w:r>
        <w:rPr>
          <w:rFonts w:ascii="Times New Roman" w:hAnsi="Times New Roman" w:cs="Times New Roman"/>
          <w:sz w:val="24"/>
          <w:szCs w:val="24"/>
        </w:rPr>
        <w:t>m</w:t>
      </w:r>
      <w:r w:rsidRPr="00743A2A">
        <w:rPr>
          <w:rFonts w:ascii="Times New Roman" w:hAnsi="Times New Roman" w:cs="Times New Roman"/>
          <w:sz w:val="24"/>
          <w:szCs w:val="24"/>
        </w:rPr>
        <w:t>, khuyến mãi.Sau khi quyết định mua hàng khách hàng có thể thanh toán trực tuyến.Bộ phận ship sẽ giao hàng cho khách .</w:t>
      </w:r>
    </w:p>
    <w:p w14:paraId="1458DF33" w14:textId="77777777" w:rsidR="00BA65B9"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Người mua cũng có thể mua trực tiếp tại cửa hàng.</w:t>
      </w:r>
    </w:p>
    <w:p w14:paraId="30776EC9" w14:textId="77777777" w:rsidR="00BA65B9" w:rsidRPr="00743A2A" w:rsidRDefault="00BA65B9" w:rsidP="00BA65B9">
      <w:pPr>
        <w:rPr>
          <w:rFonts w:ascii="Times New Roman" w:hAnsi="Times New Roman" w:cs="Times New Roman"/>
          <w:sz w:val="24"/>
          <w:szCs w:val="24"/>
        </w:rPr>
      </w:pPr>
      <w:r>
        <w:rPr>
          <w:rFonts w:ascii="Times New Roman" w:hAnsi="Times New Roman" w:cs="Times New Roman"/>
          <w:sz w:val="24"/>
          <w:szCs w:val="24"/>
        </w:rPr>
        <w:t>Các hoạt động tiếp thị, chiến dịch quảng cáo, marketing được lưu lại.</w:t>
      </w:r>
    </w:p>
    <w:p w14:paraId="70E1E4E4"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Mọi thông tin về giao dịch sẽ được lưu lạ</w:t>
      </w:r>
      <w:r>
        <w:rPr>
          <w:rFonts w:ascii="Times New Roman" w:hAnsi="Times New Roman" w:cs="Times New Roman"/>
          <w:sz w:val="24"/>
          <w:szCs w:val="24"/>
        </w:rPr>
        <w:t>i</w:t>
      </w:r>
      <w:r w:rsidRPr="00743A2A">
        <w:rPr>
          <w:rFonts w:ascii="Times New Roman" w:hAnsi="Times New Roman" w:cs="Times New Roman"/>
          <w:sz w:val="24"/>
          <w:szCs w:val="24"/>
        </w:rPr>
        <w:t>, quản trị viên có thể thố</w:t>
      </w:r>
      <w:r>
        <w:rPr>
          <w:rFonts w:ascii="Times New Roman" w:hAnsi="Times New Roman" w:cs="Times New Roman"/>
          <w:sz w:val="24"/>
          <w:szCs w:val="24"/>
        </w:rPr>
        <w:t>ng kê doanh thu</w:t>
      </w:r>
      <w:r w:rsidRPr="00743A2A">
        <w:rPr>
          <w:rFonts w:ascii="Times New Roman" w:hAnsi="Times New Roman" w:cs="Times New Roman"/>
          <w:sz w:val="24"/>
          <w:szCs w:val="24"/>
        </w:rPr>
        <w:t>, sản phẩm thông qua hệ thống.</w:t>
      </w:r>
    </w:p>
    <w:p w14:paraId="2516F0CC" w14:textId="77777777" w:rsidR="00BA65B9" w:rsidRDefault="00BA65B9" w:rsidP="00BA65B9">
      <w:pPr>
        <w:pStyle w:val="Heading2"/>
      </w:pPr>
      <w:bookmarkStart w:id="26" w:name="_Toc527975134"/>
      <w:bookmarkStart w:id="27" w:name="_Toc532205175"/>
      <w:r>
        <w:t>Phân tích ưu điểm/nhược điểm/lợi ích khách hàng</w:t>
      </w:r>
      <w:bookmarkEnd w:id="26"/>
      <w:bookmarkEnd w:id="27"/>
    </w:p>
    <w:p w14:paraId="7C208039" w14:textId="77777777" w:rsidR="00BA65B9" w:rsidRPr="00743A2A" w:rsidRDefault="00BA65B9" w:rsidP="00BA65B9">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Ưu điểm :</w:t>
      </w:r>
    </w:p>
    <w:p w14:paraId="05E3FACE"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Người mua có thể tham khảo sản phẩm , nắm thông tin dễ dàng.</w:t>
      </w:r>
    </w:p>
    <w:p w14:paraId="16195A20"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Tối ưu hóa quá trình mua hàng qua việc thanh toán trực tuyến kèm việc giao hàng tận nơi.</w:t>
      </w:r>
    </w:p>
    <w:p w14:paraId="65A33452"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Tăng doanh số bán hàng</w:t>
      </w:r>
    </w:p>
    <w:p w14:paraId="411B1E8E" w14:textId="77777777" w:rsidR="00BA65B9" w:rsidRPr="00743A2A" w:rsidRDefault="00BA65B9" w:rsidP="00BA65B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Giảm</w:t>
      </w:r>
      <w:r w:rsidRPr="00743A2A">
        <w:rPr>
          <w:rFonts w:ascii="Times New Roman" w:hAnsi="Times New Roman" w:cs="Times New Roman"/>
          <w:sz w:val="24"/>
          <w:szCs w:val="24"/>
        </w:rPr>
        <w:t xml:space="preserve"> bớt công việc của nhân viên bán hàng , tạo hiệu quả công việc</w:t>
      </w:r>
    </w:p>
    <w:p w14:paraId="48701596"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Quản lý kho chính xác , hiệu quả</w:t>
      </w:r>
    </w:p>
    <w:p w14:paraId="0EF8F9D5"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lastRenderedPageBreak/>
        <w:t>Quản lý chiến dịch marketing</w:t>
      </w:r>
    </w:p>
    <w:p w14:paraId="009507CC"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Thống kê một cách chính xác và chi tiết</w:t>
      </w:r>
    </w:p>
    <w:p w14:paraId="7058BF0D" w14:textId="77777777" w:rsidR="00BA65B9" w:rsidRPr="00743A2A" w:rsidRDefault="00BA65B9" w:rsidP="00BA65B9">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Nhược Điểm:</w:t>
      </w:r>
    </w:p>
    <w:p w14:paraId="17A63A6E" w14:textId="77777777" w:rsidR="00BA65B9" w:rsidRPr="00743A2A" w:rsidRDefault="00BA65B9" w:rsidP="00BA65B9">
      <w:pPr>
        <w:pStyle w:val="ListParagraph"/>
        <w:numPr>
          <w:ilvl w:val="1"/>
          <w:numId w:val="4"/>
        </w:numPr>
        <w:rPr>
          <w:rFonts w:ascii="Times New Roman" w:hAnsi="Times New Roman" w:cs="Times New Roman"/>
          <w:sz w:val="24"/>
          <w:szCs w:val="24"/>
        </w:rPr>
      </w:pPr>
      <w:r w:rsidRPr="00743A2A">
        <w:rPr>
          <w:rFonts w:ascii="Times New Roman" w:hAnsi="Times New Roman" w:cs="Times New Roman"/>
          <w:sz w:val="24"/>
          <w:szCs w:val="24"/>
        </w:rPr>
        <w:t>Việc sử dụng hệ thống tin học có thể dẫn đến việc bị tấn công.</w:t>
      </w:r>
    </w:p>
    <w:p w14:paraId="5F1C51C5" w14:textId="77777777" w:rsidR="00BA65B9" w:rsidRDefault="00BA65B9" w:rsidP="00BA65B9">
      <w:pPr>
        <w:pStyle w:val="Heading1"/>
        <w:tabs>
          <w:tab w:val="clear" w:pos="612"/>
          <w:tab w:val="num" w:pos="432"/>
        </w:tabs>
        <w:ind w:left="432"/>
      </w:pPr>
      <w:bookmarkStart w:id="28" w:name="_Toc527975135"/>
      <w:bookmarkStart w:id="29" w:name="_Toc532205176"/>
      <w:bookmarkStart w:id="30" w:name="_Toc527975136"/>
      <w:r>
        <w:t>Ước lượng</w:t>
      </w:r>
      <w:bookmarkEnd w:id="28"/>
      <w:bookmarkEnd w:id="29"/>
    </w:p>
    <w:p w14:paraId="5C79DB2A" w14:textId="77777777" w:rsidR="00BA65B9" w:rsidRDefault="00BA65B9" w:rsidP="00BA65B9">
      <w:pPr>
        <w:pStyle w:val="Heading2"/>
      </w:pPr>
      <w:bookmarkStart w:id="31" w:name="_Toc532205177"/>
      <w:r>
        <w:t>Ước lượng tính năng</w:t>
      </w:r>
      <w:bookmarkEnd w:id="30"/>
      <w:bookmarkEnd w:id="31"/>
    </w:p>
    <w:p w14:paraId="49D9C9FA" w14:textId="77777777" w:rsidR="00BA65B9" w:rsidRPr="00016896"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Hiển thị </w:t>
      </w:r>
    </w:p>
    <w:p w14:paraId="43264EFE"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FB13194"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danh mục đa cấp</w:t>
      </w:r>
    </w:p>
    <w:p w14:paraId="3BC7C34C"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799C0DDA"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nhanh</w:t>
      </w:r>
    </w:p>
    <w:p w14:paraId="72CC5CD4"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25121BF1"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Bộ lọc sản phẩm đa năng</w:t>
      </w:r>
    </w:p>
    <w:p w14:paraId="42C6A7D2" w14:textId="77777777" w:rsidR="00BA65B9" w:rsidRPr="00016896" w:rsidRDefault="00BA65B9" w:rsidP="00BA65B9">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6"/>
          <w:szCs w:val="26"/>
          <w:lang w:eastAsia="en-US" w:bidi="ar-SA"/>
        </w:rPr>
      </w:pPr>
    </w:p>
    <w:p w14:paraId="5A20F0C3"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từ khóa, danh mục, giá</w:t>
      </w:r>
    </w:p>
    <w:p w14:paraId="3CC16200"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1D968D3"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nhiều ảnh mô tả cho sản phẩm</w:t>
      </w:r>
    </w:p>
    <w:p w14:paraId="6C9743C9"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02106DC2"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ảnh sản phẩm dạng slide show đẹp mắt</w:t>
      </w:r>
    </w:p>
    <w:p w14:paraId="4B4F6924"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08176BA"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thông số (Mã hàng, bảo hành,  màu sắc, kích thước…)</w:t>
      </w:r>
    </w:p>
    <w:p w14:paraId="41B49696"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801CA3D"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kích thước ảnh</w:t>
      </w:r>
    </w:p>
    <w:p w14:paraId="07B86686"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841C66C"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Zoom ảnh khi xem sản phẩm</w:t>
      </w:r>
    </w:p>
    <w:p w14:paraId="1E65E95D"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6B65D3E"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khuyến mại, giảm giá</w:t>
      </w:r>
    </w:p>
    <w:p w14:paraId="5D23DFCD"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44D91DD"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Đánh giá, bình luận sản phẩm</w:t>
      </w:r>
    </w:p>
    <w:p w14:paraId="6EE1B5AE"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403D1B7"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sản phẩm liên quan</w:t>
      </w:r>
    </w:p>
    <w:p w14:paraId="01913CEA"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BDA91E8"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thuộc tính sản phẩm</w:t>
      </w:r>
    </w:p>
    <w:p w14:paraId="4B1C5443"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18D9719F"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Thông tin giá: Giá bán, giá thị trường, liên hệ để có giá mới nhất.</w:t>
      </w:r>
    </w:p>
    <w:p w14:paraId="68E8AE16"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416B6D37"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Đặt hàng &amp; Gửi đơn hàng:</w:t>
      </w:r>
    </w:p>
    <w:p w14:paraId="5149AE0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2A6DEC0"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Cơ chế gợi ý sản phẩm thông minh</w:t>
      </w:r>
    </w:p>
    <w:p w14:paraId="26BC1DCE"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9D02834"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Giỏ hàng trực quan</w:t>
      </w:r>
    </w:p>
    <w:p w14:paraId="61A3077D"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66333E1"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Tính năng giỏ hàng chuyên nghiệp, dễ dùng</w:t>
      </w:r>
    </w:p>
    <w:p w14:paraId="66CA2709"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4487E7A"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Thêm vào giỏ hàng bằng một click</w:t>
      </w:r>
    </w:p>
    <w:p w14:paraId="1C28F1FA"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9D7CDC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thông tin giỏ hàng</w:t>
      </w:r>
    </w:p>
    <w:p w14:paraId="16FE097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ABEAAB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Xóa sản phẩm khỏi giỏ hàng</w:t>
      </w:r>
    </w:p>
    <w:p w14:paraId="6FA92CE9"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82CEA71"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đơn hàng để đặt hàng</w:t>
      </w:r>
    </w:p>
    <w:p w14:paraId="7E2ADE5E"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DA1BCE0"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Đặt hàng không cần tài khoản/ Đã có tài khoản</w:t>
      </w:r>
    </w:p>
    <w:p w14:paraId="50D7B99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EF88683"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Quy trình thanh toán và đặt hàng mới</w:t>
      </w:r>
    </w:p>
    <w:p w14:paraId="1F4D3E90"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7165CE3C"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kho hàng:</w:t>
      </w:r>
    </w:p>
    <w:p w14:paraId="69A5CF47"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90DBDD2" w14:textId="77777777" w:rsidR="00BA65B9" w:rsidRPr="00743A2A" w:rsidRDefault="00BA65B9" w:rsidP="00BA65B9">
      <w:pPr>
        <w:pStyle w:val="ListParagraph"/>
        <w:widowControl/>
        <w:numPr>
          <w:ilvl w:val="1"/>
          <w:numId w:val="9"/>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Tổ chức danh mục sản phẩm đa cấp</w:t>
      </w:r>
    </w:p>
    <w:p w14:paraId="3F37F1C3"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042A2D3"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Sắp xếp danh mục linh hoạt</w:t>
      </w:r>
    </w:p>
    <w:p w14:paraId="776D6273"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A66C1E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danh mục</w:t>
      </w:r>
    </w:p>
    <w:p w14:paraId="13297298"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81DE31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danh sách sản phẩm</w:t>
      </w:r>
    </w:p>
    <w:p w14:paraId="6D9EF50D"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62BD6EE"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Lọc, tìm kiếm sản phẩm theo nhiều tiêu chí</w:t>
      </w:r>
    </w:p>
    <w:p w14:paraId="5AE12ED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BCDF74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sản phẩm</w:t>
      </w:r>
    </w:p>
    <w:p w14:paraId="7793E8C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0553A64"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trạng thái còn hàng/hết hàng</w:t>
      </w:r>
    </w:p>
    <w:p w14:paraId="60ADAE9F"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210EE9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thông số cho hàng hóa</w:t>
      </w:r>
    </w:p>
    <w:p w14:paraId="5E9EF7FE"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39CA7E4"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các thông số phù hợp (Mã hàng, bảo hành, màu sắc, kích thước…)</w:t>
      </w:r>
    </w:p>
    <w:p w14:paraId="7BE18D6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6FB5FE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sửa, xóa sản phẩm</w:t>
      </w:r>
    </w:p>
    <w:p w14:paraId="449AB12D"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D8BF52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VAT</w:t>
      </w:r>
    </w:p>
    <w:p w14:paraId="7D48788F"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0460A59"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Cảnh báo khi hết hàng</w:t>
      </w:r>
    </w:p>
    <w:p w14:paraId="7A07D0A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8DD363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thuộc tính sản phẩm</w:t>
      </w:r>
    </w:p>
    <w:p w14:paraId="7976C7C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CDA322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copy/paste thông tin từ website khác</w:t>
      </w:r>
    </w:p>
    <w:p w14:paraId="39C2992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97AFDC1"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giá cùng lúc hàng trăm sản phẩm…</w:t>
      </w:r>
    </w:p>
    <w:p w14:paraId="7E65CDF8"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29BA2D9"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đơn hàng:</w:t>
      </w:r>
    </w:p>
    <w:p w14:paraId="47C32D22"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5A74413"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Tiếp nhận đơn đặt hàng trực tuyến</w:t>
      </w:r>
    </w:p>
    <w:p w14:paraId="1CEB54C3"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B1F77BD"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sản phẩm, giá trị đơn hàng</w:t>
      </w:r>
    </w:p>
    <w:p w14:paraId="5141384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E197CA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người đặt hàng</w:t>
      </w:r>
    </w:p>
    <w:p w14:paraId="42CFB942"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602E15C"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Xử lý và thay đổi trạng thái đơn hàng</w:t>
      </w:r>
    </w:p>
    <w:p w14:paraId="278C4BB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C421F72"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vết, ghi chú thông tin đơn hàng</w:t>
      </w:r>
    </w:p>
    <w:p w14:paraId="1FBD427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AAA9D5A"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hủy đơn hàng</w:t>
      </w:r>
    </w:p>
    <w:p w14:paraId="3E63574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18AAAC"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đơn hàng thành công</w:t>
      </w:r>
    </w:p>
    <w:p w14:paraId="41583478"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FE1AAF8"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 xml:space="preserve">Quản lý khách hàng: </w:t>
      </w:r>
    </w:p>
    <w:p w14:paraId="3F68E1F5"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5B14334"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thông tin khách hàng</w:t>
      </w:r>
    </w:p>
    <w:p w14:paraId="6C6BFB8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59C66F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tên, email, điện thoại, nhóm</w:t>
      </w:r>
    </w:p>
    <w:p w14:paraId="5C280419"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6322D8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mới khách hàng</w:t>
      </w:r>
    </w:p>
    <w:p w14:paraId="4E08F326" w14:textId="77777777" w:rsidR="00BA65B9" w:rsidRPr="00743A2A" w:rsidRDefault="00BA65B9" w:rsidP="00BA65B9">
      <w:pPr>
        <w:pStyle w:val="ListParagraph"/>
        <w:rPr>
          <w:rFonts w:ascii="Times New Roman" w:eastAsia="Times New Roman" w:hAnsi="Times New Roman" w:cs="Times New Roman"/>
          <w:color w:val="616161"/>
          <w:sz w:val="24"/>
          <w:szCs w:val="24"/>
          <w:lang w:eastAsia="en-US" w:bidi="ar-SA"/>
        </w:rPr>
      </w:pPr>
    </w:p>
    <w:p w14:paraId="4864DC9C"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Khách hàng chỉnh sửa thông tin cá nhân.</w:t>
      </w:r>
    </w:p>
    <w:p w14:paraId="60702469" w14:textId="77777777" w:rsidR="00BA65B9" w:rsidRPr="00743A2A" w:rsidRDefault="00BA65B9" w:rsidP="00BA65B9">
      <w:pPr>
        <w:pStyle w:val="ListParagraph"/>
        <w:rPr>
          <w:rFonts w:ascii="Times New Roman" w:eastAsia="Times New Roman" w:hAnsi="Times New Roman" w:cs="Times New Roman"/>
          <w:color w:val="616161"/>
          <w:sz w:val="24"/>
          <w:szCs w:val="24"/>
          <w:lang w:eastAsia="en-US" w:bidi="ar-SA"/>
        </w:rPr>
      </w:pPr>
    </w:p>
    <w:p w14:paraId="4931C4E2"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thực các thông tin khách hàng(email,sđt…)</w:t>
      </w:r>
    </w:p>
    <w:p w14:paraId="155AEBC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C148E7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BAAE65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6527EE8"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Thanh toán &amp; Vận chuyển:</w:t>
      </w:r>
    </w:p>
    <w:p w14:paraId="25DB36B7"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5CED94E"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hình thức thanh toán trực tuyến</w:t>
      </w:r>
    </w:p>
    <w:p w14:paraId="4B736279"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4958D5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Paypal</w:t>
      </w:r>
    </w:p>
    <w:p w14:paraId="185BB366"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0FE0867"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Baokim.vn</w:t>
      </w:r>
    </w:p>
    <w:p w14:paraId="7C9521A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0399D8D"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Nganluong.vn</w:t>
      </w:r>
    </w:p>
    <w:p w14:paraId="3D5DEA96"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6FD577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cơ chế vận chuyển</w:t>
      </w:r>
    </w:p>
    <w:p w14:paraId="5010F8FF"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362D3224"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Tiếp thị &amp; Khuyến mại:</w:t>
      </w:r>
    </w:p>
    <w:p w14:paraId="7EE9714E" w14:textId="77777777" w:rsidR="00BA65B9" w:rsidRPr="00743A2A" w:rsidRDefault="00BA65B9" w:rsidP="00BA65B9">
      <w:pPr>
        <w:pStyle w:val="ListParagraph"/>
        <w:widowControl/>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p>
    <w:p w14:paraId="5CACC28F"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AB0C04A"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 xml:space="preserve">Có Thể Trực tiếp chat , gọi điện  với khách hàng qua hệ thống </w:t>
      </w:r>
    </w:p>
    <w:p w14:paraId="19CDB6A5"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3E490AB"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Đăng tải các nhóm sản phẩm khuyến mãi lên trang chủ hoặc vị trí bất kỳ trên website</w:t>
      </w:r>
    </w:p>
    <w:p w14:paraId="728E907D"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249F73B"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Tạo các banner cho chiến dịch khuyến mãi</w:t>
      </w:r>
    </w:p>
    <w:p w14:paraId="4A9E7AF5" w14:textId="77777777" w:rsidR="00BA65B9" w:rsidRPr="00743A2A" w:rsidRDefault="00BA65B9" w:rsidP="00BA65B9">
      <w:pPr>
        <w:pStyle w:val="ListParagraph"/>
        <w:rPr>
          <w:rFonts w:ascii="Times New Roman" w:eastAsia="Times New Roman" w:hAnsi="Times New Roman" w:cs="Times New Roman"/>
          <w:color w:val="616161"/>
          <w:sz w:val="24"/>
          <w:szCs w:val="24"/>
          <w:lang w:eastAsia="en-US" w:bidi="ar-SA"/>
        </w:rPr>
      </w:pPr>
    </w:p>
    <w:p w14:paraId="3CDFF1C1"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Thiết lập các nhóm sản phẩm khuyến mãi, giảm giá, hàng mới, hàng sắp về…</w:t>
      </w:r>
    </w:p>
    <w:p w14:paraId="764A5067"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BFB70B6"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81FC22C"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chiến dịch marketing qua email</w:t>
      </w:r>
    </w:p>
    <w:p w14:paraId="1568D37A"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185995A"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email đến hàng trăm nghìn khách hàng</w:t>
      </w:r>
    </w:p>
    <w:p w14:paraId="2D590E14"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C7DDCD2"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các chiến dịch đã thực hiện</w:t>
      </w:r>
    </w:p>
    <w:p w14:paraId="138D500A" w14:textId="77777777" w:rsidR="00BA65B9" w:rsidRDefault="00BA65B9" w:rsidP="00BA65B9">
      <w:pPr>
        <w:pStyle w:val="Heading2"/>
      </w:pPr>
      <w:bookmarkStart w:id="32" w:name="_Toc527975137"/>
      <w:bookmarkStart w:id="33" w:name="_Toc532205178"/>
      <w:r>
        <w:t>Ước lượng cách tích hợp hệ thống</w:t>
      </w:r>
      <w:bookmarkEnd w:id="32"/>
      <w:bookmarkEnd w:id="33"/>
    </w:p>
    <w:p w14:paraId="2F444AC1" w14:textId="77777777" w:rsidR="00BA65B9" w:rsidRPr="00743A2A" w:rsidRDefault="00BA65B9" w:rsidP="00BA65B9">
      <w:pPr>
        <w:ind w:left="180"/>
        <w:rPr>
          <w:rFonts w:ascii="Times New Roman" w:hAnsi="Times New Roman" w:cs="Times New Roman"/>
          <w:sz w:val="24"/>
          <w:szCs w:val="24"/>
        </w:rPr>
      </w:pPr>
      <w:r w:rsidRPr="00743A2A">
        <w:rPr>
          <w:rFonts w:ascii="Times New Roman" w:hAnsi="Times New Roman" w:cs="Times New Roman"/>
          <w:sz w:val="24"/>
          <w:szCs w:val="24"/>
        </w:rPr>
        <w:t>-Tích hợp hệ thống :</w:t>
      </w:r>
    </w:p>
    <w:p w14:paraId="69F48DA6"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 xml:space="preserve">Máy chủ </w:t>
      </w:r>
    </w:p>
    <w:p w14:paraId="65EB1AB4"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Hạ Tầng Mạng Nội Bộ</w:t>
      </w:r>
    </w:p>
    <w:p w14:paraId="076C5FD5"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Cở sở dữ liệu :mysql</w:t>
      </w:r>
    </w:p>
    <w:p w14:paraId="63A52C31"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Các hệ thống thanh toán (paypal,baokim,…)</w:t>
      </w:r>
    </w:p>
    <w:p w14:paraId="529D4E62"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Office (excel) và cơ sở dữ liệu</w:t>
      </w:r>
    </w:p>
    <w:p w14:paraId="77D4E5BB"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Facebook api</w:t>
      </w:r>
    </w:p>
    <w:p w14:paraId="3D7E38DC"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Antbuddy (Hệ thống gọi điện chắm sóc khách hàng)</w:t>
      </w:r>
    </w:p>
    <w:p w14:paraId="2E582890" w14:textId="77777777" w:rsidR="00BA65B9" w:rsidRDefault="00BA65B9" w:rsidP="00BA65B9">
      <w:pPr>
        <w:pStyle w:val="Heading2"/>
      </w:pPr>
      <w:bookmarkStart w:id="34" w:name="_Toc527975138"/>
      <w:bookmarkStart w:id="35" w:name="_Toc532205179"/>
      <w:r>
        <w:t>Ước lượng thời gian</w:t>
      </w:r>
      <w:bookmarkEnd w:id="34"/>
      <w:bookmarkEnd w:id="35"/>
    </w:p>
    <w:p w14:paraId="0718F196" w14:textId="77777777" w:rsidR="00BA65B9" w:rsidRPr="00743A2A" w:rsidRDefault="00BA65B9" w:rsidP="00BA65B9">
      <w:pPr>
        <w:ind w:firstLine="180"/>
        <w:rPr>
          <w:rFonts w:ascii="Times New Roman" w:hAnsi="Times New Roman" w:cs="Times New Roman"/>
          <w:sz w:val="24"/>
          <w:szCs w:val="24"/>
        </w:rPr>
      </w:pPr>
      <w:r w:rsidRPr="00743A2A">
        <w:rPr>
          <w:rFonts w:ascii="Times New Roman" w:hAnsi="Times New Roman" w:cs="Times New Roman"/>
          <w:sz w:val="24"/>
          <w:szCs w:val="24"/>
        </w:rPr>
        <w:t>3 Tháng , Phân chia thành các giai đoạn: Khảo sát, Xây dựng , kiểm thử, Nghiệm thu.</w:t>
      </w:r>
    </w:p>
    <w:p w14:paraId="62F8AFBA" w14:textId="77777777" w:rsidR="00BA65B9" w:rsidRDefault="00BA65B9" w:rsidP="00BA65B9">
      <w:pPr>
        <w:pStyle w:val="Heading2"/>
      </w:pPr>
      <w:bookmarkStart w:id="36" w:name="_Toc527975139"/>
      <w:bookmarkStart w:id="37" w:name="_Toc532205180"/>
      <w:r>
        <w:t>Ước lượng rủi ro</w:t>
      </w:r>
      <w:bookmarkEnd w:id="36"/>
      <w:bookmarkEnd w:id="37"/>
    </w:p>
    <w:p w14:paraId="797A6129"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Các rủi ro có thể:</w:t>
      </w:r>
    </w:p>
    <w:p w14:paraId="66EE65FE" w14:textId="77777777" w:rsidR="00BA65B9" w:rsidRPr="00743A2A" w:rsidRDefault="00BA65B9" w:rsidP="00BA65B9">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Bảo mật : bị tấn công mất thông tin khách hàng.</w:t>
      </w:r>
    </w:p>
    <w:p w14:paraId="62CBA41A" w14:textId="77777777" w:rsidR="00BA65B9" w:rsidRPr="00743A2A" w:rsidRDefault="00BA65B9" w:rsidP="00BA65B9">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Sử dụng hệ thống tường lửa , phương án backup dữ liệu.</w:t>
      </w:r>
    </w:p>
    <w:p w14:paraId="396369B0" w14:textId="77777777" w:rsidR="00BA65B9" w:rsidRPr="00743A2A" w:rsidRDefault="00BA65B9" w:rsidP="00BA65B9">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Nhân sự : Sơn Chuẩn bị nghỉ việc.</w:t>
      </w:r>
    </w:p>
    <w:p w14:paraId="35DA6286" w14:textId="77777777" w:rsidR="00BA65B9" w:rsidRPr="00743A2A" w:rsidRDefault="00BA65B9" w:rsidP="00BA65B9">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 Tuyển dụng nhân sự và training dự án trước khi sơn nghỉ việc</w:t>
      </w:r>
    </w:p>
    <w:p w14:paraId="16028380" w14:textId="77777777" w:rsidR="00BA65B9" w:rsidRPr="00743A2A" w:rsidRDefault="00BA65B9" w:rsidP="00BA65B9">
      <w:pPr>
        <w:pStyle w:val="ListParagraph"/>
        <w:numPr>
          <w:ilvl w:val="0"/>
          <w:numId w:val="11"/>
        </w:numPr>
        <w:rPr>
          <w:rFonts w:ascii="Times New Roman" w:hAnsi="Times New Roman" w:cs="Times New Roman"/>
          <w:sz w:val="24"/>
          <w:szCs w:val="24"/>
        </w:rPr>
      </w:pPr>
      <w:r w:rsidRPr="00743A2A">
        <w:rPr>
          <w:rFonts w:ascii="Times New Roman" w:hAnsi="Times New Roman" w:cs="Times New Roman"/>
          <w:sz w:val="24"/>
          <w:szCs w:val="24"/>
        </w:rPr>
        <w:t>Khách hàng thay đổi thiết kế :</w:t>
      </w:r>
    </w:p>
    <w:p w14:paraId="797B90A6" w14:textId="77777777" w:rsidR="00BA65B9" w:rsidRPr="00743A2A" w:rsidRDefault="00BA65B9" w:rsidP="00BA65B9">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:Thống nhất với khách hàng và hạn chế sự thay đổi của khách hàng.</w:t>
      </w:r>
    </w:p>
    <w:p w14:paraId="146937A1" w14:textId="77777777" w:rsidR="00BA65B9" w:rsidRDefault="00BA65B9" w:rsidP="00BA65B9">
      <w:pPr>
        <w:pStyle w:val="Heading2"/>
      </w:pPr>
      <w:bookmarkStart w:id="38" w:name="_Toc527975140"/>
      <w:bookmarkStart w:id="39" w:name="_Toc532205181"/>
      <w:r>
        <w:t>Xác định các hạng mục kiểm thử</w:t>
      </w:r>
      <w:bookmarkEnd w:id="38"/>
      <w:bookmarkEnd w:id="39"/>
    </w:p>
    <w:p w14:paraId="2387D0C4" w14:textId="77777777" w:rsidR="00BA65B9" w:rsidRPr="006973B3" w:rsidRDefault="00BA65B9" w:rsidP="00BA65B9">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Functional testing - kiểm tra chức năng</w:t>
      </w:r>
    </w:p>
    <w:p w14:paraId="2C60A84D" w14:textId="77777777" w:rsidR="00BA65B9" w:rsidRPr="00743A2A" w:rsidRDefault="00BA65B9" w:rsidP="00BA65B9">
      <w:pPr>
        <w:widowControl/>
        <w:numPr>
          <w:ilvl w:val="0"/>
          <w:numId w:val="14"/>
        </w:numPr>
        <w:tabs>
          <w:tab w:val="clear" w:pos="720"/>
          <w:tab w:val="num" w:pos="900"/>
        </w:tabs>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Function testing - kiểm tra chức năng</w:t>
      </w:r>
    </w:p>
    <w:p w14:paraId="13255530" w14:textId="77777777" w:rsidR="00BA65B9" w:rsidRPr="00743A2A" w:rsidRDefault="00BA65B9" w:rsidP="00BA65B9">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User interface testing - kiểm tra giao diện người sử dụng</w:t>
      </w:r>
    </w:p>
    <w:p w14:paraId="1A41C34B" w14:textId="77777777" w:rsidR="00BA65B9" w:rsidRPr="00743A2A" w:rsidRDefault="00BA65B9" w:rsidP="00BA65B9">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Data &amp; database integrity testing - kiểm tra DL &amp; tích hợp DL</w:t>
      </w:r>
    </w:p>
    <w:p w14:paraId="67EDD834" w14:textId="77777777" w:rsidR="00BA65B9" w:rsidRPr="00743A2A" w:rsidRDefault="00BA65B9" w:rsidP="00BA65B9">
      <w:pPr>
        <w:pStyle w:val="NormalWeb"/>
        <w:numPr>
          <w:ilvl w:val="0"/>
          <w:numId w:val="14"/>
        </w:numPr>
        <w:ind w:left="540"/>
        <w:jc w:val="left"/>
        <w:rPr>
          <w:sz w:val="24"/>
        </w:rPr>
      </w:pPr>
      <w:r w:rsidRPr="00743A2A">
        <w:rPr>
          <w:sz w:val="24"/>
        </w:rPr>
        <w:t>Business cycle testing - kiểm tra chu trình nghiệp vụ</w:t>
      </w:r>
    </w:p>
    <w:p w14:paraId="2A8C396E" w14:textId="77777777" w:rsidR="00BA65B9" w:rsidRPr="006973B3" w:rsidRDefault="00BA65B9" w:rsidP="00BA65B9">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lastRenderedPageBreak/>
        <w:t>Performance testing - kiểm tra hiệu xuất</w:t>
      </w:r>
    </w:p>
    <w:p w14:paraId="6083F212" w14:textId="77777777" w:rsidR="00BA65B9" w:rsidRPr="00743A2A" w:rsidRDefault="00BA65B9" w:rsidP="00BA65B9">
      <w:pPr>
        <w:pStyle w:val="NormalWeb"/>
        <w:numPr>
          <w:ilvl w:val="0"/>
          <w:numId w:val="14"/>
        </w:numPr>
        <w:ind w:left="540"/>
        <w:jc w:val="left"/>
        <w:rPr>
          <w:sz w:val="24"/>
        </w:rPr>
      </w:pPr>
      <w:r w:rsidRPr="00743A2A">
        <w:rPr>
          <w:sz w:val="24"/>
        </w:rPr>
        <w:t>Performance profiling</w:t>
      </w:r>
    </w:p>
    <w:p w14:paraId="40EA96D3" w14:textId="77777777" w:rsidR="00BA65B9" w:rsidRPr="00743A2A" w:rsidRDefault="00BA65B9" w:rsidP="00BA65B9">
      <w:pPr>
        <w:pStyle w:val="NormalWeb"/>
        <w:numPr>
          <w:ilvl w:val="0"/>
          <w:numId w:val="14"/>
        </w:numPr>
        <w:ind w:left="540"/>
        <w:jc w:val="left"/>
        <w:rPr>
          <w:sz w:val="24"/>
        </w:rPr>
      </w:pPr>
      <w:r w:rsidRPr="00743A2A">
        <w:rPr>
          <w:sz w:val="24"/>
        </w:rPr>
        <w:t>Load testing</w:t>
      </w:r>
    </w:p>
    <w:p w14:paraId="02A8E0EB" w14:textId="77777777" w:rsidR="00BA65B9" w:rsidRPr="00743A2A" w:rsidRDefault="00BA65B9" w:rsidP="00BA65B9">
      <w:pPr>
        <w:pStyle w:val="NormalWeb"/>
        <w:numPr>
          <w:ilvl w:val="0"/>
          <w:numId w:val="14"/>
        </w:numPr>
        <w:ind w:left="540"/>
        <w:jc w:val="left"/>
        <w:rPr>
          <w:sz w:val="24"/>
        </w:rPr>
      </w:pPr>
      <w:r w:rsidRPr="00743A2A">
        <w:rPr>
          <w:sz w:val="24"/>
        </w:rPr>
        <w:t>Sự chính xác của hệ thống.</w:t>
      </w:r>
    </w:p>
    <w:p w14:paraId="23C936B1" w14:textId="77777777" w:rsidR="00BA65B9" w:rsidRPr="006973B3" w:rsidRDefault="00BA65B9" w:rsidP="00BA65B9">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Security &amp; Access control testing - kiểm tra bảo mật &amp; kiểm soát truy cập</w:t>
      </w:r>
    </w:p>
    <w:p w14:paraId="7943FB4B" w14:textId="77777777" w:rsidR="00BA65B9" w:rsidRDefault="00BA65B9" w:rsidP="00BA65B9">
      <w:pPr>
        <w:pStyle w:val="Caption"/>
        <w:ind w:left="180"/>
        <w:jc w:val="left"/>
        <w:rPr>
          <w:rStyle w:val="Emphasis"/>
          <w:rFonts w:ascii="Times New Roman" w:hAnsi="Times New Roman" w:cs="Times New Roman"/>
          <w:i w:val="0"/>
          <w:iCs w:val="0"/>
          <w:sz w:val="28"/>
          <w:szCs w:val="28"/>
        </w:rPr>
      </w:pPr>
      <w:r w:rsidRPr="006973B3">
        <w:rPr>
          <w:rStyle w:val="Emphasis"/>
          <w:rFonts w:ascii="Times New Roman" w:hAnsi="Times New Roman" w:cs="Times New Roman"/>
          <w:i w:val="0"/>
          <w:iCs w:val="0"/>
          <w:sz w:val="28"/>
          <w:szCs w:val="28"/>
        </w:rPr>
        <w:t>Database Test Cases (Test case cơ sở dữ liệu)</w:t>
      </w:r>
    </w:p>
    <w:p w14:paraId="400C58AB" w14:textId="77777777" w:rsidR="00BA65B9" w:rsidRPr="00743A2A" w:rsidRDefault="00BA65B9" w:rsidP="00BA65B9">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Ứng dụng có lưu trữ các dữ liệu đã nhập vào cơ sở dữ liệu?</w:t>
      </w:r>
    </w:p>
    <w:p w14:paraId="34B26BAB" w14:textId="77777777" w:rsidR="00BA65B9" w:rsidRPr="00743A2A" w:rsidRDefault="00BA65B9" w:rsidP="00BA65B9">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Trong suốt tiến trình có dữ liệu nào bị mất không?</w:t>
      </w:r>
    </w:p>
    <w:p w14:paraId="3BD946E7" w14:textId="77777777" w:rsidR="00BA65B9" w:rsidRPr="00743A2A" w:rsidRDefault="00BA65B9" w:rsidP="00BA65B9">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Một phần dữ liệu đã thực hiện không nên được lưu lại.</w:t>
      </w:r>
    </w:p>
    <w:p w14:paraId="1981E636" w14:textId="77777777" w:rsidR="00BA65B9" w:rsidRPr="00743A2A" w:rsidRDefault="00BA65B9" w:rsidP="00BA65B9">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Người dùng trái phép không được xem hoặc truy cập thông tin của người dùng.</w:t>
      </w:r>
    </w:p>
    <w:p w14:paraId="27695460" w14:textId="77777777" w:rsidR="00BA65B9" w:rsidRPr="006973B3" w:rsidRDefault="00BA65B9" w:rsidP="00BA65B9"/>
    <w:p w14:paraId="0ED6A78B" w14:textId="77777777" w:rsidR="00BA65B9" w:rsidRPr="00C636C5" w:rsidRDefault="00BA65B9" w:rsidP="00BA65B9">
      <w:pPr>
        <w:rPr>
          <w:rFonts w:ascii="Times New Roman" w:hAnsi="Times New Roman" w:cs="Times New Roman"/>
          <w:sz w:val="26"/>
          <w:szCs w:val="26"/>
        </w:rPr>
      </w:pPr>
    </w:p>
    <w:p w14:paraId="5BE6299B" w14:textId="77777777" w:rsidR="00BA65B9" w:rsidRDefault="00BA65B9" w:rsidP="00BA65B9">
      <w:pPr>
        <w:pStyle w:val="Heading2"/>
      </w:pPr>
      <w:bookmarkStart w:id="40" w:name="_Toc527975141"/>
      <w:bookmarkStart w:id="41" w:name="_Toc532205182"/>
      <w:r>
        <w:t>Ước lượng cách thức triển khai/cài đặt</w:t>
      </w:r>
      <w:bookmarkEnd w:id="40"/>
      <w:bookmarkEnd w:id="41"/>
    </w:p>
    <w:p w14:paraId="27D6FC4C" w14:textId="77777777" w:rsidR="00BA65B9" w:rsidRPr="00743A2A" w:rsidRDefault="00BA65B9" w:rsidP="00BA65B9">
      <w:pPr>
        <w:ind w:left="180"/>
        <w:rPr>
          <w:rFonts w:ascii="Times New Roman" w:hAnsi="Times New Roman" w:cs="Times New Roman"/>
          <w:sz w:val="24"/>
          <w:szCs w:val="24"/>
        </w:rPr>
      </w:pPr>
      <w:r w:rsidRPr="00743A2A">
        <w:rPr>
          <w:rFonts w:ascii="Times New Roman" w:hAnsi="Times New Roman" w:cs="Times New Roman"/>
          <w:sz w:val="24"/>
          <w:szCs w:val="24"/>
        </w:rPr>
        <w:t>-Server : Mua mới</w:t>
      </w:r>
    </w:p>
    <w:p w14:paraId="7D99B30B" w14:textId="77777777" w:rsidR="00BA65B9" w:rsidRPr="00743A2A" w:rsidRDefault="00BA65B9" w:rsidP="00BA65B9">
      <w:pPr>
        <w:pStyle w:val="NormalWeb"/>
        <w:shd w:val="clear" w:color="auto" w:fill="FFFFFF"/>
        <w:spacing w:before="0" w:beforeAutospacing="0" w:after="150" w:afterAutospacing="0"/>
        <w:ind w:left="180"/>
        <w:rPr>
          <w:color w:val="333333"/>
          <w:sz w:val="24"/>
        </w:rPr>
      </w:pPr>
      <w:r w:rsidRPr="00743A2A">
        <w:rPr>
          <w:sz w:val="24"/>
        </w:rPr>
        <w:t>-</w:t>
      </w:r>
      <w:r w:rsidRPr="00743A2A">
        <w:rPr>
          <w:color w:val="333333"/>
          <w:sz w:val="24"/>
        </w:rPr>
        <w:t> Triển khai thiết bị dẫn (ống nhựa, nẹp…).</w:t>
      </w:r>
    </w:p>
    <w:p w14:paraId="0C76991F"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Triển khai hệ thống cáp mạng theo sơ đồ thiết kế.</w:t>
      </w:r>
    </w:p>
    <w:p w14:paraId="3CDCF1EF"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Đánh dấu dây cáp và kết nối vào Switch.</w:t>
      </w:r>
    </w:p>
    <w:p w14:paraId="033A3618"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6B39E925"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thống cho toàn bộ các máy tính.</w:t>
      </w:r>
    </w:p>
    <w:p w14:paraId="27B213A7"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điều hành Linux cho Server.</w:t>
      </w:r>
    </w:p>
    <w:p w14:paraId="75A8A4BD"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truyền tải mạng và các dịch vụ mạng.</w:t>
      </w:r>
    </w:p>
    <w:p w14:paraId="61C4D3E7"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server: tạo nhóm người dùng (theo phòng ban, theo tính chất công việc).</w:t>
      </w:r>
    </w:p>
    <w:p w14:paraId="57023ED3"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Thiết lập tài khoản người dùng</w:t>
      </w:r>
    </w:p>
    <w:p w14:paraId="0C3112CD"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người dùng</w:t>
      </w:r>
    </w:p>
    <w:p w14:paraId="51AAF666"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chương trình ứng dụng mạng</w:t>
      </w:r>
    </w:p>
    <w:p w14:paraId="26BB7C2D"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các máy con</w:t>
      </w:r>
    </w:p>
    <w:p w14:paraId="01978B04"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2DBCC290" w14:textId="77777777" w:rsidR="00BA65B9" w:rsidRPr="00016896"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6"/>
          <w:szCs w:val="26"/>
          <w:lang w:eastAsia="en-US" w:bidi="ar-SA"/>
        </w:rPr>
      </w:pPr>
      <w:r w:rsidRPr="00743A2A">
        <w:rPr>
          <w:rFonts w:ascii="Times New Roman" w:eastAsia="Times New Roman" w:hAnsi="Times New Roman" w:cs="Times New Roman"/>
          <w:color w:val="333333"/>
          <w:sz w:val="24"/>
          <w:szCs w:val="24"/>
          <w:lang w:eastAsia="en-US" w:bidi="ar-SA"/>
        </w:rPr>
        <w:t>- Chia sẻ tài nguyên máy con</w:t>
      </w:r>
    </w:p>
    <w:p w14:paraId="3D80EB4D" w14:textId="77777777" w:rsidR="00BA65B9" w:rsidRPr="00016896" w:rsidRDefault="00BA65B9" w:rsidP="00BA65B9">
      <w:pPr>
        <w:rPr>
          <w:rFonts w:ascii="Times New Roman" w:hAnsi="Times New Roman" w:cs="Times New Roman"/>
          <w:sz w:val="26"/>
          <w:szCs w:val="26"/>
        </w:rPr>
      </w:pPr>
    </w:p>
    <w:p w14:paraId="15CFB7EA" w14:textId="77777777" w:rsidR="00BA65B9" w:rsidRPr="00C636C5" w:rsidRDefault="00BA65B9" w:rsidP="00BA65B9">
      <w:r>
        <w:t>-</w:t>
      </w:r>
    </w:p>
    <w:p w14:paraId="5CCF3A03" w14:textId="77777777" w:rsidR="00BA65B9" w:rsidRDefault="00BA65B9" w:rsidP="00BA65B9">
      <w:pPr>
        <w:pStyle w:val="Heading1"/>
        <w:tabs>
          <w:tab w:val="clear" w:pos="612"/>
          <w:tab w:val="num" w:pos="432"/>
        </w:tabs>
        <w:ind w:left="432"/>
      </w:pPr>
      <w:bookmarkStart w:id="42" w:name="_Toc527975142"/>
      <w:bookmarkStart w:id="43" w:name="_Toc532205183"/>
      <w:r>
        <w:lastRenderedPageBreak/>
        <w:t>Ước lượng giá thành</w:t>
      </w:r>
      <w:bookmarkEnd w:id="42"/>
      <w:bookmarkEnd w:id="43"/>
    </w:p>
    <w:p w14:paraId="14F1732A" w14:textId="77777777" w:rsidR="00BA65B9" w:rsidRPr="00743A2A" w:rsidRDefault="00BA65B9" w:rsidP="00BA65B9">
      <w:pPr>
        <w:rPr>
          <w:sz w:val="24"/>
          <w:szCs w:val="24"/>
        </w:rPr>
      </w:pPr>
    </w:p>
    <w:tbl>
      <w:tblPr>
        <w:tblStyle w:val="TableGrid"/>
        <w:tblW w:w="0" w:type="auto"/>
        <w:jc w:val="center"/>
        <w:tblLook w:val="04A0" w:firstRow="1" w:lastRow="0" w:firstColumn="1" w:lastColumn="0" w:noHBand="0" w:noVBand="1"/>
      </w:tblPr>
      <w:tblGrid>
        <w:gridCol w:w="988"/>
        <w:gridCol w:w="3969"/>
        <w:gridCol w:w="2551"/>
      </w:tblGrid>
      <w:tr w:rsidR="00BA65B9" w:rsidRPr="00743A2A" w14:paraId="78F7B6A1" w14:textId="77777777" w:rsidTr="00EF0483">
        <w:trPr>
          <w:jc w:val="center"/>
        </w:trPr>
        <w:tc>
          <w:tcPr>
            <w:tcW w:w="988" w:type="dxa"/>
            <w:vAlign w:val="center"/>
          </w:tcPr>
          <w:p w14:paraId="0DDBBF38"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STT</w:t>
            </w:r>
          </w:p>
        </w:tc>
        <w:tc>
          <w:tcPr>
            <w:tcW w:w="3969" w:type="dxa"/>
            <w:vAlign w:val="center"/>
          </w:tcPr>
          <w:p w14:paraId="42437A38"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31B49CFF"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BA65B9" w:rsidRPr="00743A2A" w14:paraId="46A8A585" w14:textId="77777777" w:rsidTr="00EF0483">
        <w:trPr>
          <w:jc w:val="center"/>
        </w:trPr>
        <w:tc>
          <w:tcPr>
            <w:tcW w:w="988" w:type="dxa"/>
            <w:vAlign w:val="center"/>
          </w:tcPr>
          <w:p w14:paraId="52263014"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1E0F5732"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4D90CA2B"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BA65B9" w:rsidRPr="00743A2A" w14:paraId="68FB38EB" w14:textId="77777777" w:rsidTr="00EF0483">
        <w:trPr>
          <w:jc w:val="center"/>
        </w:trPr>
        <w:tc>
          <w:tcPr>
            <w:tcW w:w="988" w:type="dxa"/>
            <w:vAlign w:val="center"/>
          </w:tcPr>
          <w:p w14:paraId="4EE2A73F"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6837041C"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21A5996A"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75.000.000</w:t>
            </w:r>
          </w:p>
        </w:tc>
      </w:tr>
      <w:tr w:rsidR="00BA65B9" w:rsidRPr="00743A2A" w14:paraId="320A4511" w14:textId="77777777" w:rsidTr="00EF0483">
        <w:trPr>
          <w:jc w:val="center"/>
        </w:trPr>
        <w:tc>
          <w:tcPr>
            <w:tcW w:w="988" w:type="dxa"/>
            <w:vAlign w:val="center"/>
          </w:tcPr>
          <w:p w14:paraId="08C37F2B"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4EF24865"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3FD0383D"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15.000.000</w:t>
            </w:r>
          </w:p>
        </w:tc>
      </w:tr>
      <w:tr w:rsidR="00BA65B9" w:rsidRPr="00743A2A" w14:paraId="0960634F" w14:textId="77777777" w:rsidTr="00EF0483">
        <w:trPr>
          <w:jc w:val="center"/>
        </w:trPr>
        <w:tc>
          <w:tcPr>
            <w:tcW w:w="988" w:type="dxa"/>
            <w:vAlign w:val="center"/>
          </w:tcPr>
          <w:p w14:paraId="4F086CE6"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11469796"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5C321BC6"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1.000.000</w:t>
            </w:r>
          </w:p>
        </w:tc>
      </w:tr>
      <w:tr w:rsidR="00BA65B9" w:rsidRPr="00743A2A" w14:paraId="0317FC45" w14:textId="77777777" w:rsidTr="00EF0483">
        <w:trPr>
          <w:jc w:val="center"/>
        </w:trPr>
        <w:tc>
          <w:tcPr>
            <w:tcW w:w="988" w:type="dxa"/>
            <w:vAlign w:val="center"/>
          </w:tcPr>
          <w:p w14:paraId="51CE8226"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7A63CB56"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Vận hành ( Tên miền, hosting )</w:t>
            </w:r>
          </w:p>
        </w:tc>
        <w:tc>
          <w:tcPr>
            <w:tcW w:w="2551" w:type="dxa"/>
            <w:vAlign w:val="center"/>
          </w:tcPr>
          <w:p w14:paraId="617C92C8"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BA65B9" w:rsidRPr="00743A2A" w14:paraId="75BD9821" w14:textId="77777777" w:rsidTr="00EF0483">
        <w:trPr>
          <w:trHeight w:val="70"/>
          <w:jc w:val="center"/>
        </w:trPr>
        <w:tc>
          <w:tcPr>
            <w:tcW w:w="988" w:type="dxa"/>
            <w:vAlign w:val="center"/>
          </w:tcPr>
          <w:p w14:paraId="4A358EF9"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03BAD13C"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p>
        </w:tc>
        <w:tc>
          <w:tcPr>
            <w:tcW w:w="2551" w:type="dxa"/>
            <w:vAlign w:val="center"/>
          </w:tcPr>
          <w:p w14:paraId="30F9AF0F"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10.000.000</w:t>
            </w:r>
          </w:p>
        </w:tc>
      </w:tr>
      <w:tr w:rsidR="00BA65B9" w:rsidRPr="00743A2A" w14:paraId="2603D8BF" w14:textId="77777777" w:rsidTr="00EF0483">
        <w:trPr>
          <w:jc w:val="center"/>
        </w:trPr>
        <w:tc>
          <w:tcPr>
            <w:tcW w:w="988" w:type="dxa"/>
            <w:vAlign w:val="center"/>
          </w:tcPr>
          <w:p w14:paraId="05822759"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7</w:t>
            </w:r>
          </w:p>
        </w:tc>
        <w:tc>
          <w:tcPr>
            <w:tcW w:w="3969" w:type="dxa"/>
            <w:vAlign w:val="center"/>
          </w:tcPr>
          <w:p w14:paraId="6D2C3076"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534C025F"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27.000.000</w:t>
            </w:r>
          </w:p>
        </w:tc>
      </w:tr>
      <w:tr w:rsidR="00BA65B9" w:rsidRPr="00743A2A" w14:paraId="7297B424" w14:textId="77777777" w:rsidTr="00EF0483">
        <w:trPr>
          <w:jc w:val="center"/>
        </w:trPr>
        <w:tc>
          <w:tcPr>
            <w:tcW w:w="4957" w:type="dxa"/>
            <w:gridSpan w:val="2"/>
            <w:vAlign w:val="center"/>
          </w:tcPr>
          <w:p w14:paraId="7C9ECFE1"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7399E94A"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138.000.000</w:t>
            </w:r>
          </w:p>
        </w:tc>
      </w:tr>
    </w:tbl>
    <w:p w14:paraId="40E6B773" w14:textId="77777777" w:rsidR="00BA65B9" w:rsidRPr="00743A2A" w:rsidRDefault="00BA65B9" w:rsidP="00BA65B9">
      <w:pPr>
        <w:rPr>
          <w:rFonts w:ascii="Times New Roman" w:hAnsi="Times New Roman" w:cs="Times New Roman"/>
          <w:sz w:val="24"/>
          <w:szCs w:val="24"/>
        </w:rPr>
      </w:pPr>
    </w:p>
    <w:p w14:paraId="6E187FAE"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 Chi phí để xây dựng web: 111 triệu</w:t>
      </w:r>
    </w:p>
    <w:p w14:paraId="3CE72C4C"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 Chi phí để bảo trì: 27 triệu</w:t>
      </w:r>
    </w:p>
    <w:p w14:paraId="0B9B43A4"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 Tổng chi phí: 138 triệu</w:t>
      </w:r>
    </w:p>
    <w:p w14:paraId="5E7EB0DC" w14:textId="77777777" w:rsidR="00BA65B9" w:rsidRPr="00743A2A" w:rsidRDefault="00BA65B9" w:rsidP="00BA65B9">
      <w:pPr>
        <w:rPr>
          <w:rFonts w:ascii="Times New Roman" w:hAnsi="Times New Roman" w:cs="Times New Roman"/>
          <w:sz w:val="24"/>
          <w:szCs w:val="24"/>
        </w:rPr>
      </w:pPr>
      <w:r w:rsidRPr="00016896">
        <w:rPr>
          <w:rFonts w:ascii="Times New Roman" w:hAnsi="Times New Roman" w:cs="Times New Roman"/>
          <w:sz w:val="26"/>
          <w:szCs w:val="26"/>
        </w:rPr>
        <w:t xml:space="preserve">- </w:t>
      </w:r>
      <w:r w:rsidRPr="00743A2A">
        <w:rPr>
          <w:rFonts w:ascii="Times New Roman" w:hAnsi="Times New Roman" w:cs="Times New Roman"/>
          <w:sz w:val="24"/>
          <w:szCs w:val="24"/>
        </w:rPr>
        <w:t>Mỗi năm để duy trì việc bảo trì khách hàng cần chi 27 triệu (25% giá trị sản phẩm)</w:t>
      </w:r>
    </w:p>
    <w:p w14:paraId="3D53D04C" w14:textId="77777777" w:rsidR="00BA65B9" w:rsidRPr="00016896" w:rsidRDefault="00BA65B9" w:rsidP="00BA65B9">
      <w:pPr>
        <w:rPr>
          <w:rFonts w:ascii="Times New Roman" w:hAnsi="Times New Roman" w:cs="Times New Roman"/>
          <w:sz w:val="26"/>
          <w:szCs w:val="26"/>
        </w:rPr>
      </w:pPr>
    </w:p>
    <w:p w14:paraId="536ACE6C" w14:textId="77777777" w:rsidR="00BA65B9" w:rsidRDefault="00BA65B9" w:rsidP="00BA65B9">
      <w:pPr>
        <w:pStyle w:val="Heading1"/>
        <w:tabs>
          <w:tab w:val="num" w:pos="432"/>
        </w:tabs>
        <w:ind w:left="432"/>
      </w:pPr>
      <w:bookmarkStart w:id="44" w:name="_Toc527975143"/>
      <w:bookmarkStart w:id="45" w:name="_Toc532205184"/>
      <w:r>
        <w:t>Phân chia các giai đoạn chính</w:t>
      </w:r>
      <w:bookmarkEnd w:id="44"/>
      <w:bookmarkEnd w:id="45"/>
    </w:p>
    <w:p w14:paraId="437DE4C5" w14:textId="77777777" w:rsidR="00BA65B9" w:rsidRDefault="00BA65B9" w:rsidP="00BA65B9">
      <w:pPr>
        <w:rPr>
          <w:rFonts w:ascii="Times New Roman" w:hAnsi="Times New Roman" w:cs="Times New Roman"/>
          <w:i/>
          <w:sz w:val="24"/>
          <w:szCs w:val="24"/>
        </w:rPr>
      </w:pPr>
    </w:p>
    <w:p w14:paraId="4FBE23BF"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 xml:space="preserve">1. Giai đoạn 1: </w:t>
      </w:r>
    </w:p>
    <w:p w14:paraId="4C6E297B"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Tìm hiểu, khảo sát thông tin về khách hàng.</w:t>
      </w:r>
    </w:p>
    <w:p w14:paraId="393A3E62"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0A780242" w14:textId="77777777" w:rsidR="00BA65B9"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10 triệu.</w:t>
      </w:r>
    </w:p>
    <w:p w14:paraId="38FB4A7C" w14:textId="77777777" w:rsidR="00BA65B9" w:rsidRPr="00743A2A" w:rsidRDefault="00BA65B9" w:rsidP="00BA65B9">
      <w:pPr>
        <w:rPr>
          <w:rFonts w:ascii="Times New Roman" w:hAnsi="Times New Roman" w:cs="Times New Roman"/>
          <w:sz w:val="24"/>
          <w:szCs w:val="24"/>
        </w:rPr>
      </w:pPr>
    </w:p>
    <w:p w14:paraId="1B654CD8"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2. Giai đoạn 2:</w:t>
      </w:r>
    </w:p>
    <w:p w14:paraId="1841AD1F"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Xây dựng được phần khung giao diện để cho khách hàng kiểm tra và đưa ra nhận định.</w:t>
      </w:r>
    </w:p>
    <w:p w14:paraId="2A9B5003"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23593D16"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20 triệu.</w:t>
      </w:r>
    </w:p>
    <w:p w14:paraId="31893F19"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3. Giai đoạn 3:</w:t>
      </w:r>
    </w:p>
    <w:p w14:paraId="79466E35"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Xây dựng chi tiết các chức năng của hệ thống</w:t>
      </w:r>
    </w:p>
    <w:p w14:paraId="1DFED613"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Dự tính thời gian: 2 tháng</w:t>
      </w:r>
    </w:p>
    <w:p w14:paraId="54676341"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lastRenderedPageBreak/>
        <w:t>Sau giai đoạn này thu tiền đợt 2: chia 2 milestone tương uwsng mỗ tháng , thu tiền mỗi đợt là 40 triệu.</w:t>
      </w:r>
    </w:p>
    <w:p w14:paraId="1D5791FA"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4. Giai đoạn 4:</w:t>
      </w:r>
    </w:p>
    <w:p w14:paraId="4387E3BC"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Sau khi xây dựng xong các chức năng thì kiểm thử, sửa lỗi, hoàn thiện giao diện, xây dựng hệ thống bảo mật, tường lửa và hệ thống lưu trữ dự liệu.</w:t>
      </w:r>
    </w:p>
    <w:p w14:paraId="4F387AD0"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Dự tính thời gian: 2 tuần</w:t>
      </w:r>
    </w:p>
    <w:p w14:paraId="44CC5D65"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Khi hoàn thành giai đoạn này thì bàn giao sản phẩm cho khách hàng và nhận 28 triệu tiền sản phẩm còn thiếu.</w:t>
      </w:r>
    </w:p>
    <w:p w14:paraId="6F27D1BE" w14:textId="77777777" w:rsidR="00BA65B9" w:rsidRDefault="00BA65B9" w:rsidP="00BA65B9">
      <w:pPr>
        <w:pStyle w:val="Heading1"/>
      </w:pPr>
      <w:bookmarkStart w:id="46" w:name="_Toc532205185"/>
      <w:r>
        <w:t>Phân tích thiết kế</w:t>
      </w:r>
      <w:bookmarkEnd w:id="0"/>
      <w:bookmarkEnd w:id="46"/>
      <w:r>
        <w:t xml:space="preserve"> </w:t>
      </w:r>
    </w:p>
    <w:p w14:paraId="65A64EFF" w14:textId="77777777" w:rsidR="00BA65B9" w:rsidRDefault="00BA65B9" w:rsidP="00BA65B9">
      <w:pPr>
        <w:pStyle w:val="Heading2"/>
        <w:rPr>
          <w:lang w:eastAsia="en-US" w:bidi="ar-SA"/>
        </w:rPr>
      </w:pPr>
      <w:bookmarkStart w:id="47" w:name="_Toc527975145"/>
      <w:bookmarkStart w:id="48" w:name="_Toc532205186"/>
      <w:r w:rsidRPr="003F1120">
        <w:rPr>
          <w:lang w:eastAsia="en-US" w:bidi="ar-SA"/>
        </w:rPr>
        <w:t>Mô hình tích hợp phần cứng/phần mềm</w:t>
      </w:r>
      <w:bookmarkEnd w:id="47"/>
      <w:bookmarkEnd w:id="48"/>
    </w:p>
    <w:p w14:paraId="383178E9" w14:textId="77777777" w:rsidR="00BA65B9" w:rsidRPr="006B54EC" w:rsidRDefault="00BA65B9" w:rsidP="00BA65B9">
      <w:pPr>
        <w:ind w:left="576"/>
        <w:rPr>
          <w:lang w:eastAsia="en-US" w:bidi="ar-SA"/>
        </w:rPr>
      </w:pPr>
      <w:r w:rsidRPr="00F52B2C">
        <w:rPr>
          <w:noProof/>
          <w:lang w:eastAsia="en-US" w:bidi="ar-SA"/>
        </w:rPr>
        <w:drawing>
          <wp:inline distT="0" distB="0" distL="0" distR="0" wp14:anchorId="45A6EBBD" wp14:editId="2FAE95C4">
            <wp:extent cx="5575300" cy="3925011"/>
            <wp:effectExtent l="0" t="0" r="6350" b="0"/>
            <wp:docPr id="13" name="Picture 13" descr="C:\Users\ThangNH\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NH\Deskto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3925011"/>
                    </a:xfrm>
                    <a:prstGeom prst="rect">
                      <a:avLst/>
                    </a:prstGeom>
                    <a:noFill/>
                    <a:ln>
                      <a:noFill/>
                    </a:ln>
                  </pic:spPr>
                </pic:pic>
              </a:graphicData>
            </a:graphic>
          </wp:inline>
        </w:drawing>
      </w:r>
    </w:p>
    <w:p w14:paraId="5CF8482D" w14:textId="77777777" w:rsidR="00BA65B9" w:rsidRDefault="00BA65B9" w:rsidP="00BA65B9">
      <w:pPr>
        <w:pStyle w:val="Heading2"/>
        <w:rPr>
          <w:lang w:eastAsia="en-US" w:bidi="ar-SA"/>
        </w:rPr>
      </w:pPr>
      <w:bookmarkStart w:id="49" w:name="_Toc527975146"/>
      <w:bookmarkStart w:id="50" w:name="_Toc532205187"/>
      <w:r w:rsidRPr="003F1120">
        <w:rPr>
          <w:lang w:eastAsia="en-US" w:bidi="ar-SA"/>
        </w:rPr>
        <w:lastRenderedPageBreak/>
        <w:t>Giao diện</w:t>
      </w:r>
      <w:bookmarkEnd w:id="49"/>
      <w:bookmarkEnd w:id="50"/>
    </w:p>
    <w:p w14:paraId="3BF5D5C4" w14:textId="77777777" w:rsidR="00BA65B9" w:rsidRPr="003B4939" w:rsidRDefault="00BA65B9" w:rsidP="00BA65B9">
      <w:pPr>
        <w:rPr>
          <w:lang w:eastAsia="en-US" w:bidi="ar-SA"/>
        </w:rPr>
      </w:pPr>
      <w:r>
        <w:rPr>
          <w:noProof/>
          <w:lang w:eastAsia="en-US" w:bidi="ar-SA"/>
        </w:rPr>
        <w:drawing>
          <wp:inline distT="0" distB="0" distL="0" distR="0" wp14:anchorId="57B44D74" wp14:editId="3B0C3F65">
            <wp:extent cx="5575300" cy="31362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drawing>
          <wp:inline distT="0" distB="0" distL="0" distR="0" wp14:anchorId="5FE8E0E1" wp14:editId="0407F3C1">
            <wp:extent cx="5575300" cy="31362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lastRenderedPageBreak/>
        <w:drawing>
          <wp:inline distT="0" distB="0" distL="0" distR="0" wp14:anchorId="401EE8B0" wp14:editId="7CD17CE7">
            <wp:extent cx="5575300" cy="31362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p>
    <w:p w14:paraId="61169DDD" w14:textId="77777777" w:rsidR="00BA65B9" w:rsidRDefault="00BA65B9" w:rsidP="00BA65B9">
      <w:pPr>
        <w:pStyle w:val="Heading2"/>
        <w:rPr>
          <w:lang w:eastAsia="en-US" w:bidi="ar-SA"/>
        </w:rPr>
      </w:pPr>
      <w:bookmarkStart w:id="51" w:name="_Toc527975147"/>
      <w:bookmarkStart w:id="52" w:name="_Toc532205188"/>
      <w:r w:rsidRPr="003F1120">
        <w:rPr>
          <w:lang w:eastAsia="en-US" w:bidi="ar-SA"/>
        </w:rPr>
        <w:t>Cơ sở dữ liệu</w:t>
      </w:r>
      <w:bookmarkEnd w:id="51"/>
      <w:bookmarkEnd w:id="52"/>
    </w:p>
    <w:p w14:paraId="3BB30313" w14:textId="77777777" w:rsidR="00BA65B9" w:rsidRPr="00743A2A" w:rsidRDefault="00BA65B9" w:rsidP="00BA65B9">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Sử dụng hệ quản trị csdl MySQL .</w:t>
      </w:r>
    </w:p>
    <w:p w14:paraId="5D89B6EF" w14:textId="77777777" w:rsidR="00BA65B9" w:rsidRPr="00743A2A" w:rsidRDefault="00BA65B9" w:rsidP="00BA65B9">
      <w:pPr>
        <w:rPr>
          <w:rFonts w:ascii="Times New Roman" w:hAnsi="Times New Roman" w:cs="Times New Roman"/>
          <w:color w:val="000000" w:themeColor="text1"/>
          <w:sz w:val="24"/>
          <w:szCs w:val="24"/>
          <w:lang w:eastAsia="en-US" w:bidi="ar-SA"/>
        </w:rPr>
      </w:pPr>
      <w:r w:rsidRPr="00743A2A">
        <w:rPr>
          <w:rFonts w:ascii="Times New Roman" w:hAnsi="Times New Roman" w:cs="Times New Roman"/>
          <w:color w:val="000000" w:themeColor="text1"/>
          <w:sz w:val="24"/>
          <w:szCs w:val="24"/>
          <w:shd w:val="clear" w:color="auto" w:fill="FFFFFF"/>
        </w:rPr>
        <w:t>Do MySQL có engine xử lý tốc độ cao và khả năng chèn dữ liệu nhanh, hỗ trợ tốt cho các chức năng chuyên dùng cho web,…nên MySQL là lựa chọn tốt nhất cho các ứng dụng web và các ứng dụng web doanh nghiệp.</w:t>
      </w:r>
    </w:p>
    <w:p w14:paraId="073BD029" w14:textId="77777777" w:rsidR="00BA65B9" w:rsidRPr="00743A2A" w:rsidRDefault="00BA65B9" w:rsidP="00BA65B9">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Sau đây là cơ sở dữ liệu cho dự án: </w:t>
      </w:r>
    </w:p>
    <w:p w14:paraId="1CAD6680" w14:textId="77777777" w:rsidR="00BA65B9" w:rsidRDefault="00BA65B9" w:rsidP="00BA65B9">
      <w:pPr>
        <w:rPr>
          <w:lang w:eastAsia="en-US" w:bidi="ar-SA"/>
        </w:rPr>
      </w:pPr>
      <w:r>
        <w:rPr>
          <w:noProof/>
          <w:lang w:eastAsia="en-US" w:bidi="ar-SA"/>
        </w:rPr>
        <w:lastRenderedPageBreak/>
        <w:drawing>
          <wp:inline distT="0" distB="0" distL="0" distR="0" wp14:anchorId="0BB1A960" wp14:editId="39BB7A4D">
            <wp:extent cx="5575300" cy="4527550"/>
            <wp:effectExtent l="0" t="0" r="6350" b="635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4527550"/>
                    </a:xfrm>
                    <a:prstGeom prst="rect">
                      <a:avLst/>
                    </a:prstGeom>
                    <a:noFill/>
                    <a:ln>
                      <a:noFill/>
                    </a:ln>
                  </pic:spPr>
                </pic:pic>
              </a:graphicData>
            </a:graphic>
          </wp:inline>
        </w:drawing>
      </w:r>
    </w:p>
    <w:p w14:paraId="4341F96B" w14:textId="77777777" w:rsidR="00BA65B9" w:rsidRPr="00814ED3" w:rsidRDefault="00BA65B9" w:rsidP="00BA65B9">
      <w:pPr>
        <w:rPr>
          <w:lang w:eastAsia="en-US" w:bidi="ar-SA"/>
        </w:rPr>
      </w:pPr>
    </w:p>
    <w:p w14:paraId="550A4B32" w14:textId="77777777" w:rsidR="00BA65B9" w:rsidRDefault="00BA65B9" w:rsidP="00BA65B9">
      <w:pPr>
        <w:pStyle w:val="Heading2"/>
        <w:rPr>
          <w:lang w:eastAsia="en-US" w:bidi="ar-SA"/>
        </w:rPr>
      </w:pPr>
      <w:bookmarkStart w:id="53" w:name="_Toc527975148"/>
      <w:bookmarkStart w:id="54" w:name="_Toc532205189"/>
      <w:r w:rsidRPr="003F1120">
        <w:rPr>
          <w:lang w:eastAsia="en-US" w:bidi="ar-SA"/>
        </w:rPr>
        <w:t>Mạn</w:t>
      </w:r>
      <w:bookmarkEnd w:id="53"/>
      <w:r>
        <w:rPr>
          <w:lang w:eastAsia="en-US" w:bidi="ar-SA"/>
        </w:rPr>
        <w:t>g</w:t>
      </w:r>
      <w:bookmarkEnd w:id="54"/>
    </w:p>
    <w:p w14:paraId="06F3A864" w14:textId="77777777" w:rsidR="00BA65B9" w:rsidRPr="00F87030" w:rsidRDefault="00BA65B9" w:rsidP="00BA65B9">
      <w:pPr>
        <w:rPr>
          <w:lang w:eastAsia="en-US" w:bidi="ar-SA"/>
        </w:rPr>
      </w:pPr>
      <w:r>
        <w:rPr>
          <w:noProof/>
          <w:lang w:eastAsia="en-US" w:bidi="ar-SA"/>
        </w:rPr>
        <w:drawing>
          <wp:inline distT="0" distB="0" distL="0" distR="0" wp14:anchorId="684FBF2D" wp14:editId="56660E11">
            <wp:extent cx="5494020" cy="2385060"/>
            <wp:effectExtent l="0" t="0" r="0" b="0"/>
            <wp:docPr id="12" name="Picture 12" descr="Má»t sá» mÃ´ hÃ¬nh máº¡ng phá» biáº¿n - MÃ´ hÃ¬nh máº¡ng báº£o m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t sá» mÃ´ hÃ¬nh máº¡ng phá» biáº¿n - MÃ´ hÃ¬nh máº¡ng báº£o máº­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1291" cy="2557523"/>
                    </a:xfrm>
                    <a:prstGeom prst="rect">
                      <a:avLst/>
                    </a:prstGeom>
                    <a:noFill/>
                    <a:ln>
                      <a:noFill/>
                    </a:ln>
                  </pic:spPr>
                </pic:pic>
              </a:graphicData>
            </a:graphic>
          </wp:inline>
        </w:drawing>
      </w:r>
    </w:p>
    <w:p w14:paraId="4C8FB508" w14:textId="77777777" w:rsidR="00BA65B9" w:rsidRDefault="00BA65B9" w:rsidP="00BA65B9">
      <w:pPr>
        <w:pStyle w:val="Heading2"/>
        <w:rPr>
          <w:lang w:eastAsia="en-US" w:bidi="ar-SA"/>
        </w:rPr>
      </w:pPr>
      <w:bookmarkStart w:id="55" w:name="_Toc527975149"/>
      <w:bookmarkStart w:id="56" w:name="_Toc532205190"/>
      <w:r w:rsidRPr="003F1120">
        <w:rPr>
          <w:lang w:eastAsia="en-US" w:bidi="ar-SA"/>
        </w:rPr>
        <w:t xml:space="preserve">Tương tác người </w:t>
      </w:r>
      <w:r>
        <w:rPr>
          <w:lang w:eastAsia="en-US" w:bidi="ar-SA"/>
        </w:rPr>
        <w:t>dung</w:t>
      </w:r>
      <w:bookmarkEnd w:id="55"/>
      <w:bookmarkEnd w:id="56"/>
    </w:p>
    <w:p w14:paraId="4020D04B" w14:textId="77777777" w:rsidR="00BA65B9" w:rsidRDefault="00BA65B9" w:rsidP="00BA65B9">
      <w:pPr>
        <w:rPr>
          <w:lang w:eastAsia="en-US" w:bidi="ar-SA"/>
        </w:rPr>
      </w:pPr>
      <w:r>
        <w:rPr>
          <w:lang w:eastAsia="en-US" w:bidi="ar-SA"/>
        </w:rPr>
        <w:t xml:space="preserve">Sơ đồ tương tác với người dùng </w:t>
      </w:r>
    </w:p>
    <w:p w14:paraId="45E3A5A9" w14:textId="77777777" w:rsidR="00BA65B9" w:rsidRPr="00814ED3" w:rsidRDefault="00BA65B9" w:rsidP="00BA65B9">
      <w:pPr>
        <w:rPr>
          <w:lang w:eastAsia="en-US" w:bidi="ar-SA"/>
        </w:rPr>
      </w:pPr>
    </w:p>
    <w:p w14:paraId="49572B1F" w14:textId="77777777" w:rsidR="00BA65B9" w:rsidRPr="00814ED3" w:rsidRDefault="00BA65B9" w:rsidP="00BA65B9">
      <w:pPr>
        <w:rPr>
          <w:lang w:eastAsia="en-US" w:bidi="ar-SA"/>
        </w:rPr>
      </w:pPr>
      <w:r>
        <w:rPr>
          <w:noProof/>
          <w:lang w:eastAsia="en-US" w:bidi="ar-SA"/>
        </w:rPr>
        <w:lastRenderedPageBreak/>
        <w:drawing>
          <wp:inline distT="0" distB="0" distL="0" distR="0" wp14:anchorId="24369185" wp14:editId="5C797202">
            <wp:extent cx="5575300" cy="3804920"/>
            <wp:effectExtent l="0" t="0" r="6350" b="5080"/>
            <wp:docPr id="9" name="Picture 9" descr="http://voer.edu.vn/file/12351"/>
            <wp:cNvGraphicFramePr/>
            <a:graphic xmlns:a="http://schemas.openxmlformats.org/drawingml/2006/main">
              <a:graphicData uri="http://schemas.openxmlformats.org/drawingml/2006/picture">
                <pic:pic xmlns:pic="http://schemas.openxmlformats.org/drawingml/2006/picture">
                  <pic:nvPicPr>
                    <pic:cNvPr id="7" name="Picture 7" descr="http://voer.edu.vn/file/1235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3804920"/>
                    </a:xfrm>
                    <a:prstGeom prst="rect">
                      <a:avLst/>
                    </a:prstGeom>
                    <a:noFill/>
                    <a:ln>
                      <a:noFill/>
                    </a:ln>
                  </pic:spPr>
                </pic:pic>
              </a:graphicData>
            </a:graphic>
          </wp:inline>
        </w:drawing>
      </w:r>
    </w:p>
    <w:p w14:paraId="301E1F3A" w14:textId="77777777" w:rsidR="00BA65B9" w:rsidRDefault="00BA65B9" w:rsidP="00BA65B9">
      <w:pPr>
        <w:pStyle w:val="Heading2"/>
        <w:rPr>
          <w:lang w:eastAsia="en-US" w:bidi="ar-SA"/>
        </w:rPr>
      </w:pPr>
      <w:bookmarkStart w:id="57" w:name="_Toc527975150"/>
      <w:bookmarkStart w:id="58" w:name="_Toc532205191"/>
      <w:r w:rsidRPr="003F1120">
        <w:rPr>
          <w:lang w:eastAsia="en-US" w:bidi="ar-SA"/>
        </w:rPr>
        <w:t>Đặc tả giao diện API (interface)</w:t>
      </w:r>
      <w:bookmarkEnd w:id="57"/>
      <w:bookmarkEnd w:id="58"/>
    </w:p>
    <w:p w14:paraId="0EA0BB2E" w14:textId="77777777" w:rsidR="00BA65B9" w:rsidRPr="00743A2A" w:rsidRDefault="00BA65B9" w:rsidP="00BA65B9">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Đăng nhập</w:t>
      </w:r>
    </w:p>
    <w:p w14:paraId="473995A6" w14:textId="77777777" w:rsidR="00BA65B9" w:rsidRPr="00743A2A" w:rsidRDefault="00BA65B9" w:rsidP="00BA65B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cung cấp tài khoản admin để quản lý tất cả hệ thống. Đăng nhập thông qua giao diện đăng nhập, với các thông tin”username”, “password”.</w:t>
      </w:r>
    </w:p>
    <w:p w14:paraId="072ED527" w14:textId="77777777" w:rsidR="00BA65B9" w:rsidRPr="00743A2A" w:rsidRDefault="00BA65B9" w:rsidP="00BA65B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Nhân viên cung cấp tài khoản. Đăng nhập thông qua giao diện đăng nhập, với các thông tin”username”, “password”.</w:t>
      </w:r>
    </w:p>
    <w:p w14:paraId="2AB3F676" w14:textId="77777777" w:rsidR="00BA65B9" w:rsidRPr="00743A2A" w:rsidRDefault="00BA65B9" w:rsidP="00BA65B9">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Đặt hàng</w:t>
      </w:r>
    </w:p>
    <w:p w14:paraId="5502D6AC" w14:textId="77777777" w:rsidR="00BA65B9" w:rsidRPr="00743A2A" w:rsidRDefault="00BA65B9" w:rsidP="00BA65B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tìm kiếm sản phẩm thông qua thanh tìm kiếm trên giao diện.</w:t>
      </w:r>
    </w:p>
    <w:p w14:paraId="68F25B19" w14:textId="77777777" w:rsidR="00BA65B9" w:rsidRPr="00743A2A" w:rsidRDefault="00BA65B9" w:rsidP="00BA65B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kích vào sản phẩm muốn mua để để đặt hàng</w:t>
      </w:r>
    </w:p>
    <w:p w14:paraId="349DCD63" w14:textId="77777777" w:rsidR="00BA65B9" w:rsidRPr="00743A2A" w:rsidRDefault="00BA65B9" w:rsidP="00BA65B9">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Quản lý kho hàng</w:t>
      </w:r>
    </w:p>
    <w:p w14:paraId="24DD19BF" w14:textId="77777777" w:rsidR="00BA65B9" w:rsidRPr="00743A2A" w:rsidRDefault="00BA65B9" w:rsidP="00BA65B9">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xem được các thông tin sản phẩm hiển thị trên giao diện quản lý khó.</w:t>
      </w:r>
    </w:p>
    <w:p w14:paraId="51317280" w14:textId="77777777" w:rsidR="00BA65B9" w:rsidRPr="00743A2A" w:rsidRDefault="00BA65B9" w:rsidP="00BA65B9">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Và có thể thêm, sửa, xóa các thông tin sản phẩm trên giao diên.</w:t>
      </w:r>
    </w:p>
    <w:p w14:paraId="71028897" w14:textId="77777777" w:rsidR="00BA65B9" w:rsidRDefault="00BA65B9" w:rsidP="00BA65B9">
      <w:pPr>
        <w:pStyle w:val="Heading2"/>
        <w:rPr>
          <w:lang w:eastAsia="en-US" w:bidi="ar-SA"/>
        </w:rPr>
      </w:pPr>
      <w:bookmarkStart w:id="59" w:name="_Toc527975151"/>
      <w:bookmarkStart w:id="60" w:name="_Toc532205192"/>
      <w:r>
        <w:rPr>
          <w:lang w:eastAsia="en-US" w:bidi="ar-SA"/>
        </w:rPr>
        <w:t>Bảo mật</w:t>
      </w:r>
      <w:bookmarkEnd w:id="59"/>
      <w:bookmarkEnd w:id="60"/>
    </w:p>
    <w:p w14:paraId="093EFEDF" w14:textId="77777777" w:rsidR="00BA65B9" w:rsidRPr="00743A2A" w:rsidRDefault="00BA65B9" w:rsidP="00BA65B9">
      <w:pPr>
        <w:ind w:left="180"/>
        <w:rPr>
          <w:rFonts w:ascii="Times New Roman" w:hAnsi="Times New Roman" w:cs="Times New Roman"/>
          <w:color w:val="575757"/>
          <w:sz w:val="24"/>
          <w:szCs w:val="24"/>
          <w:shd w:val="clear" w:color="auto" w:fill="FFFFFF"/>
        </w:rPr>
      </w:pPr>
      <w:r w:rsidRPr="00743A2A">
        <w:rPr>
          <w:rFonts w:ascii="Times New Roman" w:hAnsi="Times New Roman" w:cs="Times New Roman"/>
          <w:sz w:val="24"/>
          <w:szCs w:val="24"/>
          <w:lang w:eastAsia="en-US" w:bidi="ar-SA"/>
        </w:rPr>
        <w:t>Sử dụng tiêu chuẩn SSl (</w:t>
      </w:r>
      <w:r w:rsidRPr="00743A2A">
        <w:rPr>
          <w:rFonts w:ascii="Times New Roman" w:hAnsi="Times New Roman" w:cs="Times New Roman"/>
          <w:color w:val="000000" w:themeColor="text1"/>
          <w:sz w:val="24"/>
          <w:szCs w:val="24"/>
          <w:shd w:val="clear" w:color="auto" w:fill="FFFFFF"/>
        </w:rPr>
        <w:t xml:space="preserve">Secure Sockets Layer </w:t>
      </w:r>
      <w:r w:rsidRPr="00743A2A">
        <w:rPr>
          <w:rFonts w:ascii="Times New Roman" w:hAnsi="Times New Roman" w:cs="Times New Roman"/>
          <w:color w:val="575757"/>
          <w:sz w:val="24"/>
          <w:szCs w:val="24"/>
          <w:shd w:val="clear" w:color="auto" w:fill="FFFFFF"/>
        </w:rPr>
        <w:t xml:space="preserve">) </w:t>
      </w:r>
    </w:p>
    <w:p w14:paraId="50C467C9" w14:textId="77777777" w:rsidR="00BA65B9" w:rsidRPr="00743A2A" w:rsidRDefault="00BA65B9" w:rsidP="00BA65B9">
      <w:pPr>
        <w:ind w:left="18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14:paraId="19CE5B65" w14:textId="77777777" w:rsidR="00BA65B9" w:rsidRPr="00743A2A" w:rsidRDefault="00BA65B9" w:rsidP="00BA65B9">
      <w:pPr>
        <w:pStyle w:val="ListParagraph"/>
        <w:numPr>
          <w:ilvl w:val="0"/>
          <w:numId w:val="12"/>
        </w:numPr>
        <w:ind w:left="90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Cách hoạt động :</w:t>
      </w:r>
    </w:p>
    <w:p w14:paraId="1C94EF36" w14:textId="77777777" w:rsidR="00BA65B9" w:rsidRPr="00743A2A" w:rsidRDefault="00BA65B9" w:rsidP="00BA65B9">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lastRenderedPageBreak/>
        <w:drawing>
          <wp:inline distT="0" distB="0" distL="0" distR="0" wp14:anchorId="3A1796A3" wp14:editId="35FAB1E0">
            <wp:extent cx="5575300" cy="1924050"/>
            <wp:effectExtent l="0" t="0" r="6350" b="0"/>
            <wp:docPr id="7" name="Picture 7" descr="https://nhanhoa.com/templates/imag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hoa.com/templates/images/ss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300" cy="1924050"/>
                    </a:xfrm>
                    <a:prstGeom prst="rect">
                      <a:avLst/>
                    </a:prstGeom>
                    <a:noFill/>
                    <a:ln>
                      <a:noFill/>
                    </a:ln>
                  </pic:spPr>
                </pic:pic>
              </a:graphicData>
            </a:graphic>
          </wp:inline>
        </w:drawing>
      </w:r>
    </w:p>
    <w:p w14:paraId="18A9A2F7" w14:textId="77777777" w:rsidR="00BA65B9" w:rsidRPr="00743A2A" w:rsidRDefault="00BA65B9" w:rsidP="00BA65B9">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drawing>
          <wp:inline distT="0" distB="0" distL="0" distR="0" wp14:anchorId="6D869CDD" wp14:editId="603CB6DB">
            <wp:extent cx="5562600" cy="2660650"/>
            <wp:effectExtent l="0" t="0" r="0" b="6350"/>
            <wp:docPr id="6" name="Picture 6" descr="https://nhanhoa.com/templates/images/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hanhoa.com/templates/images/ssl/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3EDDA7FC" w14:textId="77777777" w:rsidR="00BA65B9" w:rsidRPr="0081245B" w:rsidRDefault="00BA65B9" w:rsidP="00BA65B9">
      <w:pPr>
        <w:pStyle w:val="ListParagraph"/>
        <w:numPr>
          <w:ilvl w:val="0"/>
          <w:numId w:val="12"/>
        </w:numPr>
        <w:rPr>
          <w:rFonts w:eastAsia="Times New Roman"/>
          <w:lang w:eastAsia="en-US" w:bidi="ar-SA"/>
        </w:rPr>
      </w:pPr>
      <w:r>
        <w:t xml:space="preserve"> </w:t>
      </w:r>
      <w:r w:rsidRPr="00743A2A">
        <w:t>Tại sao nên sử dụng SSL?</w:t>
      </w:r>
    </w:p>
    <w:p w14:paraId="5882489C" w14:textId="77777777" w:rsidR="00BA65B9" w:rsidRPr="00743A2A" w:rsidRDefault="00BA65B9" w:rsidP="00BA65B9">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Bạn đăng ký domain để sử dụng các dịch vụ website, email v.v... -&gt; luôn có những lỗ hổng bảo mật -&gt; hacker tấn công -&gt; SSL bảo vệ website và khách hàng của bạn.</w:t>
      </w:r>
    </w:p>
    <w:p w14:paraId="19286F40" w14:textId="77777777" w:rsidR="00BA65B9" w:rsidRPr="00743A2A" w:rsidRDefault="00BA65B9" w:rsidP="00BA65B9">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Bảo mật dữ liệu: dữ liệu được mã hóa và chỉ người nhận đích thực mới có thể giải mã.</w:t>
      </w:r>
    </w:p>
    <w:p w14:paraId="3F40B747" w14:textId="77777777" w:rsidR="00BA65B9" w:rsidRPr="00743A2A" w:rsidRDefault="00BA65B9" w:rsidP="00BA65B9">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Toàn vẹn dữ liệu: dữ liệu không bị thay đổi bởi tin tặc.</w:t>
      </w:r>
    </w:p>
    <w:p w14:paraId="30C3EE25" w14:textId="77777777" w:rsidR="00BA65B9" w:rsidRDefault="00BA65B9" w:rsidP="00BA65B9">
      <w:pPr>
        <w:pStyle w:val="NormalWeb"/>
        <w:shd w:val="clear" w:color="auto" w:fill="FFFFFF"/>
        <w:spacing w:before="0" w:beforeAutospacing="0" w:after="0" w:afterAutospacing="0" w:line="375" w:lineRule="atLeast"/>
        <w:ind w:left="180"/>
        <w:textAlignment w:val="baseline"/>
        <w:rPr>
          <w:rFonts w:ascii="Tahoma" w:hAnsi="Tahoma" w:cs="Tahoma"/>
          <w:color w:val="000000" w:themeColor="text1"/>
          <w:sz w:val="20"/>
          <w:szCs w:val="20"/>
        </w:rPr>
      </w:pPr>
      <w:r w:rsidRPr="00743A2A">
        <w:rPr>
          <w:color w:val="000000" w:themeColor="text1"/>
          <w:sz w:val="24"/>
        </w:rPr>
        <w:t>Chống chối bỏ: đối tượng thực hiện gửi dữ liệu không thể phủ nhận dữ liệu của mình.</w:t>
      </w:r>
    </w:p>
    <w:p w14:paraId="6793C2A0" w14:textId="77777777" w:rsidR="00BA65B9" w:rsidRPr="00814ED3" w:rsidRDefault="00BA65B9" w:rsidP="00BA65B9">
      <w:pPr>
        <w:rPr>
          <w:lang w:eastAsia="en-US" w:bidi="ar-SA"/>
        </w:rPr>
      </w:pPr>
    </w:p>
    <w:p w14:paraId="2A9E7561" w14:textId="77777777" w:rsidR="00BA65B9" w:rsidRDefault="00BA65B9" w:rsidP="00BA65B9">
      <w:pPr>
        <w:pStyle w:val="Heading2"/>
        <w:rPr>
          <w:lang w:eastAsia="en-US" w:bidi="ar-SA"/>
        </w:rPr>
      </w:pPr>
      <w:bookmarkStart w:id="61" w:name="_Toc527975152"/>
      <w:bookmarkStart w:id="62" w:name="_Toc532205193"/>
      <w:r>
        <w:rPr>
          <w:lang w:eastAsia="en-US" w:bidi="ar-SA"/>
        </w:rPr>
        <w:t>Sao lưu phục hồi</w:t>
      </w:r>
      <w:bookmarkEnd w:id="61"/>
      <w:bookmarkEnd w:id="62"/>
    </w:p>
    <w:p w14:paraId="1C09CA61"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b/>
          <w:bCs/>
          <w:color w:val="000000" w:themeColor="text1"/>
          <w:sz w:val="24"/>
          <w:szCs w:val="24"/>
          <w:lang w:eastAsia="en-US" w:bidi="ar-SA"/>
        </w:rPr>
        <w:t>Sử dụng dịch vụ Cloud Backup</w:t>
      </w:r>
    </w:p>
    <w:p w14:paraId="3EA5B14C"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Với Cloud Backup, toàn bộ hệ thống sao lưu là trong suốt với doanh nghiệp. Bởi nhà cung cấp sẽ chịu toàn bộ trách nhiệm đầu tư, vận hành, quản trị hệ thống để đảm bảo chất lượng dịch vụ theo cam kết. Ta chỉ việc sử dụng phần mềm với đầy đủ các tính năng tích hợp ứng dụng, sao lưu tự động, mã hóa dữ liệu,… Đặc biệt, Cloud Backup cực kỳ thuận tiện khi cần phục hồi.</w:t>
      </w:r>
    </w:p>
    <w:p w14:paraId="758F8414"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Cụ thể, Cloud Backup khắc phục nhiều điểm yếu của các phương án sao lưu truyền thống, mang đến cho bạn những lợi ích sau:</w:t>
      </w:r>
    </w:p>
    <w:p w14:paraId="1DCADA72"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lastRenderedPageBreak/>
        <w:t xml:space="preserve">- Lưu trữ offsite cách xa văn phòng công ty </w:t>
      </w:r>
    </w:p>
    <w:p w14:paraId="0A2AFF8A"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Quá trình sao lưu hoàn toàn tự động</w:t>
      </w:r>
    </w:p>
    <w:p w14:paraId="2E9A067C"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Tích hợp sẵn hầu hết ứng dụng quan trọng</w:t>
      </w:r>
    </w:p>
    <w:p w14:paraId="65F7831C"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Mã hóa giúp bảo mật dữ liệu tuyệt đối</w:t>
      </w:r>
    </w:p>
    <w:p w14:paraId="636DAE9F"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Môi trường Data Center tiêu chuẩn, thiết bị lưu trữ cao cấp</w:t>
      </w:r>
    </w:p>
    <w:p w14:paraId="01D107B8"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Phục hồi nhanh chóng, thuận tiện</w:t>
      </w:r>
    </w:p>
    <w:p w14:paraId="4B21DE48"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Dễ dàng tiến hành testing phục hồi định kỳ</w:t>
      </w:r>
    </w:p>
    <w:p w14:paraId="6D595216"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Không cần đầu tư thiết bị, phần mềm</w:t>
      </w:r>
    </w:p>
    <w:p w14:paraId="16AF1659" w14:textId="77777777" w:rsidR="00BA65B9" w:rsidRDefault="00BA65B9" w:rsidP="00BA65B9">
      <w:pPr>
        <w:widowControl/>
        <w:shd w:val="clear" w:color="auto" w:fill="FFFFFF"/>
        <w:suppressAutoHyphens w:val="0"/>
        <w:spacing w:after="450" w:line="240" w:lineRule="auto"/>
        <w:ind w:left="180"/>
        <w:rPr>
          <w:rFonts w:eastAsia="Times New Roman" w:cs="Tahoma"/>
          <w:color w:val="000000" w:themeColor="text1"/>
          <w:lang w:eastAsia="en-US" w:bidi="ar-SA"/>
        </w:rPr>
      </w:pPr>
      <w:r w:rsidRPr="00743A2A">
        <w:rPr>
          <w:rFonts w:ascii="Times New Roman" w:eastAsia="Times New Roman" w:hAnsi="Times New Roman" w:cs="Times New Roman"/>
          <w:color w:val="000000" w:themeColor="text1"/>
          <w:sz w:val="24"/>
          <w:szCs w:val="24"/>
          <w:lang w:eastAsia="en-US" w:bidi="ar-SA"/>
        </w:rPr>
        <w:t>- Hầu như không phải quản lý, vận hành</w:t>
      </w:r>
    </w:p>
    <w:p w14:paraId="55F90DA7" w14:textId="77777777" w:rsidR="00BA65B9" w:rsidRDefault="00BA65B9" w:rsidP="00BA65B9">
      <w:pPr>
        <w:widowControl/>
        <w:shd w:val="clear" w:color="auto" w:fill="FFFFFF"/>
        <w:suppressAutoHyphens w:val="0"/>
        <w:spacing w:after="450" w:line="240" w:lineRule="auto"/>
        <w:ind w:left="576"/>
        <w:rPr>
          <w:rFonts w:eastAsia="Times New Roman" w:cs="Tahoma"/>
          <w:color w:val="000000" w:themeColor="text1"/>
          <w:lang w:eastAsia="en-US" w:bidi="ar-SA"/>
        </w:rPr>
      </w:pPr>
      <w:r>
        <w:rPr>
          <w:rFonts w:eastAsia="Times New Roman" w:cs="Tahoma"/>
          <w:color w:val="000000" w:themeColor="text1"/>
          <w:lang w:eastAsia="en-US" w:bidi="ar-SA"/>
        </w:rPr>
        <w:t xml:space="preserve"> </w:t>
      </w:r>
      <w:r>
        <w:rPr>
          <w:noProof/>
          <w:lang w:eastAsia="en-US" w:bidi="ar-SA"/>
        </w:rPr>
        <w:drawing>
          <wp:inline distT="0" distB="0" distL="0" distR="0" wp14:anchorId="143FD10B" wp14:editId="6F435288">
            <wp:extent cx="5575300" cy="3228340"/>
            <wp:effectExtent l="0" t="0" r="0" b="0"/>
            <wp:docPr id="8" name="Picture 8" descr="Káº¿t quáº£ hÃ¬nh áº£nh cho clou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loud back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3228340"/>
                    </a:xfrm>
                    <a:prstGeom prst="rect">
                      <a:avLst/>
                    </a:prstGeom>
                    <a:noFill/>
                    <a:ln>
                      <a:noFill/>
                    </a:ln>
                  </pic:spPr>
                </pic:pic>
              </a:graphicData>
            </a:graphic>
          </wp:inline>
        </w:drawing>
      </w:r>
    </w:p>
    <w:p w14:paraId="4E8D97C8" w14:textId="77777777" w:rsidR="00BA65B9" w:rsidRDefault="00BA65B9" w:rsidP="00BA65B9">
      <w:pPr>
        <w:rPr>
          <w:lang w:eastAsia="en-US" w:bidi="ar-SA"/>
        </w:rPr>
      </w:pPr>
    </w:p>
    <w:p w14:paraId="2904C4E0" w14:textId="77777777" w:rsidR="00BA65B9" w:rsidRPr="00814ED3" w:rsidRDefault="00BA65B9" w:rsidP="00BA65B9">
      <w:pPr>
        <w:rPr>
          <w:lang w:eastAsia="en-US" w:bidi="ar-SA"/>
        </w:rPr>
      </w:pPr>
    </w:p>
    <w:p w14:paraId="37018A76" w14:textId="77777777" w:rsidR="00BA65B9" w:rsidRDefault="00BA65B9" w:rsidP="00BA65B9">
      <w:pPr>
        <w:pStyle w:val="Heading2"/>
        <w:rPr>
          <w:lang w:eastAsia="en-US" w:bidi="ar-SA"/>
        </w:rPr>
      </w:pPr>
      <w:bookmarkStart w:id="63" w:name="_Toc527975153"/>
      <w:bookmarkStart w:id="64" w:name="_Toc532205194"/>
      <w:r>
        <w:rPr>
          <w:lang w:eastAsia="en-US" w:bidi="ar-SA"/>
        </w:rPr>
        <w:t>Chuyển đổi dữ liệu</w:t>
      </w:r>
      <w:bookmarkEnd w:id="63"/>
      <w:bookmarkEnd w:id="64"/>
    </w:p>
    <w:p w14:paraId="5129967A" w14:textId="77777777" w:rsidR="00BA65B9" w:rsidRDefault="00BA65B9" w:rsidP="00BA65B9">
      <w:pPr>
        <w:ind w:firstLine="180"/>
        <w:rPr>
          <w:lang w:eastAsia="en-US" w:bidi="ar-SA"/>
        </w:rPr>
      </w:pPr>
      <w:r>
        <w:rPr>
          <w:lang w:eastAsia="en-US" w:bidi="ar-SA"/>
        </w:rPr>
        <w:t>Excel sang mysql</w:t>
      </w:r>
    </w:p>
    <w:p w14:paraId="437E9658" w14:textId="77777777" w:rsidR="00BA65B9" w:rsidRDefault="00BA65B9" w:rsidP="00BA65B9">
      <w:pPr>
        <w:pStyle w:val="Heading1"/>
        <w:rPr>
          <w:lang w:eastAsia="en-US" w:bidi="ar-SA"/>
        </w:rPr>
      </w:pPr>
      <w:bookmarkStart w:id="65" w:name="_Toc527975154"/>
      <w:bookmarkStart w:id="66" w:name="_Toc532205195"/>
      <w:r>
        <w:rPr>
          <w:lang w:eastAsia="en-US" w:bidi="ar-SA"/>
        </w:rPr>
        <w:lastRenderedPageBreak/>
        <w:t>Danh mục tài liệu liên quan</w:t>
      </w:r>
      <w:bookmarkEnd w:id="65"/>
      <w:bookmarkEnd w:id="66"/>
    </w:p>
    <w:p w14:paraId="6A5A8781" w14:textId="77777777" w:rsidR="00BA65B9" w:rsidRDefault="00BA65B9" w:rsidP="00BA65B9">
      <w:pPr>
        <w:pStyle w:val="ListParagraph"/>
        <w:numPr>
          <w:ilvl w:val="0"/>
          <w:numId w:val="18"/>
        </w:numPr>
        <w:rPr>
          <w:lang w:eastAsia="en-US" w:bidi="ar-SA"/>
        </w:rPr>
      </w:pPr>
      <w:r>
        <w:rPr>
          <w:lang w:eastAsia="en-US" w:bidi="ar-SA"/>
        </w:rPr>
        <w:t>Google</w:t>
      </w:r>
    </w:p>
    <w:p w14:paraId="2E0D6264" w14:textId="77777777" w:rsidR="00BA65B9" w:rsidRPr="00127A55" w:rsidRDefault="00BA65B9" w:rsidP="00BA65B9">
      <w:pPr>
        <w:pStyle w:val="ListParagraph"/>
        <w:numPr>
          <w:ilvl w:val="0"/>
          <w:numId w:val="18"/>
        </w:numPr>
        <w:rPr>
          <w:lang w:eastAsia="en-US" w:bidi="ar-SA"/>
        </w:rPr>
      </w:pPr>
      <w:r>
        <w:rPr>
          <w:lang w:eastAsia="en-US" w:bidi="ar-SA"/>
        </w:rPr>
        <w:t>dce</w:t>
      </w:r>
      <w:r w:rsidRPr="00C82952">
        <w:rPr>
          <w:lang w:eastAsia="en-US" w:bidi="ar-SA"/>
        </w:rPr>
        <w:t>.hust.edu.vn/tiennd</w:t>
      </w:r>
    </w:p>
    <w:p w14:paraId="528459D6" w14:textId="77777777" w:rsidR="00BA65B9" w:rsidRPr="003F1120" w:rsidRDefault="00BA65B9" w:rsidP="00BA65B9"/>
    <w:p w14:paraId="3A7759D5" w14:textId="77777777" w:rsidR="00BA65B9" w:rsidRPr="00E31DB9" w:rsidRDefault="00BA65B9" w:rsidP="00BA65B9"/>
    <w:p w14:paraId="0FBE1A39" w14:textId="77777777" w:rsidR="00BA65B9" w:rsidRPr="00947316" w:rsidRDefault="00BA65B9" w:rsidP="00BA65B9"/>
    <w:p w14:paraId="0B00A805" w14:textId="77777777" w:rsidR="00BA65B9" w:rsidRPr="00947316" w:rsidRDefault="00BA65B9" w:rsidP="00BA65B9"/>
    <w:p w14:paraId="333A7AD8" w14:textId="77777777" w:rsidR="00BA65B9" w:rsidRPr="001F2E8C" w:rsidRDefault="00BA65B9" w:rsidP="00BA65B9"/>
    <w:p w14:paraId="65877EB1" w14:textId="77777777" w:rsidR="00BA65B9" w:rsidRPr="00F930E7" w:rsidRDefault="00BA65B9" w:rsidP="00BA65B9"/>
    <w:p w14:paraId="1A143E6B" w14:textId="77777777" w:rsidR="00BA65B9" w:rsidRPr="00F930E7" w:rsidRDefault="00BA65B9" w:rsidP="00BA65B9"/>
    <w:p w14:paraId="15AB5ADA" w14:textId="77777777" w:rsidR="00BA65B9" w:rsidRPr="00464FA9" w:rsidRDefault="00BA65B9" w:rsidP="00BA65B9"/>
    <w:p w14:paraId="69C917B6" w14:textId="77777777" w:rsidR="00BA65B9" w:rsidRPr="00464FA9" w:rsidRDefault="00BA65B9" w:rsidP="00BA65B9"/>
    <w:p w14:paraId="629F9BFF" w14:textId="77777777" w:rsidR="00BA65B9" w:rsidRPr="00F16A81" w:rsidRDefault="00BA65B9" w:rsidP="00BA65B9"/>
    <w:p w14:paraId="203081A5" w14:textId="77777777" w:rsidR="00BA65B9" w:rsidRPr="00A62F4F" w:rsidRDefault="00BA65B9" w:rsidP="00BA65B9"/>
    <w:p w14:paraId="303DD100" w14:textId="77777777" w:rsidR="00A62F4F" w:rsidRPr="00BA65B9" w:rsidRDefault="00A62F4F" w:rsidP="00BA65B9">
      <w:bookmarkStart w:id="67" w:name="_GoBack"/>
      <w:bookmarkEnd w:id="67"/>
    </w:p>
    <w:sectPr w:rsidR="00A62F4F" w:rsidRPr="00BA65B9"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602B0" w14:textId="77777777" w:rsidR="00C57D61" w:rsidRDefault="00C57D61">
      <w:r>
        <w:separator/>
      </w:r>
    </w:p>
    <w:p w14:paraId="3EC1D80E" w14:textId="77777777" w:rsidR="00C57D61" w:rsidRDefault="00C57D61"/>
  </w:endnote>
  <w:endnote w:type="continuationSeparator" w:id="0">
    <w:p w14:paraId="2FCAD393" w14:textId="77777777" w:rsidR="00C57D61" w:rsidRDefault="00C57D61">
      <w:r>
        <w:continuationSeparator/>
      </w:r>
    </w:p>
    <w:p w14:paraId="13238B77" w14:textId="77777777" w:rsidR="00C57D61" w:rsidRDefault="00C57D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 w:name="VNI-Commerce">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962C9" w14:textId="7A7E2334" w:rsidR="00BA65B9" w:rsidRPr="009A57EC" w:rsidRDefault="00BA65B9"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TTSL</w:t>
    </w:r>
    <w:r w:rsidRPr="009A57EC">
      <w:rPr>
        <w:i/>
        <w:color w:val="951B13"/>
        <w:lang w:eastAsia="ar-SA" w:bidi="ar-SA"/>
      </w:rPr>
      <w:t>.com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1EA4D" w14:textId="77777777" w:rsidR="00BA65B9" w:rsidRPr="00932976" w:rsidRDefault="00BA65B9"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57F64FEE" w14:textId="77777777" w:rsidR="00BA65B9" w:rsidRPr="00932976" w:rsidRDefault="00BA65B9" w:rsidP="00033D8B">
    <w:pPr>
      <w:pStyle w:val="Footer"/>
      <w:tabs>
        <w:tab w:val="left" w:pos="990"/>
      </w:tabs>
      <w:rPr>
        <w:i/>
        <w:color w:val="003366"/>
      </w:rPr>
    </w:pPr>
    <w:r>
      <w:rPr>
        <w:i/>
        <w:color w:val="003366"/>
      </w:rPr>
      <w:t>Tel</w:t>
    </w:r>
    <w:r w:rsidRPr="00932976">
      <w:rPr>
        <w:i/>
        <w:color w:val="003366"/>
      </w:rPr>
      <w:tab/>
      <w:t xml:space="preserve">: </w:t>
    </w:r>
  </w:p>
  <w:p w14:paraId="1F655400" w14:textId="77777777" w:rsidR="00BA65B9" w:rsidRDefault="00BA65B9"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0D54451E" w14:textId="77777777" w:rsidR="00BA65B9" w:rsidRDefault="00BA65B9">
    <w:pPr>
      <w:pStyle w:val="Footer"/>
      <w:rPr>
        <w:i/>
        <w:color w:val="003366"/>
      </w:rPr>
    </w:pPr>
  </w:p>
  <w:p w14:paraId="74EC3D74" w14:textId="77777777" w:rsidR="00BA65B9" w:rsidRDefault="00BA65B9">
    <w:pPr>
      <w:pStyle w:val="Footer"/>
      <w:rPr>
        <w:i/>
        <w:color w:val="003366"/>
      </w:rPr>
    </w:pPr>
  </w:p>
  <w:p w14:paraId="25FE75C4" w14:textId="77777777" w:rsidR="00BA65B9" w:rsidRPr="00932976" w:rsidRDefault="00BA65B9">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6B54EC" w:rsidRDefault="006B54EC"/>
  <w:p w14:paraId="7F403060" w14:textId="77777777" w:rsidR="006B54EC" w:rsidRDefault="006B54E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107C23F3" w:rsidR="006B54EC" w:rsidRPr="001022FF" w:rsidRDefault="006B54E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BA65B9">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BA65B9">
      <w:rPr>
        <w:i/>
        <w:noProof/>
        <w:color w:val="C00000"/>
        <w:lang w:eastAsia="ar-SA" w:bidi="ar-SA"/>
      </w:rPr>
      <w:t>25</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6B54EC" w:rsidRDefault="006B54E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EB03F" w14:textId="77777777" w:rsidR="00C57D61" w:rsidRDefault="00C57D61">
      <w:r>
        <w:separator/>
      </w:r>
    </w:p>
    <w:p w14:paraId="08EC34BC" w14:textId="77777777" w:rsidR="00C57D61" w:rsidRDefault="00C57D61"/>
  </w:footnote>
  <w:footnote w:type="continuationSeparator" w:id="0">
    <w:p w14:paraId="3B6EE3A9" w14:textId="77777777" w:rsidR="00C57D61" w:rsidRDefault="00C57D61">
      <w:r>
        <w:continuationSeparator/>
      </w:r>
    </w:p>
    <w:p w14:paraId="2820A103" w14:textId="77777777" w:rsidR="00C57D61" w:rsidRDefault="00C57D61"/>
  </w:footnote>
  <w:footnote w:id="1">
    <w:p w14:paraId="04C22CD0" w14:textId="77777777" w:rsidR="00BA65B9" w:rsidRDefault="00BA65B9" w:rsidP="00BA65B9">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Email, hoặc điện thoại hoặc địa chỉ phòng, ban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DCF5A" w14:textId="77777777" w:rsidR="00BA65B9" w:rsidRPr="009A57EC" w:rsidRDefault="00BA65B9"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6B54EC" w:rsidRDefault="006B54E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3D85767C" w:rsidR="006B54EC" w:rsidRPr="00AB15C8" w:rsidRDefault="006B54EC"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4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Website Bán Hàng</w:t>
    </w:r>
    <w:r w:rsidRPr="00AB15C8">
      <w:rPr>
        <w:i/>
        <w:color w:val="C00000"/>
        <w:lang w:eastAsia="ar-SA" w:bidi="ar-SA"/>
      </w:rPr>
      <w:t xml:space="preserve"> </w:t>
    </w:r>
  </w:p>
  <w:p w14:paraId="3C989147" w14:textId="77777777" w:rsidR="006B54EC" w:rsidRDefault="006B54E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6B54EC" w:rsidRDefault="006B54E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612"/>
        </w:tabs>
        <w:ind w:left="612" w:hanging="432"/>
      </w:pPr>
    </w:lvl>
    <w:lvl w:ilvl="1">
      <w:start w:val="1"/>
      <w:numFmt w:val="decimal"/>
      <w:pStyle w:val="Heading2"/>
      <w:lvlText w:val="%1.%2."/>
      <w:lvlJc w:val="left"/>
      <w:pPr>
        <w:tabs>
          <w:tab w:val="num" w:pos="756"/>
        </w:tabs>
        <w:ind w:left="756" w:hanging="576"/>
      </w:pPr>
      <w:rPr>
        <w:rFonts w:ascii="Tahoma" w:hAnsi="Tahoma" w:cs="Tahoma" w:hint="default"/>
      </w:rPr>
    </w:lvl>
    <w:lvl w:ilvl="2">
      <w:start w:val="1"/>
      <w:numFmt w:val="decimal"/>
      <w:pStyle w:val="Heading3"/>
      <w:lvlText w:val="%1.%2.%3."/>
      <w:lvlJc w:val="left"/>
      <w:pPr>
        <w:tabs>
          <w:tab w:val="num" w:pos="900"/>
        </w:tabs>
        <w:ind w:left="90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188"/>
        </w:tabs>
        <w:ind w:left="1188" w:hanging="1008"/>
      </w:pPr>
    </w:lvl>
    <w:lvl w:ilvl="5">
      <w:start w:val="1"/>
      <w:numFmt w:val="decimal"/>
      <w:lvlText w:val="%1.%2.%3.%4.%5.%6"/>
      <w:lvlJc w:val="left"/>
      <w:pPr>
        <w:tabs>
          <w:tab w:val="num" w:pos="1332"/>
        </w:tabs>
        <w:ind w:left="1332" w:hanging="1152"/>
      </w:pPr>
    </w:lvl>
    <w:lvl w:ilvl="6">
      <w:start w:val="1"/>
      <w:numFmt w:val="decimal"/>
      <w:lvlText w:val="%1.%2.%3.%4.%5.%6.%7"/>
      <w:lvlJc w:val="left"/>
      <w:pPr>
        <w:tabs>
          <w:tab w:val="num" w:pos="1476"/>
        </w:tabs>
        <w:ind w:left="1476" w:hanging="1296"/>
      </w:pPr>
    </w:lvl>
    <w:lvl w:ilvl="7">
      <w:start w:val="1"/>
      <w:numFmt w:val="decimal"/>
      <w:lvlText w:val="%1.%2.%3.%4.%5.%6.%7.%8"/>
      <w:lvlJc w:val="left"/>
      <w:pPr>
        <w:tabs>
          <w:tab w:val="num" w:pos="1620"/>
        </w:tabs>
        <w:ind w:left="1620" w:hanging="1440"/>
      </w:pPr>
    </w:lvl>
    <w:lvl w:ilvl="8">
      <w:start w:val="1"/>
      <w:numFmt w:val="decimal"/>
      <w:lvlText w:val="%1.%2.%3.%4.%5.%6.%7.%8.%9"/>
      <w:lvlJc w:val="left"/>
      <w:pPr>
        <w:tabs>
          <w:tab w:val="num" w:pos="1764"/>
        </w:tabs>
        <w:ind w:left="176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010143E"/>
    <w:multiLevelType w:val="hybridMultilevel"/>
    <w:tmpl w:val="0CE29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6555AE"/>
    <w:multiLevelType w:val="hybridMultilevel"/>
    <w:tmpl w:val="8D86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D46FD0"/>
    <w:multiLevelType w:val="hybridMultilevel"/>
    <w:tmpl w:val="34560F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8B5155"/>
    <w:multiLevelType w:val="hybridMultilevel"/>
    <w:tmpl w:val="CCB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7754B"/>
    <w:multiLevelType w:val="hybridMultilevel"/>
    <w:tmpl w:val="0D70F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001613"/>
    <w:multiLevelType w:val="multilevel"/>
    <w:tmpl w:val="2DE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81ECB"/>
    <w:multiLevelType w:val="hybridMultilevel"/>
    <w:tmpl w:val="EC7A8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B229ED"/>
    <w:multiLevelType w:val="hybridMultilevel"/>
    <w:tmpl w:val="5BA0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EE53BA"/>
    <w:multiLevelType w:val="hybridMultilevel"/>
    <w:tmpl w:val="B8E6BF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02B5E"/>
    <w:multiLevelType w:val="hybridMultilevel"/>
    <w:tmpl w:val="7E7CE72C"/>
    <w:lvl w:ilvl="0" w:tplc="04090001">
      <w:start w:val="1"/>
      <w:numFmt w:val="bullet"/>
      <w:lvlText w:val=""/>
      <w:lvlJc w:val="left"/>
      <w:pPr>
        <w:ind w:left="1080" w:hanging="360"/>
      </w:pPr>
      <w:rPr>
        <w:rFonts w:ascii="Symbol" w:hAnsi="Symbol" w:hint="default"/>
      </w:rPr>
    </w:lvl>
    <w:lvl w:ilvl="1" w:tplc="0BEE147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04B4A04"/>
    <w:multiLevelType w:val="hybridMultilevel"/>
    <w:tmpl w:val="8FCC1522"/>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8" w15:restartNumberingAfterBreak="0">
    <w:nsid w:val="4E780E91"/>
    <w:multiLevelType w:val="hybridMultilevel"/>
    <w:tmpl w:val="076C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F77B7"/>
    <w:multiLevelType w:val="hybridMultilevel"/>
    <w:tmpl w:val="40602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DF06AF"/>
    <w:multiLevelType w:val="hybridMultilevel"/>
    <w:tmpl w:val="35428546"/>
    <w:lvl w:ilvl="0" w:tplc="0409000B">
      <w:start w:val="1"/>
      <w:numFmt w:val="bullet"/>
      <w:lvlText w:val=""/>
      <w:lvlJc w:val="left"/>
      <w:pPr>
        <w:ind w:left="720" w:hanging="360"/>
      </w:pPr>
      <w:rPr>
        <w:rFonts w:ascii="Wingdings" w:hAnsi="Wingdings" w:hint="default"/>
      </w:rPr>
    </w:lvl>
    <w:lvl w:ilvl="1" w:tplc="CB481E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8623D"/>
    <w:multiLevelType w:val="hybridMultilevel"/>
    <w:tmpl w:val="34065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055E9"/>
    <w:multiLevelType w:val="hybridMultilevel"/>
    <w:tmpl w:val="02F48E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7F701D8"/>
    <w:multiLevelType w:val="hybridMultilevel"/>
    <w:tmpl w:val="E6284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2448C0"/>
    <w:multiLevelType w:val="hybridMultilevel"/>
    <w:tmpl w:val="6A7A4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0"/>
  </w:num>
  <w:num w:numId="4">
    <w:abstractNumId w:val="18"/>
  </w:num>
  <w:num w:numId="5">
    <w:abstractNumId w:val="23"/>
  </w:num>
  <w:num w:numId="6">
    <w:abstractNumId w:val="30"/>
  </w:num>
  <w:num w:numId="7">
    <w:abstractNumId w:val="26"/>
  </w:num>
  <w:num w:numId="8">
    <w:abstractNumId w:val="33"/>
  </w:num>
  <w:num w:numId="9">
    <w:abstractNumId w:val="34"/>
  </w:num>
  <w:num w:numId="10">
    <w:abstractNumId w:val="17"/>
  </w:num>
  <w:num w:numId="11">
    <w:abstractNumId w:val="25"/>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1"/>
  </w:num>
  <w:num w:numId="15">
    <w:abstractNumId w:val="24"/>
  </w:num>
  <w:num w:numId="16">
    <w:abstractNumId w:val="31"/>
  </w:num>
  <w:num w:numId="17">
    <w:abstractNumId w:val="28"/>
  </w:num>
  <w:num w:numId="18">
    <w:abstractNumId w:val="27"/>
  </w:num>
  <w:num w:numId="19">
    <w:abstractNumId w:val="16"/>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03130"/>
    <w:rsid w:val="00011B84"/>
    <w:rsid w:val="0001730E"/>
    <w:rsid w:val="0002734C"/>
    <w:rsid w:val="00030EB1"/>
    <w:rsid w:val="00033D8B"/>
    <w:rsid w:val="0003691C"/>
    <w:rsid w:val="00044EE2"/>
    <w:rsid w:val="000465BE"/>
    <w:rsid w:val="00050CBF"/>
    <w:rsid w:val="00054E47"/>
    <w:rsid w:val="0005643D"/>
    <w:rsid w:val="00056AF4"/>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3F7E"/>
    <w:rsid w:val="00125AE5"/>
    <w:rsid w:val="00127A55"/>
    <w:rsid w:val="00130FEA"/>
    <w:rsid w:val="00140707"/>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1F7EA2"/>
    <w:rsid w:val="00201E3C"/>
    <w:rsid w:val="00216B0F"/>
    <w:rsid w:val="002205F8"/>
    <w:rsid w:val="0022086A"/>
    <w:rsid w:val="00221AC0"/>
    <w:rsid w:val="00223F28"/>
    <w:rsid w:val="00227128"/>
    <w:rsid w:val="00227C6E"/>
    <w:rsid w:val="002331B0"/>
    <w:rsid w:val="00234C1D"/>
    <w:rsid w:val="002402B9"/>
    <w:rsid w:val="00240BE2"/>
    <w:rsid w:val="00240F96"/>
    <w:rsid w:val="00244556"/>
    <w:rsid w:val="0025160B"/>
    <w:rsid w:val="00252DCE"/>
    <w:rsid w:val="002540ED"/>
    <w:rsid w:val="00255E85"/>
    <w:rsid w:val="0027238F"/>
    <w:rsid w:val="0027590A"/>
    <w:rsid w:val="0027615D"/>
    <w:rsid w:val="00280184"/>
    <w:rsid w:val="002814C8"/>
    <w:rsid w:val="002817C3"/>
    <w:rsid w:val="00283AE8"/>
    <w:rsid w:val="00294F92"/>
    <w:rsid w:val="00294FE5"/>
    <w:rsid w:val="00297AAA"/>
    <w:rsid w:val="002A00AB"/>
    <w:rsid w:val="002B2A6D"/>
    <w:rsid w:val="002B35EE"/>
    <w:rsid w:val="002B6881"/>
    <w:rsid w:val="002C3C23"/>
    <w:rsid w:val="002D07CA"/>
    <w:rsid w:val="002D111B"/>
    <w:rsid w:val="002D2BB9"/>
    <w:rsid w:val="002D400C"/>
    <w:rsid w:val="002E0AD4"/>
    <w:rsid w:val="002E0BF2"/>
    <w:rsid w:val="002E11E0"/>
    <w:rsid w:val="002E1699"/>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1C3"/>
    <w:rsid w:val="003748EC"/>
    <w:rsid w:val="0038105F"/>
    <w:rsid w:val="00384E4F"/>
    <w:rsid w:val="003851CC"/>
    <w:rsid w:val="00385A65"/>
    <w:rsid w:val="0038643E"/>
    <w:rsid w:val="003917E6"/>
    <w:rsid w:val="00393ECF"/>
    <w:rsid w:val="0039657F"/>
    <w:rsid w:val="0039728D"/>
    <w:rsid w:val="003A07F2"/>
    <w:rsid w:val="003B1213"/>
    <w:rsid w:val="003B1D09"/>
    <w:rsid w:val="003B493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5091"/>
    <w:rsid w:val="00427BEE"/>
    <w:rsid w:val="00432A26"/>
    <w:rsid w:val="0044296C"/>
    <w:rsid w:val="004454EE"/>
    <w:rsid w:val="00445936"/>
    <w:rsid w:val="00456D7A"/>
    <w:rsid w:val="0045792D"/>
    <w:rsid w:val="00464FA9"/>
    <w:rsid w:val="0046550C"/>
    <w:rsid w:val="00470F64"/>
    <w:rsid w:val="0047634D"/>
    <w:rsid w:val="00495E5D"/>
    <w:rsid w:val="004A1B61"/>
    <w:rsid w:val="004A422B"/>
    <w:rsid w:val="004A61CF"/>
    <w:rsid w:val="004A6C7A"/>
    <w:rsid w:val="004A7F93"/>
    <w:rsid w:val="004B1258"/>
    <w:rsid w:val="004B3762"/>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3D41"/>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959"/>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066"/>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465"/>
    <w:rsid w:val="00695D18"/>
    <w:rsid w:val="006A53E0"/>
    <w:rsid w:val="006B54EC"/>
    <w:rsid w:val="006B716D"/>
    <w:rsid w:val="006C33B9"/>
    <w:rsid w:val="006D1C2D"/>
    <w:rsid w:val="006E1B96"/>
    <w:rsid w:val="006E1CCB"/>
    <w:rsid w:val="006E1FFE"/>
    <w:rsid w:val="006E4477"/>
    <w:rsid w:val="006E5110"/>
    <w:rsid w:val="006F0BB9"/>
    <w:rsid w:val="006F1552"/>
    <w:rsid w:val="00700187"/>
    <w:rsid w:val="007014B4"/>
    <w:rsid w:val="00702D09"/>
    <w:rsid w:val="00715679"/>
    <w:rsid w:val="007214EF"/>
    <w:rsid w:val="0072499D"/>
    <w:rsid w:val="00724A5C"/>
    <w:rsid w:val="00725933"/>
    <w:rsid w:val="00727431"/>
    <w:rsid w:val="00727810"/>
    <w:rsid w:val="00741AE9"/>
    <w:rsid w:val="00743A2A"/>
    <w:rsid w:val="00747A56"/>
    <w:rsid w:val="007627E0"/>
    <w:rsid w:val="00766319"/>
    <w:rsid w:val="007703F5"/>
    <w:rsid w:val="0077221A"/>
    <w:rsid w:val="00783AF4"/>
    <w:rsid w:val="0078665F"/>
    <w:rsid w:val="007879DF"/>
    <w:rsid w:val="00787BC6"/>
    <w:rsid w:val="00790978"/>
    <w:rsid w:val="00791779"/>
    <w:rsid w:val="00796375"/>
    <w:rsid w:val="007A3D92"/>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1FE7"/>
    <w:rsid w:val="00805A58"/>
    <w:rsid w:val="00812B6E"/>
    <w:rsid w:val="00814ED3"/>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4F99"/>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81"/>
    <w:rsid w:val="009A3E97"/>
    <w:rsid w:val="009A4B4D"/>
    <w:rsid w:val="009A4C41"/>
    <w:rsid w:val="009A57EC"/>
    <w:rsid w:val="009A7949"/>
    <w:rsid w:val="009B0A7E"/>
    <w:rsid w:val="009B7852"/>
    <w:rsid w:val="009E4DA9"/>
    <w:rsid w:val="009E7506"/>
    <w:rsid w:val="009F1174"/>
    <w:rsid w:val="009F16BF"/>
    <w:rsid w:val="009F4AAD"/>
    <w:rsid w:val="00A0141F"/>
    <w:rsid w:val="00A06DC4"/>
    <w:rsid w:val="00A105D3"/>
    <w:rsid w:val="00A14C1B"/>
    <w:rsid w:val="00A151A2"/>
    <w:rsid w:val="00A1567B"/>
    <w:rsid w:val="00A1588F"/>
    <w:rsid w:val="00A17A47"/>
    <w:rsid w:val="00A206EB"/>
    <w:rsid w:val="00A23C6C"/>
    <w:rsid w:val="00A3290F"/>
    <w:rsid w:val="00A367CF"/>
    <w:rsid w:val="00A428A2"/>
    <w:rsid w:val="00A455DC"/>
    <w:rsid w:val="00A46170"/>
    <w:rsid w:val="00A50C52"/>
    <w:rsid w:val="00A516FF"/>
    <w:rsid w:val="00A5435A"/>
    <w:rsid w:val="00A54F06"/>
    <w:rsid w:val="00A55218"/>
    <w:rsid w:val="00A57C5D"/>
    <w:rsid w:val="00A62F4F"/>
    <w:rsid w:val="00A66123"/>
    <w:rsid w:val="00A702BA"/>
    <w:rsid w:val="00A71A8C"/>
    <w:rsid w:val="00A75FB7"/>
    <w:rsid w:val="00A77408"/>
    <w:rsid w:val="00A87113"/>
    <w:rsid w:val="00A9178E"/>
    <w:rsid w:val="00A97F32"/>
    <w:rsid w:val="00AA3323"/>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2F1"/>
    <w:rsid w:val="00B57F42"/>
    <w:rsid w:val="00B6094A"/>
    <w:rsid w:val="00B63678"/>
    <w:rsid w:val="00B71521"/>
    <w:rsid w:val="00B72F55"/>
    <w:rsid w:val="00B7683B"/>
    <w:rsid w:val="00B77464"/>
    <w:rsid w:val="00B7752F"/>
    <w:rsid w:val="00B80C20"/>
    <w:rsid w:val="00B82B15"/>
    <w:rsid w:val="00B8632C"/>
    <w:rsid w:val="00B87E33"/>
    <w:rsid w:val="00B90DCD"/>
    <w:rsid w:val="00B934B7"/>
    <w:rsid w:val="00BA2CF4"/>
    <w:rsid w:val="00BA65B9"/>
    <w:rsid w:val="00BB04F8"/>
    <w:rsid w:val="00BB0DB3"/>
    <w:rsid w:val="00BB1006"/>
    <w:rsid w:val="00BB183C"/>
    <w:rsid w:val="00BC1A91"/>
    <w:rsid w:val="00BC3C7B"/>
    <w:rsid w:val="00BC5981"/>
    <w:rsid w:val="00BD1CF0"/>
    <w:rsid w:val="00BD1F66"/>
    <w:rsid w:val="00BD2F74"/>
    <w:rsid w:val="00BD62EA"/>
    <w:rsid w:val="00BD7061"/>
    <w:rsid w:val="00BE4AB9"/>
    <w:rsid w:val="00BE4D55"/>
    <w:rsid w:val="00BE7D7A"/>
    <w:rsid w:val="00BF16FE"/>
    <w:rsid w:val="00BF7699"/>
    <w:rsid w:val="00BF7A3F"/>
    <w:rsid w:val="00C00A8F"/>
    <w:rsid w:val="00C00EFE"/>
    <w:rsid w:val="00C03807"/>
    <w:rsid w:val="00C10F42"/>
    <w:rsid w:val="00C14092"/>
    <w:rsid w:val="00C16F59"/>
    <w:rsid w:val="00C20596"/>
    <w:rsid w:val="00C20C6A"/>
    <w:rsid w:val="00C25018"/>
    <w:rsid w:val="00C26C98"/>
    <w:rsid w:val="00C350D5"/>
    <w:rsid w:val="00C37CE2"/>
    <w:rsid w:val="00C43177"/>
    <w:rsid w:val="00C4424A"/>
    <w:rsid w:val="00C45552"/>
    <w:rsid w:val="00C465FD"/>
    <w:rsid w:val="00C47E07"/>
    <w:rsid w:val="00C5136B"/>
    <w:rsid w:val="00C52A75"/>
    <w:rsid w:val="00C57D61"/>
    <w:rsid w:val="00C644D1"/>
    <w:rsid w:val="00C659C5"/>
    <w:rsid w:val="00C722EE"/>
    <w:rsid w:val="00C72E8B"/>
    <w:rsid w:val="00C73484"/>
    <w:rsid w:val="00C75F15"/>
    <w:rsid w:val="00C77385"/>
    <w:rsid w:val="00C77825"/>
    <w:rsid w:val="00C82952"/>
    <w:rsid w:val="00C849E9"/>
    <w:rsid w:val="00C9399B"/>
    <w:rsid w:val="00C93AFA"/>
    <w:rsid w:val="00CA2483"/>
    <w:rsid w:val="00CA30FD"/>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3655"/>
    <w:rsid w:val="00D14AA0"/>
    <w:rsid w:val="00D157EC"/>
    <w:rsid w:val="00D26094"/>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97FD1"/>
    <w:rsid w:val="00DA0A61"/>
    <w:rsid w:val="00DA0C78"/>
    <w:rsid w:val="00DA17CA"/>
    <w:rsid w:val="00DA1E11"/>
    <w:rsid w:val="00DA1E98"/>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6BB"/>
    <w:rsid w:val="00DE2C3B"/>
    <w:rsid w:val="00E008B5"/>
    <w:rsid w:val="00E02806"/>
    <w:rsid w:val="00E0360C"/>
    <w:rsid w:val="00E0391B"/>
    <w:rsid w:val="00E066B1"/>
    <w:rsid w:val="00E07E74"/>
    <w:rsid w:val="00E07F07"/>
    <w:rsid w:val="00E10D4C"/>
    <w:rsid w:val="00E11667"/>
    <w:rsid w:val="00E11CC7"/>
    <w:rsid w:val="00E15E83"/>
    <w:rsid w:val="00E173CE"/>
    <w:rsid w:val="00E202DA"/>
    <w:rsid w:val="00E22133"/>
    <w:rsid w:val="00E31DB9"/>
    <w:rsid w:val="00E4013C"/>
    <w:rsid w:val="00E428F4"/>
    <w:rsid w:val="00E55C7C"/>
    <w:rsid w:val="00E648D6"/>
    <w:rsid w:val="00E71A11"/>
    <w:rsid w:val="00E71B07"/>
    <w:rsid w:val="00E73AE8"/>
    <w:rsid w:val="00E75365"/>
    <w:rsid w:val="00E83396"/>
    <w:rsid w:val="00E86DFC"/>
    <w:rsid w:val="00E92314"/>
    <w:rsid w:val="00E926C3"/>
    <w:rsid w:val="00EA7DC5"/>
    <w:rsid w:val="00EB6D44"/>
    <w:rsid w:val="00EB7A6A"/>
    <w:rsid w:val="00EC17E9"/>
    <w:rsid w:val="00EC32DC"/>
    <w:rsid w:val="00ED21E2"/>
    <w:rsid w:val="00ED59D9"/>
    <w:rsid w:val="00ED5C1F"/>
    <w:rsid w:val="00EE1C50"/>
    <w:rsid w:val="00EF20A3"/>
    <w:rsid w:val="00EF2426"/>
    <w:rsid w:val="00EF70EA"/>
    <w:rsid w:val="00EF7954"/>
    <w:rsid w:val="00EF7A76"/>
    <w:rsid w:val="00F068C8"/>
    <w:rsid w:val="00F105E2"/>
    <w:rsid w:val="00F14AFD"/>
    <w:rsid w:val="00F16A81"/>
    <w:rsid w:val="00F16F4E"/>
    <w:rsid w:val="00F247F1"/>
    <w:rsid w:val="00F26C21"/>
    <w:rsid w:val="00F3107B"/>
    <w:rsid w:val="00F3362F"/>
    <w:rsid w:val="00F34A9B"/>
    <w:rsid w:val="00F40202"/>
    <w:rsid w:val="00F425CF"/>
    <w:rsid w:val="00F52B2C"/>
    <w:rsid w:val="00F5745A"/>
    <w:rsid w:val="00F616AE"/>
    <w:rsid w:val="00F669CB"/>
    <w:rsid w:val="00F85B49"/>
    <w:rsid w:val="00F87030"/>
    <w:rsid w:val="00F930E7"/>
    <w:rsid w:val="00F95EA1"/>
    <w:rsid w:val="00FA1A0E"/>
    <w:rsid w:val="00FA5449"/>
    <w:rsid w:val="00FA6329"/>
    <w:rsid w:val="00FB1B65"/>
    <w:rsid w:val="00FB1FF5"/>
    <w:rsid w:val="00FB6EAC"/>
    <w:rsid w:val="00FC1529"/>
    <w:rsid w:val="00FC3DAB"/>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aliases w:val="l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nhideWhenUsed/>
    <w:qFormat/>
    <w:rsid w:val="00D97FD1"/>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uiPriority w:val="39"/>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uiPriority w:val="20"/>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3741C3"/>
    <w:pPr>
      <w:suppressAutoHyphens w:val="0"/>
      <w:spacing w:after="0" w:line="240" w:lineRule="auto"/>
      <w:ind w:left="360" w:hanging="360"/>
      <w:jc w:val="left"/>
    </w:pPr>
    <w:rPr>
      <w:rFonts w:ascii=".VnTime" w:eastAsia="Times New Roman" w:hAnsi=".VnTime" w:cs="Times New Roman"/>
      <w:snapToGrid w:val="0"/>
      <w:lang w:eastAsia="en-US" w:bidi="ar-SA"/>
    </w:rPr>
  </w:style>
  <w:style w:type="character" w:customStyle="1" w:styleId="FootnoteTextChar">
    <w:name w:val="Footnote Text Char"/>
    <w:basedOn w:val="DefaultParagraphFont"/>
    <w:link w:val="FootnoteText"/>
    <w:semiHidden/>
    <w:rsid w:val="003741C3"/>
    <w:rPr>
      <w:rFonts w:ascii=".VnTime" w:hAnsi=".VnTime"/>
      <w:snapToGrid w:val="0"/>
    </w:rPr>
  </w:style>
  <w:style w:type="character" w:styleId="FootnoteReference">
    <w:name w:val="footnote reference"/>
    <w:basedOn w:val="DefaultParagraphFont"/>
    <w:semiHidden/>
    <w:rsid w:val="003741C3"/>
    <w:rPr>
      <w:vertAlign w:val="superscript"/>
    </w:rPr>
  </w:style>
  <w:style w:type="paragraph" w:customStyle="1" w:styleId="Bang">
    <w:name w:val="Bang"/>
    <w:basedOn w:val="Normal"/>
    <w:rsid w:val="003741C3"/>
    <w:pPr>
      <w:suppressAutoHyphens w:val="0"/>
      <w:spacing w:before="60" w:after="60" w:line="240" w:lineRule="auto"/>
    </w:pPr>
    <w:rPr>
      <w:rFonts w:ascii=".VnArial" w:eastAsia="Times New Roman" w:hAnsi=".VnArial" w:cs="Times New Roman"/>
      <w:sz w:val="18"/>
      <w:lang w:eastAsia="en-US" w:bidi="ar-SA"/>
    </w:rPr>
  </w:style>
  <w:style w:type="table" w:styleId="TableGrid">
    <w:name w:val="Table Grid"/>
    <w:basedOn w:val="TableNormal"/>
    <w:rsid w:val="00E0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rsid w:val="00814ED3"/>
    <w:rPr>
      <w:rFonts w:ascii="Tahoma" w:eastAsia="MS Gothic" w:hAnsi="Tahoma" w:cs="Mangal"/>
      <w:b/>
      <w:color w:val="951B13"/>
      <w:sz w:val="26"/>
      <w:szCs w:val="26"/>
      <w:lang w:eastAsia="hi-IN" w:bidi="hi-IN"/>
    </w:rPr>
  </w:style>
  <w:style w:type="character" w:customStyle="1" w:styleId="Heading5Char">
    <w:name w:val="Heading 5 Char"/>
    <w:basedOn w:val="DefaultParagraphFont"/>
    <w:link w:val="Heading5"/>
    <w:rsid w:val="00D97FD1"/>
    <w:rPr>
      <w:rFonts w:asciiTheme="majorHAnsi" w:eastAsiaTheme="majorEastAsia" w:hAnsiTheme="majorHAnsi" w:cs="Mangal"/>
      <w:color w:val="365F91" w:themeColor="accent1" w:themeShade="BF"/>
      <w:szCs w:val="18"/>
      <w:lang w:eastAsia="hi-IN" w:bidi="hi-IN"/>
    </w:rPr>
  </w:style>
  <w:style w:type="paragraph" w:styleId="BodyTextIndent">
    <w:name w:val="Body Text Indent"/>
    <w:basedOn w:val="Normal"/>
    <w:link w:val="BodyTextIndentChar"/>
    <w:semiHidden/>
    <w:unhideWhenUsed/>
    <w:rsid w:val="00D97FD1"/>
    <w:pPr>
      <w:ind w:left="360"/>
    </w:pPr>
    <w:rPr>
      <w:rFonts w:cs="Mangal"/>
      <w:szCs w:val="18"/>
    </w:rPr>
  </w:style>
  <w:style w:type="character" w:customStyle="1" w:styleId="BodyTextIndentChar">
    <w:name w:val="Body Text Indent Char"/>
    <w:basedOn w:val="DefaultParagraphFont"/>
    <w:link w:val="BodyTextIndent"/>
    <w:semiHidden/>
    <w:rsid w:val="00D97FD1"/>
    <w:rPr>
      <w:rFonts w:ascii="Tahoma" w:eastAsia="MS Mincho" w:hAnsi="Tahoma" w:cs="Mangal"/>
      <w:szCs w:val="18"/>
      <w:lang w:eastAsia="hi-IN" w:bidi="hi-IN"/>
    </w:rPr>
  </w:style>
  <w:style w:type="paragraph" w:styleId="Title">
    <w:name w:val="Title"/>
    <w:basedOn w:val="Normal"/>
    <w:link w:val="TitleChar"/>
    <w:qFormat/>
    <w:rsid w:val="00D97FD1"/>
    <w:pPr>
      <w:suppressAutoHyphens w:val="0"/>
      <w:spacing w:before="240" w:after="60" w:line="240" w:lineRule="auto"/>
      <w:ind w:left="547"/>
      <w:jc w:val="center"/>
      <w:outlineLvl w:val="0"/>
    </w:pPr>
    <w:rPr>
      <w:rFonts w:ascii=".VnArial" w:eastAsia="Times New Roman" w:hAnsi=".VnArial" w:cs="Times New Roman"/>
      <w:b/>
      <w:snapToGrid w:val="0"/>
      <w:kern w:val="28"/>
      <w:sz w:val="32"/>
      <w:lang w:eastAsia="en-US" w:bidi="ar-SA"/>
    </w:rPr>
  </w:style>
  <w:style w:type="character" w:customStyle="1" w:styleId="TitleChar">
    <w:name w:val="Title Char"/>
    <w:basedOn w:val="DefaultParagraphFont"/>
    <w:link w:val="Title"/>
    <w:rsid w:val="00D97FD1"/>
    <w:rPr>
      <w:rFonts w:ascii=".VnArial" w:hAnsi=".VnArial"/>
      <w:b/>
      <w:snapToGrid w:val="0"/>
      <w:kern w:val="28"/>
      <w:sz w:val="32"/>
    </w:rPr>
  </w:style>
  <w:style w:type="character" w:customStyle="1" w:styleId="FooterChar">
    <w:name w:val="Footer Char"/>
    <w:basedOn w:val="DefaultParagraphFont"/>
    <w:link w:val="Footer"/>
    <w:uiPriority w:val="99"/>
    <w:rsid w:val="00C644D1"/>
    <w:rPr>
      <w:rFonts w:ascii="Tahoma" w:eastAsia="MS Mincho" w:hAnsi="Tahoma" w:cs="Calibri"/>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50593">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50188420">
      <w:bodyDiv w:val="1"/>
      <w:marLeft w:val="0"/>
      <w:marRight w:val="0"/>
      <w:marTop w:val="0"/>
      <w:marBottom w:val="0"/>
      <w:divBdr>
        <w:top w:val="none" w:sz="0" w:space="0" w:color="auto"/>
        <w:left w:val="none" w:sz="0" w:space="0" w:color="auto"/>
        <w:bottom w:val="none" w:sz="0" w:space="0" w:color="auto"/>
        <w:right w:val="none" w:sz="0" w:space="0" w:color="auto"/>
      </w:divBdr>
    </w:div>
    <w:div w:id="697897114">
      <w:bodyDiv w:val="1"/>
      <w:marLeft w:val="0"/>
      <w:marRight w:val="0"/>
      <w:marTop w:val="0"/>
      <w:marBottom w:val="0"/>
      <w:divBdr>
        <w:top w:val="none" w:sz="0" w:space="0" w:color="auto"/>
        <w:left w:val="none" w:sz="0" w:space="0" w:color="auto"/>
        <w:bottom w:val="none" w:sz="0" w:space="0" w:color="auto"/>
        <w:right w:val="none" w:sz="0" w:space="0" w:color="auto"/>
      </w:divBdr>
    </w:div>
    <w:div w:id="1104152460">
      <w:bodyDiv w:val="1"/>
      <w:marLeft w:val="0"/>
      <w:marRight w:val="0"/>
      <w:marTop w:val="0"/>
      <w:marBottom w:val="0"/>
      <w:divBdr>
        <w:top w:val="none" w:sz="0" w:space="0" w:color="auto"/>
        <w:left w:val="none" w:sz="0" w:space="0" w:color="auto"/>
        <w:bottom w:val="none" w:sz="0" w:space="0" w:color="auto"/>
        <w:right w:val="none" w:sz="0" w:space="0" w:color="auto"/>
      </w:divBdr>
    </w:div>
    <w:div w:id="1360279369">
      <w:bodyDiv w:val="1"/>
      <w:marLeft w:val="0"/>
      <w:marRight w:val="0"/>
      <w:marTop w:val="0"/>
      <w:marBottom w:val="0"/>
      <w:divBdr>
        <w:top w:val="none" w:sz="0" w:space="0" w:color="auto"/>
        <w:left w:val="none" w:sz="0" w:space="0" w:color="auto"/>
        <w:bottom w:val="none" w:sz="0" w:space="0" w:color="auto"/>
        <w:right w:val="none" w:sz="0" w:space="0" w:color="auto"/>
      </w:divBdr>
    </w:div>
    <w:div w:id="1539047551">
      <w:bodyDiv w:val="1"/>
      <w:marLeft w:val="0"/>
      <w:marRight w:val="0"/>
      <w:marTop w:val="0"/>
      <w:marBottom w:val="0"/>
      <w:divBdr>
        <w:top w:val="none" w:sz="0" w:space="0" w:color="auto"/>
        <w:left w:val="none" w:sz="0" w:space="0" w:color="auto"/>
        <w:bottom w:val="none" w:sz="0" w:space="0" w:color="auto"/>
        <w:right w:val="none" w:sz="0" w:space="0" w:color="auto"/>
      </w:divBdr>
    </w:div>
    <w:div w:id="15463366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911D3-0E66-4251-9666-6C5C03682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25</Pages>
  <Words>2595</Words>
  <Characters>14797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17358</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thang.nh.soict@gmail.com</cp:lastModifiedBy>
  <cp:revision>96</cp:revision>
  <cp:lastPrinted>2008-03-13T11:02:00Z</cp:lastPrinted>
  <dcterms:created xsi:type="dcterms:W3CDTF">2018-10-22T04:18:00Z</dcterms:created>
  <dcterms:modified xsi:type="dcterms:W3CDTF">2018-12-10T04:59:00Z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