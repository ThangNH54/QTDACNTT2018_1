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7F71825" w14:textId="77777777" w:rsidR="00C644D1" w:rsidRPr="005C397A" w:rsidRDefault="00C644D1" w:rsidP="00C644D1">
      <w:pPr>
        <w:spacing w:line="240" w:lineRule="auto"/>
        <w:rPr>
          <w:b/>
          <w:i/>
          <w:color w:val="2A62A6"/>
          <w:sz w:val="32"/>
          <w:szCs w:val="32"/>
        </w:rPr>
      </w:pPr>
      <w:bookmarkStart w:id="0" w:name="_Toc527975144"/>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57F89BE6" wp14:editId="7781AE2D">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57F5F63C" w14:textId="77777777" w:rsidR="00C644D1" w:rsidRPr="001501A9" w:rsidRDefault="00C644D1" w:rsidP="00C644D1">
                            <w:pPr>
                              <w:rPr>
                                <w:b/>
                                <w:i/>
                                <w:color w:val="C00000"/>
                              </w:rPr>
                            </w:pPr>
                            <w:r w:rsidRPr="0039728D">
                              <w:rPr>
                                <w:b/>
                                <w:i/>
                                <w:noProof/>
                                <w:color w:val="C00000"/>
                                <w:lang w:eastAsia="en-US" w:bidi="ar-SA"/>
                              </w:rPr>
                              <w:drawing>
                                <wp:inline distT="0" distB="0" distL="0" distR="0" wp14:anchorId="11F43F88" wp14:editId="6235EED0">
                                  <wp:extent cx="1464310" cy="544257"/>
                                  <wp:effectExtent l="0" t="0" r="2540" b="0"/>
                                  <wp:docPr id="20" name="Picture 20"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F89BE6"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57F5F63C" w14:textId="77777777" w:rsidR="00C644D1" w:rsidRPr="001501A9" w:rsidRDefault="00C644D1" w:rsidP="00C644D1">
                      <w:pPr>
                        <w:rPr>
                          <w:b/>
                          <w:i/>
                          <w:color w:val="C00000"/>
                        </w:rPr>
                      </w:pPr>
                      <w:r w:rsidRPr="0039728D">
                        <w:rPr>
                          <w:b/>
                          <w:i/>
                          <w:noProof/>
                          <w:color w:val="C00000"/>
                          <w:lang w:eastAsia="en-US" w:bidi="ar-SA"/>
                        </w:rPr>
                        <w:drawing>
                          <wp:inline distT="0" distB="0" distL="0" distR="0" wp14:anchorId="11F43F88" wp14:editId="6235EED0">
                            <wp:extent cx="1464310" cy="544257"/>
                            <wp:effectExtent l="0" t="0" r="2540" b="0"/>
                            <wp:docPr id="20" name="Picture 20"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2D6602AF" w14:textId="77777777" w:rsidR="00C644D1" w:rsidRDefault="00C644D1" w:rsidP="00C644D1">
      <w:pPr>
        <w:rPr>
          <w:i/>
          <w:color w:val="548DD4"/>
          <w:sz w:val="32"/>
          <w:szCs w:val="32"/>
        </w:rPr>
      </w:pPr>
    </w:p>
    <w:p w14:paraId="3D81B2BD" w14:textId="77777777" w:rsidR="00C644D1" w:rsidRDefault="00C644D1" w:rsidP="00C644D1">
      <w:pPr>
        <w:rPr>
          <w:i/>
          <w:color w:val="548DD4"/>
          <w:sz w:val="32"/>
          <w:szCs w:val="32"/>
        </w:rPr>
      </w:pPr>
      <w:r>
        <w:rPr>
          <w:i/>
          <w:color w:val="548DD4"/>
          <w:sz w:val="32"/>
          <w:szCs w:val="32"/>
        </w:rPr>
        <w:t>Công Ty TNHH Công Nghệ Thông Tin TTSL</w:t>
      </w:r>
    </w:p>
    <w:p w14:paraId="33B2DB39" w14:textId="77777777" w:rsidR="00C644D1" w:rsidRDefault="00C644D1" w:rsidP="00C644D1">
      <w:pPr>
        <w:rPr>
          <w:i/>
          <w:color w:val="548DD4"/>
          <w:sz w:val="32"/>
          <w:szCs w:val="32"/>
        </w:rPr>
      </w:pPr>
    </w:p>
    <w:p w14:paraId="6F90D606" w14:textId="77777777" w:rsidR="00C644D1" w:rsidRDefault="00C644D1" w:rsidP="00C644D1">
      <w:pPr>
        <w:rPr>
          <w:i/>
          <w:color w:val="548DD4"/>
          <w:sz w:val="32"/>
          <w:szCs w:val="32"/>
        </w:rPr>
      </w:pPr>
    </w:p>
    <w:p w14:paraId="226F867D" w14:textId="77777777" w:rsidR="00C644D1" w:rsidRDefault="00C644D1" w:rsidP="00C644D1">
      <w:pPr>
        <w:rPr>
          <w:i/>
          <w:color w:val="548DD4"/>
          <w:sz w:val="32"/>
          <w:szCs w:val="32"/>
        </w:rPr>
      </w:pPr>
    </w:p>
    <w:p w14:paraId="2B8728E0" w14:textId="77777777" w:rsidR="00C644D1" w:rsidRDefault="00C644D1" w:rsidP="00C644D1">
      <w:pPr>
        <w:rPr>
          <w:i/>
          <w:color w:val="548DD4"/>
          <w:sz w:val="32"/>
          <w:szCs w:val="32"/>
        </w:rPr>
      </w:pPr>
    </w:p>
    <w:p w14:paraId="7B37ED71" w14:textId="77777777" w:rsidR="00C644D1" w:rsidRPr="009A57EC" w:rsidRDefault="00C644D1" w:rsidP="00C644D1">
      <w:pPr>
        <w:pBdr>
          <w:bottom w:val="single" w:sz="4" w:space="1" w:color="808080"/>
        </w:pBdr>
        <w:rPr>
          <w:rFonts w:cs="Arial"/>
          <w:b/>
          <w:color w:val="951B13"/>
          <w:sz w:val="58"/>
          <w:szCs w:val="48"/>
        </w:rPr>
      </w:pPr>
      <w:r>
        <w:rPr>
          <w:rFonts w:cs="Arial"/>
          <w:b/>
          <w:color w:val="951B13"/>
          <w:sz w:val="58"/>
          <w:szCs w:val="48"/>
        </w:rPr>
        <w:t>WEBSITE Bán Hàng</w:t>
      </w:r>
    </w:p>
    <w:p w14:paraId="2B9D009D" w14:textId="77777777" w:rsidR="00C644D1" w:rsidRPr="009A57EC" w:rsidRDefault="00C644D1" w:rsidP="00C644D1">
      <w:pPr>
        <w:spacing w:after="80"/>
        <w:rPr>
          <w:rFonts w:ascii="Arial" w:hAnsi="Arial" w:cs="Arial"/>
          <w:b/>
          <w:i/>
          <w:color w:val="951B13"/>
          <w:sz w:val="42"/>
          <w:lang w:val="vi-VN"/>
        </w:rPr>
      </w:pPr>
      <w:r>
        <w:rPr>
          <w:b/>
          <w:i/>
          <w:sz w:val="42"/>
        </w:rPr>
        <w:t>WEBSITE Triển Khai Hệ Thống Bán Hàng Trực Tuyến.</w:t>
      </w:r>
    </w:p>
    <w:p w14:paraId="412D448D" w14:textId="77777777" w:rsidR="00C644D1" w:rsidRDefault="00C644D1" w:rsidP="00C644D1">
      <w:r>
        <w:rPr>
          <w:i/>
        </w:rPr>
        <w:t>[Mã Dự Án:TTSL18]</w:t>
      </w:r>
    </w:p>
    <w:p w14:paraId="00ABB3F0" w14:textId="77777777" w:rsidR="00C644D1" w:rsidRDefault="00C644D1" w:rsidP="00C644D1">
      <w:pPr>
        <w:tabs>
          <w:tab w:val="left" w:pos="6415"/>
        </w:tabs>
      </w:pPr>
    </w:p>
    <w:p w14:paraId="5622A214" w14:textId="77777777" w:rsidR="00C644D1" w:rsidRDefault="00C644D1" w:rsidP="00C644D1">
      <w:pPr>
        <w:tabs>
          <w:tab w:val="left" w:pos="6415"/>
        </w:tabs>
      </w:pPr>
    </w:p>
    <w:p w14:paraId="09B0B356" w14:textId="77777777" w:rsidR="00C644D1" w:rsidRDefault="00C644D1" w:rsidP="00C644D1">
      <w:pPr>
        <w:tabs>
          <w:tab w:val="left" w:pos="6415"/>
        </w:tabs>
      </w:pPr>
      <w:r>
        <w:tab/>
      </w:r>
    </w:p>
    <w:p w14:paraId="5ADC8F8E" w14:textId="77777777" w:rsidR="00C644D1" w:rsidRDefault="00C644D1" w:rsidP="00C644D1"/>
    <w:p w14:paraId="5A7C25F5" w14:textId="77777777" w:rsidR="00C644D1" w:rsidRDefault="00C644D1" w:rsidP="00C644D1">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67C90D01" w14:textId="77777777" w:rsidR="00C644D1" w:rsidRPr="0017102C" w:rsidRDefault="00C644D1" w:rsidP="00C644D1">
      <w:pPr>
        <w:pStyle w:val="NormalH"/>
        <w:rPr>
          <w:color w:val="951B13"/>
        </w:rPr>
      </w:pPr>
      <w:r w:rsidRPr="0017102C">
        <w:rPr>
          <w:color w:val="951B13"/>
        </w:rPr>
        <w:lastRenderedPageBreak/>
        <w:t>Table of contents</w:t>
      </w:r>
    </w:p>
    <w:sdt>
      <w:sdtPr>
        <w:rPr>
          <w:rFonts w:ascii="Tahoma" w:eastAsia="MS Mincho" w:hAnsi="Tahoma" w:cs="Calibri"/>
          <w:b w:val="0"/>
          <w:bCs w:val="0"/>
          <w:color w:val="auto"/>
          <w:sz w:val="20"/>
          <w:szCs w:val="20"/>
          <w:lang w:eastAsia="hi-IN" w:bidi="hi-IN"/>
        </w:rPr>
        <w:id w:val="690418201"/>
        <w:docPartObj>
          <w:docPartGallery w:val="Table of Contents"/>
          <w:docPartUnique/>
        </w:docPartObj>
      </w:sdtPr>
      <w:sdtEndPr>
        <w:rPr>
          <w:noProof/>
        </w:rPr>
      </w:sdtEndPr>
      <w:sdtContent>
        <w:p w14:paraId="2704D9DF" w14:textId="77777777" w:rsidR="00C644D1" w:rsidRDefault="00C644D1" w:rsidP="00C644D1">
          <w:pPr>
            <w:pStyle w:val="TOCHeading"/>
          </w:pPr>
        </w:p>
        <w:p w14:paraId="0027192E"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r>
            <w:fldChar w:fldCharType="begin"/>
          </w:r>
          <w:r>
            <w:instrText xml:space="preserve"> TOC \o "1-3" \h \z \u </w:instrText>
          </w:r>
          <w:r>
            <w:fldChar w:fldCharType="separate"/>
          </w:r>
          <w:hyperlink w:anchor="_Toc532205163" w:history="1">
            <w:r w:rsidRPr="00040579">
              <w:rPr>
                <w:rStyle w:val="Hyperlink"/>
                <w:rFonts w:ascii="Verdana" w:hAnsi="Verdana"/>
                <w:noProof/>
              </w:rPr>
              <w:t>THUẬT NGỮ VÀ ĐỊNH NGHĨA</w:t>
            </w:r>
            <w:r>
              <w:rPr>
                <w:noProof/>
                <w:webHidden/>
              </w:rPr>
              <w:tab/>
            </w:r>
            <w:r>
              <w:rPr>
                <w:noProof/>
                <w:webHidden/>
              </w:rPr>
              <w:fldChar w:fldCharType="begin"/>
            </w:r>
            <w:r>
              <w:rPr>
                <w:noProof/>
                <w:webHidden/>
              </w:rPr>
              <w:instrText xml:space="preserve"> PAGEREF _Toc532205163 \h </w:instrText>
            </w:r>
            <w:r>
              <w:rPr>
                <w:noProof/>
                <w:webHidden/>
              </w:rPr>
            </w:r>
            <w:r>
              <w:rPr>
                <w:noProof/>
                <w:webHidden/>
              </w:rPr>
              <w:fldChar w:fldCharType="separate"/>
            </w:r>
            <w:r>
              <w:rPr>
                <w:noProof/>
                <w:webHidden/>
              </w:rPr>
              <w:t>iii</w:t>
            </w:r>
            <w:r>
              <w:rPr>
                <w:noProof/>
                <w:webHidden/>
              </w:rPr>
              <w:fldChar w:fldCharType="end"/>
            </w:r>
          </w:hyperlink>
        </w:p>
        <w:p w14:paraId="76FDB307"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64" w:history="1">
            <w:r w:rsidRPr="00040579">
              <w:rPr>
                <w:rStyle w:val="Hyperlink"/>
                <w:noProof/>
              </w:rPr>
              <w:t>1.</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Giới thiệu dự án</w:t>
            </w:r>
            <w:r>
              <w:rPr>
                <w:noProof/>
                <w:webHidden/>
              </w:rPr>
              <w:tab/>
            </w:r>
            <w:r>
              <w:rPr>
                <w:noProof/>
                <w:webHidden/>
              </w:rPr>
              <w:fldChar w:fldCharType="begin"/>
            </w:r>
            <w:r>
              <w:rPr>
                <w:noProof/>
                <w:webHidden/>
              </w:rPr>
              <w:instrText xml:space="preserve"> PAGEREF _Toc532205164 \h </w:instrText>
            </w:r>
            <w:r>
              <w:rPr>
                <w:noProof/>
                <w:webHidden/>
              </w:rPr>
            </w:r>
            <w:r>
              <w:rPr>
                <w:noProof/>
                <w:webHidden/>
              </w:rPr>
              <w:fldChar w:fldCharType="separate"/>
            </w:r>
            <w:r>
              <w:rPr>
                <w:noProof/>
                <w:webHidden/>
              </w:rPr>
              <w:t>5</w:t>
            </w:r>
            <w:r>
              <w:rPr>
                <w:noProof/>
                <w:webHidden/>
              </w:rPr>
              <w:fldChar w:fldCharType="end"/>
            </w:r>
          </w:hyperlink>
        </w:p>
        <w:p w14:paraId="7DCA1205"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65" w:history="1">
            <w:r w:rsidRPr="00040579">
              <w:rPr>
                <w:rStyle w:val="Hyperlink"/>
                <w:noProof/>
              </w:rPr>
              <w:t>2.</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Các nhân sự tham gia dự án</w:t>
            </w:r>
            <w:r>
              <w:rPr>
                <w:noProof/>
                <w:webHidden/>
              </w:rPr>
              <w:tab/>
            </w:r>
            <w:r>
              <w:rPr>
                <w:noProof/>
                <w:webHidden/>
              </w:rPr>
              <w:fldChar w:fldCharType="begin"/>
            </w:r>
            <w:r>
              <w:rPr>
                <w:noProof/>
                <w:webHidden/>
              </w:rPr>
              <w:instrText xml:space="preserve"> PAGEREF _Toc532205165 \h </w:instrText>
            </w:r>
            <w:r>
              <w:rPr>
                <w:noProof/>
                <w:webHidden/>
              </w:rPr>
            </w:r>
            <w:r>
              <w:rPr>
                <w:noProof/>
                <w:webHidden/>
              </w:rPr>
              <w:fldChar w:fldCharType="separate"/>
            </w:r>
            <w:r>
              <w:rPr>
                <w:noProof/>
                <w:webHidden/>
              </w:rPr>
              <w:t>5</w:t>
            </w:r>
            <w:r>
              <w:rPr>
                <w:noProof/>
                <w:webHidden/>
              </w:rPr>
              <w:fldChar w:fldCharType="end"/>
            </w:r>
          </w:hyperlink>
        </w:p>
        <w:p w14:paraId="4C22496B"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66" w:history="1">
            <w:r w:rsidRPr="00040579">
              <w:rPr>
                <w:rStyle w:val="Hyperlink"/>
                <w:rFonts w:cs="Tahoma"/>
                <w:noProof/>
              </w:rPr>
              <w:t>2.1.</w:t>
            </w:r>
            <w:r>
              <w:rPr>
                <w:rFonts w:asciiTheme="minorHAnsi" w:eastAsiaTheme="minorEastAsia" w:hAnsiTheme="minorHAnsi" w:cstheme="minorBidi"/>
                <w:noProof/>
                <w:sz w:val="22"/>
                <w:szCs w:val="22"/>
                <w:lang w:eastAsia="en-US" w:bidi="ar-SA"/>
              </w:rPr>
              <w:tab/>
            </w:r>
            <w:r w:rsidRPr="00040579">
              <w:rPr>
                <w:rStyle w:val="Hyperlink"/>
                <w:noProof/>
              </w:rPr>
              <w:t>Thông tin liên hệ phía khách hàng</w:t>
            </w:r>
            <w:r>
              <w:rPr>
                <w:noProof/>
                <w:webHidden/>
              </w:rPr>
              <w:tab/>
            </w:r>
            <w:r>
              <w:rPr>
                <w:noProof/>
                <w:webHidden/>
              </w:rPr>
              <w:fldChar w:fldCharType="begin"/>
            </w:r>
            <w:r>
              <w:rPr>
                <w:noProof/>
                <w:webHidden/>
              </w:rPr>
              <w:instrText xml:space="preserve"> PAGEREF _Toc532205166 \h </w:instrText>
            </w:r>
            <w:r>
              <w:rPr>
                <w:noProof/>
                <w:webHidden/>
              </w:rPr>
            </w:r>
            <w:r>
              <w:rPr>
                <w:noProof/>
                <w:webHidden/>
              </w:rPr>
              <w:fldChar w:fldCharType="separate"/>
            </w:r>
            <w:r>
              <w:rPr>
                <w:noProof/>
                <w:webHidden/>
              </w:rPr>
              <w:t>5</w:t>
            </w:r>
            <w:r>
              <w:rPr>
                <w:noProof/>
                <w:webHidden/>
              </w:rPr>
              <w:fldChar w:fldCharType="end"/>
            </w:r>
          </w:hyperlink>
        </w:p>
        <w:p w14:paraId="5A677499"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67" w:history="1">
            <w:r w:rsidRPr="00040579">
              <w:rPr>
                <w:rStyle w:val="Hyperlink"/>
                <w:rFonts w:cs="Tahoma"/>
                <w:noProof/>
              </w:rPr>
              <w:t>2.2.</w:t>
            </w:r>
            <w:r>
              <w:rPr>
                <w:rFonts w:asciiTheme="minorHAnsi" w:eastAsiaTheme="minorEastAsia" w:hAnsiTheme="minorHAnsi" w:cstheme="minorBidi"/>
                <w:noProof/>
                <w:sz w:val="22"/>
                <w:szCs w:val="22"/>
                <w:lang w:eastAsia="en-US" w:bidi="ar-SA"/>
              </w:rPr>
              <w:tab/>
            </w:r>
            <w:r w:rsidRPr="00040579">
              <w:rPr>
                <w:rStyle w:val="Hyperlink"/>
                <w:noProof/>
              </w:rPr>
              <w:t>Thông tin liên hệ phía công ty</w:t>
            </w:r>
            <w:r>
              <w:rPr>
                <w:noProof/>
                <w:webHidden/>
              </w:rPr>
              <w:tab/>
            </w:r>
            <w:r>
              <w:rPr>
                <w:noProof/>
                <w:webHidden/>
              </w:rPr>
              <w:fldChar w:fldCharType="begin"/>
            </w:r>
            <w:r>
              <w:rPr>
                <w:noProof/>
                <w:webHidden/>
              </w:rPr>
              <w:instrText xml:space="preserve"> PAGEREF _Toc532205167 \h </w:instrText>
            </w:r>
            <w:r>
              <w:rPr>
                <w:noProof/>
                <w:webHidden/>
              </w:rPr>
            </w:r>
            <w:r>
              <w:rPr>
                <w:noProof/>
                <w:webHidden/>
              </w:rPr>
              <w:fldChar w:fldCharType="separate"/>
            </w:r>
            <w:r>
              <w:rPr>
                <w:noProof/>
                <w:webHidden/>
              </w:rPr>
              <w:t>5</w:t>
            </w:r>
            <w:r>
              <w:rPr>
                <w:noProof/>
                <w:webHidden/>
              </w:rPr>
              <w:fldChar w:fldCharType="end"/>
            </w:r>
          </w:hyperlink>
        </w:p>
        <w:p w14:paraId="4DF0EC8B"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68" w:history="1">
            <w:r w:rsidRPr="00040579">
              <w:rPr>
                <w:rStyle w:val="Hyperlink"/>
                <w:rFonts w:cs="Tahoma"/>
                <w:noProof/>
              </w:rPr>
              <w:t>2.3.</w:t>
            </w:r>
            <w:r>
              <w:rPr>
                <w:rFonts w:asciiTheme="minorHAnsi" w:eastAsiaTheme="minorEastAsia" w:hAnsiTheme="minorHAnsi" w:cstheme="minorBidi"/>
                <w:noProof/>
                <w:sz w:val="22"/>
                <w:szCs w:val="22"/>
                <w:lang w:eastAsia="en-US" w:bidi="ar-SA"/>
              </w:rPr>
              <w:tab/>
            </w:r>
            <w:r w:rsidRPr="00040579">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_Toc532205168 \h </w:instrText>
            </w:r>
            <w:r>
              <w:rPr>
                <w:noProof/>
                <w:webHidden/>
              </w:rPr>
            </w:r>
            <w:r>
              <w:rPr>
                <w:noProof/>
                <w:webHidden/>
              </w:rPr>
              <w:fldChar w:fldCharType="separate"/>
            </w:r>
            <w:r>
              <w:rPr>
                <w:noProof/>
                <w:webHidden/>
              </w:rPr>
              <w:t>5</w:t>
            </w:r>
            <w:r>
              <w:rPr>
                <w:noProof/>
                <w:webHidden/>
              </w:rPr>
              <w:fldChar w:fldCharType="end"/>
            </w:r>
          </w:hyperlink>
        </w:p>
        <w:p w14:paraId="2EAF7DF8"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69" w:history="1">
            <w:r w:rsidRPr="00040579">
              <w:rPr>
                <w:rStyle w:val="Hyperlink"/>
                <w:rFonts w:ascii="Times New Roman" w:hAnsi="Times New Roman"/>
                <w:noProof/>
              </w:rPr>
              <w:t>2.3.1Sơ đồ tổ chức dự án</w:t>
            </w:r>
            <w:r>
              <w:rPr>
                <w:noProof/>
                <w:webHidden/>
              </w:rPr>
              <w:tab/>
            </w:r>
            <w:r>
              <w:rPr>
                <w:noProof/>
                <w:webHidden/>
              </w:rPr>
              <w:fldChar w:fldCharType="begin"/>
            </w:r>
            <w:r>
              <w:rPr>
                <w:noProof/>
                <w:webHidden/>
              </w:rPr>
              <w:instrText xml:space="preserve"> PAGEREF _Toc532205169 \h </w:instrText>
            </w:r>
            <w:r>
              <w:rPr>
                <w:noProof/>
                <w:webHidden/>
              </w:rPr>
            </w:r>
            <w:r>
              <w:rPr>
                <w:noProof/>
                <w:webHidden/>
              </w:rPr>
              <w:fldChar w:fldCharType="separate"/>
            </w:r>
            <w:r>
              <w:rPr>
                <w:noProof/>
                <w:webHidden/>
              </w:rPr>
              <w:t>5</w:t>
            </w:r>
            <w:r>
              <w:rPr>
                <w:noProof/>
                <w:webHidden/>
              </w:rPr>
              <w:fldChar w:fldCharType="end"/>
            </w:r>
          </w:hyperlink>
        </w:p>
        <w:p w14:paraId="1D805508"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0" w:history="1">
            <w:r w:rsidRPr="00040579">
              <w:rPr>
                <w:rStyle w:val="Hyperlink"/>
                <w:rFonts w:ascii="Times New Roman" w:hAnsi="Times New Roman"/>
                <w:noProof/>
              </w:rPr>
              <w:t>2.3.2.Đội dự án</w:t>
            </w:r>
            <w:r>
              <w:rPr>
                <w:noProof/>
                <w:webHidden/>
              </w:rPr>
              <w:tab/>
            </w:r>
            <w:r>
              <w:rPr>
                <w:noProof/>
                <w:webHidden/>
              </w:rPr>
              <w:fldChar w:fldCharType="begin"/>
            </w:r>
            <w:r>
              <w:rPr>
                <w:noProof/>
                <w:webHidden/>
              </w:rPr>
              <w:instrText xml:space="preserve"> PAGEREF _Toc532205170 \h </w:instrText>
            </w:r>
            <w:r>
              <w:rPr>
                <w:noProof/>
                <w:webHidden/>
              </w:rPr>
            </w:r>
            <w:r>
              <w:rPr>
                <w:noProof/>
                <w:webHidden/>
              </w:rPr>
              <w:fldChar w:fldCharType="separate"/>
            </w:r>
            <w:r>
              <w:rPr>
                <w:noProof/>
                <w:webHidden/>
              </w:rPr>
              <w:t>6</w:t>
            </w:r>
            <w:r>
              <w:rPr>
                <w:noProof/>
                <w:webHidden/>
              </w:rPr>
              <w:fldChar w:fldCharType="end"/>
            </w:r>
          </w:hyperlink>
        </w:p>
        <w:p w14:paraId="5F4AE7C0"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71" w:history="1">
            <w:r w:rsidRPr="00040579">
              <w:rPr>
                <w:rStyle w:val="Hyperlink"/>
                <w:noProof/>
              </w:rPr>
              <w:t>3.</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Khảo sát dự án</w:t>
            </w:r>
            <w:r>
              <w:rPr>
                <w:noProof/>
                <w:webHidden/>
              </w:rPr>
              <w:tab/>
            </w:r>
            <w:r>
              <w:rPr>
                <w:noProof/>
                <w:webHidden/>
              </w:rPr>
              <w:fldChar w:fldCharType="begin"/>
            </w:r>
            <w:r>
              <w:rPr>
                <w:noProof/>
                <w:webHidden/>
              </w:rPr>
              <w:instrText xml:space="preserve"> PAGEREF _Toc532205171 \h </w:instrText>
            </w:r>
            <w:r>
              <w:rPr>
                <w:noProof/>
                <w:webHidden/>
              </w:rPr>
            </w:r>
            <w:r>
              <w:rPr>
                <w:noProof/>
                <w:webHidden/>
              </w:rPr>
              <w:fldChar w:fldCharType="separate"/>
            </w:r>
            <w:r>
              <w:rPr>
                <w:noProof/>
                <w:webHidden/>
              </w:rPr>
              <w:t>7</w:t>
            </w:r>
            <w:r>
              <w:rPr>
                <w:noProof/>
                <w:webHidden/>
              </w:rPr>
              <w:fldChar w:fldCharType="end"/>
            </w:r>
          </w:hyperlink>
        </w:p>
        <w:p w14:paraId="57A99467"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2" w:history="1">
            <w:r w:rsidRPr="00040579">
              <w:rPr>
                <w:rStyle w:val="Hyperlink"/>
                <w:rFonts w:cs="Tahoma"/>
                <w:noProof/>
              </w:rPr>
              <w:t>3.1.</w:t>
            </w:r>
            <w:r>
              <w:rPr>
                <w:rFonts w:asciiTheme="minorHAnsi" w:eastAsiaTheme="minorEastAsia" w:hAnsiTheme="minorHAnsi" w:cstheme="minorBidi"/>
                <w:noProof/>
                <w:sz w:val="22"/>
                <w:szCs w:val="22"/>
                <w:lang w:eastAsia="en-US" w:bidi="ar-SA"/>
              </w:rPr>
              <w:tab/>
            </w:r>
            <w:r w:rsidRPr="00040579">
              <w:rPr>
                <w:rStyle w:val="Hyperlink"/>
                <w:noProof/>
              </w:rPr>
              <w:t>Yêu cầu khách hàng</w:t>
            </w:r>
            <w:r>
              <w:rPr>
                <w:noProof/>
                <w:webHidden/>
              </w:rPr>
              <w:tab/>
            </w:r>
            <w:r>
              <w:rPr>
                <w:noProof/>
                <w:webHidden/>
              </w:rPr>
              <w:fldChar w:fldCharType="begin"/>
            </w:r>
            <w:r>
              <w:rPr>
                <w:noProof/>
                <w:webHidden/>
              </w:rPr>
              <w:instrText xml:space="preserve"> PAGEREF _Toc532205172 \h </w:instrText>
            </w:r>
            <w:r>
              <w:rPr>
                <w:noProof/>
                <w:webHidden/>
              </w:rPr>
            </w:r>
            <w:r>
              <w:rPr>
                <w:noProof/>
                <w:webHidden/>
              </w:rPr>
              <w:fldChar w:fldCharType="separate"/>
            </w:r>
            <w:r>
              <w:rPr>
                <w:noProof/>
                <w:webHidden/>
              </w:rPr>
              <w:t>7</w:t>
            </w:r>
            <w:r>
              <w:rPr>
                <w:noProof/>
                <w:webHidden/>
              </w:rPr>
              <w:fldChar w:fldCharType="end"/>
            </w:r>
          </w:hyperlink>
        </w:p>
        <w:p w14:paraId="1FAF2397"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3" w:history="1">
            <w:r w:rsidRPr="00040579">
              <w:rPr>
                <w:rStyle w:val="Hyperlink"/>
                <w:rFonts w:cs="Tahoma"/>
                <w:noProof/>
              </w:rPr>
              <w:t>3.2.</w:t>
            </w:r>
            <w:r>
              <w:rPr>
                <w:rFonts w:asciiTheme="minorHAnsi" w:eastAsiaTheme="minorEastAsia" w:hAnsiTheme="minorHAnsi" w:cstheme="minorBidi"/>
                <w:noProof/>
                <w:sz w:val="22"/>
                <w:szCs w:val="22"/>
                <w:lang w:eastAsia="en-US" w:bidi="ar-SA"/>
              </w:rPr>
              <w:tab/>
            </w:r>
            <w:r w:rsidRPr="00040579">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_Toc532205173 \h </w:instrText>
            </w:r>
            <w:r>
              <w:rPr>
                <w:noProof/>
                <w:webHidden/>
              </w:rPr>
            </w:r>
            <w:r>
              <w:rPr>
                <w:noProof/>
                <w:webHidden/>
              </w:rPr>
              <w:fldChar w:fldCharType="separate"/>
            </w:r>
            <w:r>
              <w:rPr>
                <w:noProof/>
                <w:webHidden/>
              </w:rPr>
              <w:t>8</w:t>
            </w:r>
            <w:r>
              <w:rPr>
                <w:noProof/>
                <w:webHidden/>
              </w:rPr>
              <w:fldChar w:fldCharType="end"/>
            </w:r>
          </w:hyperlink>
        </w:p>
        <w:p w14:paraId="1CF5081D"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4" w:history="1">
            <w:r w:rsidRPr="00040579">
              <w:rPr>
                <w:rStyle w:val="Hyperlink"/>
                <w:rFonts w:cs="Tahoma"/>
                <w:noProof/>
              </w:rPr>
              <w:t>3.3.</w:t>
            </w:r>
            <w:r>
              <w:rPr>
                <w:rFonts w:asciiTheme="minorHAnsi" w:eastAsiaTheme="minorEastAsia" w:hAnsiTheme="minorHAnsi" w:cstheme="minorBidi"/>
                <w:noProof/>
                <w:sz w:val="22"/>
                <w:szCs w:val="22"/>
                <w:lang w:eastAsia="en-US" w:bidi="ar-SA"/>
              </w:rPr>
              <w:tab/>
            </w:r>
            <w:r w:rsidRPr="00040579">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_Toc532205174 \h </w:instrText>
            </w:r>
            <w:r>
              <w:rPr>
                <w:noProof/>
                <w:webHidden/>
              </w:rPr>
            </w:r>
            <w:r>
              <w:rPr>
                <w:noProof/>
                <w:webHidden/>
              </w:rPr>
              <w:fldChar w:fldCharType="separate"/>
            </w:r>
            <w:r>
              <w:rPr>
                <w:noProof/>
                <w:webHidden/>
              </w:rPr>
              <w:t>9</w:t>
            </w:r>
            <w:r>
              <w:rPr>
                <w:noProof/>
                <w:webHidden/>
              </w:rPr>
              <w:fldChar w:fldCharType="end"/>
            </w:r>
          </w:hyperlink>
        </w:p>
        <w:p w14:paraId="7F44F31C"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5" w:history="1">
            <w:r w:rsidRPr="00040579">
              <w:rPr>
                <w:rStyle w:val="Hyperlink"/>
                <w:rFonts w:cs="Tahoma"/>
                <w:noProof/>
              </w:rPr>
              <w:t>3.4.</w:t>
            </w:r>
            <w:r>
              <w:rPr>
                <w:rFonts w:asciiTheme="minorHAnsi" w:eastAsiaTheme="minorEastAsia" w:hAnsiTheme="minorHAnsi" w:cstheme="minorBidi"/>
                <w:noProof/>
                <w:sz w:val="22"/>
                <w:szCs w:val="22"/>
                <w:lang w:eastAsia="en-US" w:bidi="ar-SA"/>
              </w:rPr>
              <w:tab/>
            </w:r>
            <w:r w:rsidRPr="00040579">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_Toc532205175 \h </w:instrText>
            </w:r>
            <w:r>
              <w:rPr>
                <w:noProof/>
                <w:webHidden/>
              </w:rPr>
            </w:r>
            <w:r>
              <w:rPr>
                <w:noProof/>
                <w:webHidden/>
              </w:rPr>
              <w:fldChar w:fldCharType="separate"/>
            </w:r>
            <w:r>
              <w:rPr>
                <w:noProof/>
                <w:webHidden/>
              </w:rPr>
              <w:t>10</w:t>
            </w:r>
            <w:r>
              <w:rPr>
                <w:noProof/>
                <w:webHidden/>
              </w:rPr>
              <w:fldChar w:fldCharType="end"/>
            </w:r>
          </w:hyperlink>
        </w:p>
        <w:p w14:paraId="132F6A51"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76" w:history="1">
            <w:r w:rsidRPr="00040579">
              <w:rPr>
                <w:rStyle w:val="Hyperlink"/>
                <w:noProof/>
              </w:rPr>
              <w:t>4.</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Ước lượng</w:t>
            </w:r>
            <w:r>
              <w:rPr>
                <w:noProof/>
                <w:webHidden/>
              </w:rPr>
              <w:tab/>
            </w:r>
            <w:r>
              <w:rPr>
                <w:noProof/>
                <w:webHidden/>
              </w:rPr>
              <w:fldChar w:fldCharType="begin"/>
            </w:r>
            <w:r>
              <w:rPr>
                <w:noProof/>
                <w:webHidden/>
              </w:rPr>
              <w:instrText xml:space="preserve"> PAGEREF _Toc532205176 \h </w:instrText>
            </w:r>
            <w:r>
              <w:rPr>
                <w:noProof/>
                <w:webHidden/>
              </w:rPr>
            </w:r>
            <w:r>
              <w:rPr>
                <w:noProof/>
                <w:webHidden/>
              </w:rPr>
              <w:fldChar w:fldCharType="separate"/>
            </w:r>
            <w:r>
              <w:rPr>
                <w:noProof/>
                <w:webHidden/>
              </w:rPr>
              <w:t>10</w:t>
            </w:r>
            <w:r>
              <w:rPr>
                <w:noProof/>
                <w:webHidden/>
              </w:rPr>
              <w:fldChar w:fldCharType="end"/>
            </w:r>
          </w:hyperlink>
        </w:p>
        <w:p w14:paraId="1D0E63B2"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7" w:history="1">
            <w:r w:rsidRPr="00040579">
              <w:rPr>
                <w:rStyle w:val="Hyperlink"/>
                <w:rFonts w:cs="Tahoma"/>
                <w:noProof/>
              </w:rPr>
              <w:t>4.1.</w:t>
            </w:r>
            <w:r>
              <w:rPr>
                <w:rFonts w:asciiTheme="minorHAnsi" w:eastAsiaTheme="minorEastAsia" w:hAnsiTheme="minorHAnsi" w:cstheme="minorBidi"/>
                <w:noProof/>
                <w:sz w:val="22"/>
                <w:szCs w:val="22"/>
                <w:lang w:eastAsia="en-US" w:bidi="ar-SA"/>
              </w:rPr>
              <w:tab/>
            </w:r>
            <w:r w:rsidRPr="00040579">
              <w:rPr>
                <w:rStyle w:val="Hyperlink"/>
                <w:noProof/>
              </w:rPr>
              <w:t>Ước lượng tính năng</w:t>
            </w:r>
            <w:r>
              <w:rPr>
                <w:noProof/>
                <w:webHidden/>
              </w:rPr>
              <w:tab/>
            </w:r>
            <w:r>
              <w:rPr>
                <w:noProof/>
                <w:webHidden/>
              </w:rPr>
              <w:fldChar w:fldCharType="begin"/>
            </w:r>
            <w:r>
              <w:rPr>
                <w:noProof/>
                <w:webHidden/>
              </w:rPr>
              <w:instrText xml:space="preserve"> PAGEREF _Toc532205177 \h </w:instrText>
            </w:r>
            <w:r>
              <w:rPr>
                <w:noProof/>
                <w:webHidden/>
              </w:rPr>
            </w:r>
            <w:r>
              <w:rPr>
                <w:noProof/>
                <w:webHidden/>
              </w:rPr>
              <w:fldChar w:fldCharType="separate"/>
            </w:r>
            <w:r>
              <w:rPr>
                <w:noProof/>
                <w:webHidden/>
              </w:rPr>
              <w:t>10</w:t>
            </w:r>
            <w:r>
              <w:rPr>
                <w:noProof/>
                <w:webHidden/>
              </w:rPr>
              <w:fldChar w:fldCharType="end"/>
            </w:r>
          </w:hyperlink>
        </w:p>
        <w:p w14:paraId="4C1354F7"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8" w:history="1">
            <w:r w:rsidRPr="00040579">
              <w:rPr>
                <w:rStyle w:val="Hyperlink"/>
                <w:rFonts w:cs="Tahoma"/>
                <w:noProof/>
              </w:rPr>
              <w:t>4.2.</w:t>
            </w:r>
            <w:r>
              <w:rPr>
                <w:rFonts w:asciiTheme="minorHAnsi" w:eastAsiaTheme="minorEastAsia" w:hAnsiTheme="minorHAnsi" w:cstheme="minorBidi"/>
                <w:noProof/>
                <w:sz w:val="22"/>
                <w:szCs w:val="22"/>
                <w:lang w:eastAsia="en-US" w:bidi="ar-SA"/>
              </w:rPr>
              <w:tab/>
            </w:r>
            <w:r w:rsidRPr="00040579">
              <w:rPr>
                <w:rStyle w:val="Hyperlink"/>
                <w:noProof/>
              </w:rPr>
              <w:t>Ước lượng cách tích hợp hệ thống</w:t>
            </w:r>
            <w:r>
              <w:rPr>
                <w:noProof/>
                <w:webHidden/>
              </w:rPr>
              <w:tab/>
            </w:r>
            <w:r>
              <w:rPr>
                <w:noProof/>
                <w:webHidden/>
              </w:rPr>
              <w:fldChar w:fldCharType="begin"/>
            </w:r>
            <w:r>
              <w:rPr>
                <w:noProof/>
                <w:webHidden/>
              </w:rPr>
              <w:instrText xml:space="preserve"> PAGEREF _Toc532205178 \h </w:instrText>
            </w:r>
            <w:r>
              <w:rPr>
                <w:noProof/>
                <w:webHidden/>
              </w:rPr>
            </w:r>
            <w:r>
              <w:rPr>
                <w:noProof/>
                <w:webHidden/>
              </w:rPr>
              <w:fldChar w:fldCharType="separate"/>
            </w:r>
            <w:r>
              <w:rPr>
                <w:noProof/>
                <w:webHidden/>
              </w:rPr>
              <w:t>13</w:t>
            </w:r>
            <w:r>
              <w:rPr>
                <w:noProof/>
                <w:webHidden/>
              </w:rPr>
              <w:fldChar w:fldCharType="end"/>
            </w:r>
          </w:hyperlink>
        </w:p>
        <w:p w14:paraId="1CAF7581"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79" w:history="1">
            <w:r w:rsidRPr="00040579">
              <w:rPr>
                <w:rStyle w:val="Hyperlink"/>
                <w:rFonts w:cs="Tahoma"/>
                <w:noProof/>
              </w:rPr>
              <w:t>4.3.</w:t>
            </w:r>
            <w:r>
              <w:rPr>
                <w:rFonts w:asciiTheme="minorHAnsi" w:eastAsiaTheme="minorEastAsia" w:hAnsiTheme="minorHAnsi" w:cstheme="minorBidi"/>
                <w:noProof/>
                <w:sz w:val="22"/>
                <w:szCs w:val="22"/>
                <w:lang w:eastAsia="en-US" w:bidi="ar-SA"/>
              </w:rPr>
              <w:tab/>
            </w:r>
            <w:r w:rsidRPr="00040579">
              <w:rPr>
                <w:rStyle w:val="Hyperlink"/>
                <w:noProof/>
              </w:rPr>
              <w:t>Ước lượng thời gian</w:t>
            </w:r>
            <w:r>
              <w:rPr>
                <w:noProof/>
                <w:webHidden/>
              </w:rPr>
              <w:tab/>
            </w:r>
            <w:r>
              <w:rPr>
                <w:noProof/>
                <w:webHidden/>
              </w:rPr>
              <w:fldChar w:fldCharType="begin"/>
            </w:r>
            <w:r>
              <w:rPr>
                <w:noProof/>
                <w:webHidden/>
              </w:rPr>
              <w:instrText xml:space="preserve"> PAGEREF _Toc532205179 \h </w:instrText>
            </w:r>
            <w:r>
              <w:rPr>
                <w:noProof/>
                <w:webHidden/>
              </w:rPr>
            </w:r>
            <w:r>
              <w:rPr>
                <w:noProof/>
                <w:webHidden/>
              </w:rPr>
              <w:fldChar w:fldCharType="separate"/>
            </w:r>
            <w:r>
              <w:rPr>
                <w:noProof/>
                <w:webHidden/>
              </w:rPr>
              <w:t>13</w:t>
            </w:r>
            <w:r>
              <w:rPr>
                <w:noProof/>
                <w:webHidden/>
              </w:rPr>
              <w:fldChar w:fldCharType="end"/>
            </w:r>
          </w:hyperlink>
        </w:p>
        <w:p w14:paraId="123B8D50"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0" w:history="1">
            <w:r w:rsidRPr="00040579">
              <w:rPr>
                <w:rStyle w:val="Hyperlink"/>
                <w:rFonts w:cs="Tahoma"/>
                <w:noProof/>
              </w:rPr>
              <w:t>4.4.</w:t>
            </w:r>
            <w:r>
              <w:rPr>
                <w:rFonts w:asciiTheme="minorHAnsi" w:eastAsiaTheme="minorEastAsia" w:hAnsiTheme="minorHAnsi" w:cstheme="minorBidi"/>
                <w:noProof/>
                <w:sz w:val="22"/>
                <w:szCs w:val="22"/>
                <w:lang w:eastAsia="en-US" w:bidi="ar-SA"/>
              </w:rPr>
              <w:tab/>
            </w:r>
            <w:r w:rsidRPr="00040579">
              <w:rPr>
                <w:rStyle w:val="Hyperlink"/>
                <w:noProof/>
              </w:rPr>
              <w:t>Ước lượng rủi ro</w:t>
            </w:r>
            <w:r>
              <w:rPr>
                <w:noProof/>
                <w:webHidden/>
              </w:rPr>
              <w:tab/>
            </w:r>
            <w:r>
              <w:rPr>
                <w:noProof/>
                <w:webHidden/>
              </w:rPr>
              <w:fldChar w:fldCharType="begin"/>
            </w:r>
            <w:r>
              <w:rPr>
                <w:noProof/>
                <w:webHidden/>
              </w:rPr>
              <w:instrText xml:space="preserve"> PAGEREF _Toc532205180 \h </w:instrText>
            </w:r>
            <w:r>
              <w:rPr>
                <w:noProof/>
                <w:webHidden/>
              </w:rPr>
            </w:r>
            <w:r>
              <w:rPr>
                <w:noProof/>
                <w:webHidden/>
              </w:rPr>
              <w:fldChar w:fldCharType="separate"/>
            </w:r>
            <w:r>
              <w:rPr>
                <w:noProof/>
                <w:webHidden/>
              </w:rPr>
              <w:t>13</w:t>
            </w:r>
            <w:r>
              <w:rPr>
                <w:noProof/>
                <w:webHidden/>
              </w:rPr>
              <w:fldChar w:fldCharType="end"/>
            </w:r>
          </w:hyperlink>
        </w:p>
        <w:p w14:paraId="11A8F96D"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1" w:history="1">
            <w:r w:rsidRPr="00040579">
              <w:rPr>
                <w:rStyle w:val="Hyperlink"/>
                <w:rFonts w:cs="Tahoma"/>
                <w:noProof/>
              </w:rPr>
              <w:t>4.5.</w:t>
            </w:r>
            <w:r>
              <w:rPr>
                <w:rFonts w:asciiTheme="minorHAnsi" w:eastAsiaTheme="minorEastAsia" w:hAnsiTheme="minorHAnsi" w:cstheme="minorBidi"/>
                <w:noProof/>
                <w:sz w:val="22"/>
                <w:szCs w:val="22"/>
                <w:lang w:eastAsia="en-US" w:bidi="ar-SA"/>
              </w:rPr>
              <w:tab/>
            </w:r>
            <w:r w:rsidRPr="00040579">
              <w:rPr>
                <w:rStyle w:val="Hyperlink"/>
                <w:noProof/>
              </w:rPr>
              <w:t>Xác định các hạng mục kiểm thử</w:t>
            </w:r>
            <w:r>
              <w:rPr>
                <w:noProof/>
                <w:webHidden/>
              </w:rPr>
              <w:tab/>
            </w:r>
            <w:r>
              <w:rPr>
                <w:noProof/>
                <w:webHidden/>
              </w:rPr>
              <w:fldChar w:fldCharType="begin"/>
            </w:r>
            <w:r>
              <w:rPr>
                <w:noProof/>
                <w:webHidden/>
              </w:rPr>
              <w:instrText xml:space="preserve"> PAGEREF _Toc532205181 \h </w:instrText>
            </w:r>
            <w:r>
              <w:rPr>
                <w:noProof/>
                <w:webHidden/>
              </w:rPr>
            </w:r>
            <w:r>
              <w:rPr>
                <w:noProof/>
                <w:webHidden/>
              </w:rPr>
              <w:fldChar w:fldCharType="separate"/>
            </w:r>
            <w:r>
              <w:rPr>
                <w:noProof/>
                <w:webHidden/>
              </w:rPr>
              <w:t>14</w:t>
            </w:r>
            <w:r>
              <w:rPr>
                <w:noProof/>
                <w:webHidden/>
              </w:rPr>
              <w:fldChar w:fldCharType="end"/>
            </w:r>
          </w:hyperlink>
        </w:p>
        <w:p w14:paraId="1A758964"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2" w:history="1">
            <w:r w:rsidRPr="00040579">
              <w:rPr>
                <w:rStyle w:val="Hyperlink"/>
                <w:rFonts w:cs="Tahoma"/>
                <w:noProof/>
              </w:rPr>
              <w:t>4.6.</w:t>
            </w:r>
            <w:r>
              <w:rPr>
                <w:rFonts w:asciiTheme="minorHAnsi" w:eastAsiaTheme="minorEastAsia" w:hAnsiTheme="minorHAnsi" w:cstheme="minorBidi"/>
                <w:noProof/>
                <w:sz w:val="22"/>
                <w:szCs w:val="22"/>
                <w:lang w:eastAsia="en-US" w:bidi="ar-SA"/>
              </w:rPr>
              <w:tab/>
            </w:r>
            <w:r w:rsidRPr="00040579">
              <w:rPr>
                <w:rStyle w:val="Hyperlink"/>
                <w:noProof/>
              </w:rPr>
              <w:t>Ước lượng cách thức triển khai/cài đặt</w:t>
            </w:r>
            <w:r>
              <w:rPr>
                <w:noProof/>
                <w:webHidden/>
              </w:rPr>
              <w:tab/>
            </w:r>
            <w:r>
              <w:rPr>
                <w:noProof/>
                <w:webHidden/>
              </w:rPr>
              <w:fldChar w:fldCharType="begin"/>
            </w:r>
            <w:r>
              <w:rPr>
                <w:noProof/>
                <w:webHidden/>
              </w:rPr>
              <w:instrText xml:space="preserve"> PAGEREF _Toc532205182 \h </w:instrText>
            </w:r>
            <w:r>
              <w:rPr>
                <w:noProof/>
                <w:webHidden/>
              </w:rPr>
            </w:r>
            <w:r>
              <w:rPr>
                <w:noProof/>
                <w:webHidden/>
              </w:rPr>
              <w:fldChar w:fldCharType="separate"/>
            </w:r>
            <w:r>
              <w:rPr>
                <w:noProof/>
                <w:webHidden/>
              </w:rPr>
              <w:t>14</w:t>
            </w:r>
            <w:r>
              <w:rPr>
                <w:noProof/>
                <w:webHidden/>
              </w:rPr>
              <w:fldChar w:fldCharType="end"/>
            </w:r>
          </w:hyperlink>
        </w:p>
        <w:p w14:paraId="2A247D0C"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83" w:history="1">
            <w:r w:rsidRPr="00040579">
              <w:rPr>
                <w:rStyle w:val="Hyperlink"/>
                <w:noProof/>
              </w:rPr>
              <w:t>5.</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Ước lượng giá thành</w:t>
            </w:r>
            <w:r>
              <w:rPr>
                <w:noProof/>
                <w:webHidden/>
              </w:rPr>
              <w:tab/>
            </w:r>
            <w:r>
              <w:rPr>
                <w:noProof/>
                <w:webHidden/>
              </w:rPr>
              <w:fldChar w:fldCharType="begin"/>
            </w:r>
            <w:r>
              <w:rPr>
                <w:noProof/>
                <w:webHidden/>
              </w:rPr>
              <w:instrText xml:space="preserve"> PAGEREF _Toc532205183 \h </w:instrText>
            </w:r>
            <w:r>
              <w:rPr>
                <w:noProof/>
                <w:webHidden/>
              </w:rPr>
            </w:r>
            <w:r>
              <w:rPr>
                <w:noProof/>
                <w:webHidden/>
              </w:rPr>
              <w:fldChar w:fldCharType="separate"/>
            </w:r>
            <w:r>
              <w:rPr>
                <w:noProof/>
                <w:webHidden/>
              </w:rPr>
              <w:t>15</w:t>
            </w:r>
            <w:r>
              <w:rPr>
                <w:noProof/>
                <w:webHidden/>
              </w:rPr>
              <w:fldChar w:fldCharType="end"/>
            </w:r>
          </w:hyperlink>
        </w:p>
        <w:p w14:paraId="54DE0648"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84" w:history="1">
            <w:r w:rsidRPr="00040579">
              <w:rPr>
                <w:rStyle w:val="Hyperlink"/>
                <w:noProof/>
              </w:rPr>
              <w:t>6.</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Phân chia các giai đoạn chính</w:t>
            </w:r>
            <w:r>
              <w:rPr>
                <w:noProof/>
                <w:webHidden/>
              </w:rPr>
              <w:tab/>
            </w:r>
            <w:r>
              <w:rPr>
                <w:noProof/>
                <w:webHidden/>
              </w:rPr>
              <w:fldChar w:fldCharType="begin"/>
            </w:r>
            <w:r>
              <w:rPr>
                <w:noProof/>
                <w:webHidden/>
              </w:rPr>
              <w:instrText xml:space="preserve"> PAGEREF _Toc532205184 \h </w:instrText>
            </w:r>
            <w:r>
              <w:rPr>
                <w:noProof/>
                <w:webHidden/>
              </w:rPr>
            </w:r>
            <w:r>
              <w:rPr>
                <w:noProof/>
                <w:webHidden/>
              </w:rPr>
              <w:fldChar w:fldCharType="separate"/>
            </w:r>
            <w:r>
              <w:rPr>
                <w:noProof/>
                <w:webHidden/>
              </w:rPr>
              <w:t>15</w:t>
            </w:r>
            <w:r>
              <w:rPr>
                <w:noProof/>
                <w:webHidden/>
              </w:rPr>
              <w:fldChar w:fldCharType="end"/>
            </w:r>
          </w:hyperlink>
        </w:p>
        <w:p w14:paraId="64A3D896"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85" w:history="1">
            <w:r w:rsidRPr="00040579">
              <w:rPr>
                <w:rStyle w:val="Hyperlink"/>
                <w:noProof/>
              </w:rPr>
              <w:t>7.</w:t>
            </w:r>
            <w:r>
              <w:rPr>
                <w:rFonts w:asciiTheme="minorHAnsi" w:eastAsiaTheme="minorEastAsia" w:hAnsiTheme="minorHAnsi" w:cstheme="minorBidi"/>
                <w:b w:val="0"/>
                <w:bCs w:val="0"/>
                <w:caps w:val="0"/>
                <w:noProof/>
                <w:sz w:val="22"/>
                <w:szCs w:val="22"/>
                <w:lang w:eastAsia="en-US" w:bidi="ar-SA"/>
              </w:rPr>
              <w:tab/>
            </w:r>
            <w:r w:rsidRPr="00040579">
              <w:rPr>
                <w:rStyle w:val="Hyperlink"/>
                <w:noProof/>
              </w:rPr>
              <w:t>Phân tích thiết kế</w:t>
            </w:r>
            <w:r>
              <w:rPr>
                <w:noProof/>
                <w:webHidden/>
              </w:rPr>
              <w:tab/>
            </w:r>
            <w:r>
              <w:rPr>
                <w:noProof/>
                <w:webHidden/>
              </w:rPr>
              <w:fldChar w:fldCharType="begin"/>
            </w:r>
            <w:r>
              <w:rPr>
                <w:noProof/>
                <w:webHidden/>
              </w:rPr>
              <w:instrText xml:space="preserve"> PAGEREF _Toc532205185 \h </w:instrText>
            </w:r>
            <w:r>
              <w:rPr>
                <w:noProof/>
                <w:webHidden/>
              </w:rPr>
            </w:r>
            <w:r>
              <w:rPr>
                <w:noProof/>
                <w:webHidden/>
              </w:rPr>
              <w:fldChar w:fldCharType="separate"/>
            </w:r>
            <w:r>
              <w:rPr>
                <w:noProof/>
                <w:webHidden/>
              </w:rPr>
              <w:t>16</w:t>
            </w:r>
            <w:r>
              <w:rPr>
                <w:noProof/>
                <w:webHidden/>
              </w:rPr>
              <w:fldChar w:fldCharType="end"/>
            </w:r>
          </w:hyperlink>
        </w:p>
        <w:p w14:paraId="7CB8E9ED"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6" w:history="1">
            <w:r w:rsidRPr="00040579">
              <w:rPr>
                <w:rStyle w:val="Hyperlink"/>
                <w:rFonts w:cs="Tahoma"/>
                <w:noProof/>
                <w:lang w:eastAsia="en-US"/>
              </w:rPr>
              <w:t>7.1.</w:t>
            </w:r>
            <w:r>
              <w:rPr>
                <w:rFonts w:asciiTheme="minorHAnsi" w:eastAsiaTheme="minorEastAsia" w:hAnsiTheme="minorHAnsi" w:cstheme="minorBidi"/>
                <w:noProof/>
                <w:sz w:val="22"/>
                <w:szCs w:val="22"/>
                <w:lang w:eastAsia="en-US" w:bidi="ar-SA"/>
              </w:rPr>
              <w:tab/>
            </w:r>
            <w:r w:rsidRPr="00040579">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_Toc532205186 \h </w:instrText>
            </w:r>
            <w:r>
              <w:rPr>
                <w:noProof/>
                <w:webHidden/>
              </w:rPr>
            </w:r>
            <w:r>
              <w:rPr>
                <w:noProof/>
                <w:webHidden/>
              </w:rPr>
              <w:fldChar w:fldCharType="separate"/>
            </w:r>
            <w:r>
              <w:rPr>
                <w:noProof/>
                <w:webHidden/>
              </w:rPr>
              <w:t>16</w:t>
            </w:r>
            <w:r>
              <w:rPr>
                <w:noProof/>
                <w:webHidden/>
              </w:rPr>
              <w:fldChar w:fldCharType="end"/>
            </w:r>
          </w:hyperlink>
        </w:p>
        <w:p w14:paraId="5CF31777"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7" w:history="1">
            <w:r w:rsidRPr="00040579">
              <w:rPr>
                <w:rStyle w:val="Hyperlink"/>
                <w:rFonts w:cs="Tahoma"/>
                <w:noProof/>
                <w:lang w:eastAsia="en-US"/>
              </w:rPr>
              <w:t>7.2.</w:t>
            </w:r>
            <w:r>
              <w:rPr>
                <w:rFonts w:asciiTheme="minorHAnsi" w:eastAsiaTheme="minorEastAsia" w:hAnsiTheme="minorHAnsi" w:cstheme="minorBidi"/>
                <w:noProof/>
                <w:sz w:val="22"/>
                <w:szCs w:val="22"/>
                <w:lang w:eastAsia="en-US" w:bidi="ar-SA"/>
              </w:rPr>
              <w:tab/>
            </w:r>
            <w:r w:rsidRPr="00040579">
              <w:rPr>
                <w:rStyle w:val="Hyperlink"/>
                <w:noProof/>
                <w:lang w:eastAsia="en-US"/>
              </w:rPr>
              <w:t>Giao diện</w:t>
            </w:r>
            <w:r>
              <w:rPr>
                <w:noProof/>
                <w:webHidden/>
              </w:rPr>
              <w:tab/>
            </w:r>
            <w:r>
              <w:rPr>
                <w:noProof/>
                <w:webHidden/>
              </w:rPr>
              <w:fldChar w:fldCharType="begin"/>
            </w:r>
            <w:r>
              <w:rPr>
                <w:noProof/>
                <w:webHidden/>
              </w:rPr>
              <w:instrText xml:space="preserve"> PAGEREF _Toc532205187 \h </w:instrText>
            </w:r>
            <w:r>
              <w:rPr>
                <w:noProof/>
                <w:webHidden/>
              </w:rPr>
            </w:r>
            <w:r>
              <w:rPr>
                <w:noProof/>
                <w:webHidden/>
              </w:rPr>
              <w:fldChar w:fldCharType="separate"/>
            </w:r>
            <w:r>
              <w:rPr>
                <w:noProof/>
                <w:webHidden/>
              </w:rPr>
              <w:t>17</w:t>
            </w:r>
            <w:r>
              <w:rPr>
                <w:noProof/>
                <w:webHidden/>
              </w:rPr>
              <w:fldChar w:fldCharType="end"/>
            </w:r>
          </w:hyperlink>
        </w:p>
        <w:p w14:paraId="74D81F7F"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8" w:history="1">
            <w:r w:rsidRPr="00040579">
              <w:rPr>
                <w:rStyle w:val="Hyperlink"/>
                <w:rFonts w:cs="Tahoma"/>
                <w:noProof/>
                <w:lang w:eastAsia="en-US"/>
              </w:rPr>
              <w:t>7.3.</w:t>
            </w:r>
            <w:r>
              <w:rPr>
                <w:rFonts w:asciiTheme="minorHAnsi" w:eastAsiaTheme="minorEastAsia" w:hAnsiTheme="minorHAnsi" w:cstheme="minorBidi"/>
                <w:noProof/>
                <w:sz w:val="22"/>
                <w:szCs w:val="22"/>
                <w:lang w:eastAsia="en-US" w:bidi="ar-SA"/>
              </w:rPr>
              <w:tab/>
            </w:r>
            <w:r w:rsidRPr="00040579">
              <w:rPr>
                <w:rStyle w:val="Hyperlink"/>
                <w:noProof/>
                <w:lang w:eastAsia="en-US"/>
              </w:rPr>
              <w:t>Cơ sở dữ liệu</w:t>
            </w:r>
            <w:r>
              <w:rPr>
                <w:noProof/>
                <w:webHidden/>
              </w:rPr>
              <w:tab/>
            </w:r>
            <w:r>
              <w:rPr>
                <w:noProof/>
                <w:webHidden/>
              </w:rPr>
              <w:fldChar w:fldCharType="begin"/>
            </w:r>
            <w:r>
              <w:rPr>
                <w:noProof/>
                <w:webHidden/>
              </w:rPr>
              <w:instrText xml:space="preserve"> PAGEREF _Toc532205188 \h </w:instrText>
            </w:r>
            <w:r>
              <w:rPr>
                <w:noProof/>
                <w:webHidden/>
              </w:rPr>
            </w:r>
            <w:r>
              <w:rPr>
                <w:noProof/>
                <w:webHidden/>
              </w:rPr>
              <w:fldChar w:fldCharType="separate"/>
            </w:r>
            <w:r>
              <w:rPr>
                <w:noProof/>
                <w:webHidden/>
              </w:rPr>
              <w:t>18</w:t>
            </w:r>
            <w:r>
              <w:rPr>
                <w:noProof/>
                <w:webHidden/>
              </w:rPr>
              <w:fldChar w:fldCharType="end"/>
            </w:r>
          </w:hyperlink>
        </w:p>
        <w:p w14:paraId="223D413A"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89" w:history="1">
            <w:r w:rsidRPr="00040579">
              <w:rPr>
                <w:rStyle w:val="Hyperlink"/>
                <w:rFonts w:cs="Tahoma"/>
                <w:noProof/>
                <w:lang w:eastAsia="en-US"/>
              </w:rPr>
              <w:t>7.4.</w:t>
            </w:r>
            <w:r>
              <w:rPr>
                <w:rFonts w:asciiTheme="minorHAnsi" w:eastAsiaTheme="minorEastAsia" w:hAnsiTheme="minorHAnsi" w:cstheme="minorBidi"/>
                <w:noProof/>
                <w:sz w:val="22"/>
                <w:szCs w:val="22"/>
                <w:lang w:eastAsia="en-US" w:bidi="ar-SA"/>
              </w:rPr>
              <w:tab/>
            </w:r>
            <w:r w:rsidRPr="00040579">
              <w:rPr>
                <w:rStyle w:val="Hyperlink"/>
                <w:noProof/>
                <w:lang w:eastAsia="en-US"/>
              </w:rPr>
              <w:t>Mạng</w:t>
            </w:r>
            <w:r>
              <w:rPr>
                <w:noProof/>
                <w:webHidden/>
              </w:rPr>
              <w:tab/>
            </w:r>
            <w:r>
              <w:rPr>
                <w:noProof/>
                <w:webHidden/>
              </w:rPr>
              <w:fldChar w:fldCharType="begin"/>
            </w:r>
            <w:r>
              <w:rPr>
                <w:noProof/>
                <w:webHidden/>
              </w:rPr>
              <w:instrText xml:space="preserve"> PAGEREF _Toc532205189 \h </w:instrText>
            </w:r>
            <w:r>
              <w:rPr>
                <w:noProof/>
                <w:webHidden/>
              </w:rPr>
            </w:r>
            <w:r>
              <w:rPr>
                <w:noProof/>
                <w:webHidden/>
              </w:rPr>
              <w:fldChar w:fldCharType="separate"/>
            </w:r>
            <w:r>
              <w:rPr>
                <w:noProof/>
                <w:webHidden/>
              </w:rPr>
              <w:t>19</w:t>
            </w:r>
            <w:r>
              <w:rPr>
                <w:noProof/>
                <w:webHidden/>
              </w:rPr>
              <w:fldChar w:fldCharType="end"/>
            </w:r>
          </w:hyperlink>
        </w:p>
        <w:p w14:paraId="22FC0BBD"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90" w:history="1">
            <w:r w:rsidRPr="00040579">
              <w:rPr>
                <w:rStyle w:val="Hyperlink"/>
                <w:rFonts w:cs="Tahoma"/>
                <w:noProof/>
                <w:lang w:eastAsia="en-US"/>
              </w:rPr>
              <w:t>7.5.</w:t>
            </w:r>
            <w:r>
              <w:rPr>
                <w:rFonts w:asciiTheme="minorHAnsi" w:eastAsiaTheme="minorEastAsia" w:hAnsiTheme="minorHAnsi" w:cstheme="minorBidi"/>
                <w:noProof/>
                <w:sz w:val="22"/>
                <w:szCs w:val="22"/>
                <w:lang w:eastAsia="en-US" w:bidi="ar-SA"/>
              </w:rPr>
              <w:tab/>
            </w:r>
            <w:r w:rsidRPr="00040579">
              <w:rPr>
                <w:rStyle w:val="Hyperlink"/>
                <w:noProof/>
                <w:lang w:eastAsia="en-US"/>
              </w:rPr>
              <w:t>Tương tác người dung</w:t>
            </w:r>
            <w:r>
              <w:rPr>
                <w:noProof/>
                <w:webHidden/>
              </w:rPr>
              <w:tab/>
            </w:r>
            <w:r>
              <w:rPr>
                <w:noProof/>
                <w:webHidden/>
              </w:rPr>
              <w:fldChar w:fldCharType="begin"/>
            </w:r>
            <w:r>
              <w:rPr>
                <w:noProof/>
                <w:webHidden/>
              </w:rPr>
              <w:instrText xml:space="preserve"> PAGEREF _Toc532205190 \h </w:instrText>
            </w:r>
            <w:r>
              <w:rPr>
                <w:noProof/>
                <w:webHidden/>
              </w:rPr>
            </w:r>
            <w:r>
              <w:rPr>
                <w:noProof/>
                <w:webHidden/>
              </w:rPr>
              <w:fldChar w:fldCharType="separate"/>
            </w:r>
            <w:r>
              <w:rPr>
                <w:noProof/>
                <w:webHidden/>
              </w:rPr>
              <w:t>19</w:t>
            </w:r>
            <w:r>
              <w:rPr>
                <w:noProof/>
                <w:webHidden/>
              </w:rPr>
              <w:fldChar w:fldCharType="end"/>
            </w:r>
          </w:hyperlink>
        </w:p>
        <w:p w14:paraId="3A5B17F2"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91" w:history="1">
            <w:r w:rsidRPr="00040579">
              <w:rPr>
                <w:rStyle w:val="Hyperlink"/>
                <w:rFonts w:cs="Tahoma"/>
                <w:noProof/>
                <w:lang w:eastAsia="en-US"/>
              </w:rPr>
              <w:t>7.6.</w:t>
            </w:r>
            <w:r>
              <w:rPr>
                <w:rFonts w:asciiTheme="minorHAnsi" w:eastAsiaTheme="minorEastAsia" w:hAnsiTheme="minorHAnsi" w:cstheme="minorBidi"/>
                <w:noProof/>
                <w:sz w:val="22"/>
                <w:szCs w:val="22"/>
                <w:lang w:eastAsia="en-US" w:bidi="ar-SA"/>
              </w:rPr>
              <w:tab/>
            </w:r>
            <w:r w:rsidRPr="00040579">
              <w:rPr>
                <w:rStyle w:val="Hyperlink"/>
                <w:noProof/>
                <w:lang w:eastAsia="en-US"/>
              </w:rPr>
              <w:t>Đặc tả giao diện API (interface)</w:t>
            </w:r>
            <w:r>
              <w:rPr>
                <w:noProof/>
                <w:webHidden/>
              </w:rPr>
              <w:tab/>
            </w:r>
            <w:r>
              <w:rPr>
                <w:noProof/>
                <w:webHidden/>
              </w:rPr>
              <w:fldChar w:fldCharType="begin"/>
            </w:r>
            <w:r>
              <w:rPr>
                <w:noProof/>
                <w:webHidden/>
              </w:rPr>
              <w:instrText xml:space="preserve"> PAGEREF _Toc532205191 \h </w:instrText>
            </w:r>
            <w:r>
              <w:rPr>
                <w:noProof/>
                <w:webHidden/>
              </w:rPr>
            </w:r>
            <w:r>
              <w:rPr>
                <w:noProof/>
                <w:webHidden/>
              </w:rPr>
              <w:fldChar w:fldCharType="separate"/>
            </w:r>
            <w:r>
              <w:rPr>
                <w:noProof/>
                <w:webHidden/>
              </w:rPr>
              <w:t>20</w:t>
            </w:r>
            <w:r>
              <w:rPr>
                <w:noProof/>
                <w:webHidden/>
              </w:rPr>
              <w:fldChar w:fldCharType="end"/>
            </w:r>
          </w:hyperlink>
        </w:p>
        <w:p w14:paraId="53B260ED"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92" w:history="1">
            <w:r w:rsidRPr="00040579">
              <w:rPr>
                <w:rStyle w:val="Hyperlink"/>
                <w:rFonts w:cs="Tahoma"/>
                <w:noProof/>
                <w:lang w:eastAsia="en-US"/>
              </w:rPr>
              <w:t>7.7.</w:t>
            </w:r>
            <w:r>
              <w:rPr>
                <w:rFonts w:asciiTheme="minorHAnsi" w:eastAsiaTheme="minorEastAsia" w:hAnsiTheme="minorHAnsi" w:cstheme="minorBidi"/>
                <w:noProof/>
                <w:sz w:val="22"/>
                <w:szCs w:val="22"/>
                <w:lang w:eastAsia="en-US" w:bidi="ar-SA"/>
              </w:rPr>
              <w:tab/>
            </w:r>
            <w:r w:rsidRPr="00040579">
              <w:rPr>
                <w:rStyle w:val="Hyperlink"/>
                <w:noProof/>
                <w:lang w:eastAsia="en-US"/>
              </w:rPr>
              <w:t>Bảo mật</w:t>
            </w:r>
            <w:r>
              <w:rPr>
                <w:noProof/>
                <w:webHidden/>
              </w:rPr>
              <w:tab/>
            </w:r>
            <w:r>
              <w:rPr>
                <w:noProof/>
                <w:webHidden/>
              </w:rPr>
              <w:fldChar w:fldCharType="begin"/>
            </w:r>
            <w:r>
              <w:rPr>
                <w:noProof/>
                <w:webHidden/>
              </w:rPr>
              <w:instrText xml:space="preserve"> PAGEREF _Toc532205192 \h </w:instrText>
            </w:r>
            <w:r>
              <w:rPr>
                <w:noProof/>
                <w:webHidden/>
              </w:rPr>
            </w:r>
            <w:r>
              <w:rPr>
                <w:noProof/>
                <w:webHidden/>
              </w:rPr>
              <w:fldChar w:fldCharType="separate"/>
            </w:r>
            <w:r>
              <w:rPr>
                <w:noProof/>
                <w:webHidden/>
              </w:rPr>
              <w:t>20</w:t>
            </w:r>
            <w:r>
              <w:rPr>
                <w:noProof/>
                <w:webHidden/>
              </w:rPr>
              <w:fldChar w:fldCharType="end"/>
            </w:r>
          </w:hyperlink>
        </w:p>
        <w:p w14:paraId="7D3D3EE8"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93" w:history="1">
            <w:r w:rsidRPr="00040579">
              <w:rPr>
                <w:rStyle w:val="Hyperlink"/>
                <w:rFonts w:cs="Tahoma"/>
                <w:noProof/>
                <w:lang w:eastAsia="en-US"/>
              </w:rPr>
              <w:t>7.8.</w:t>
            </w:r>
            <w:r>
              <w:rPr>
                <w:rFonts w:asciiTheme="minorHAnsi" w:eastAsiaTheme="minorEastAsia" w:hAnsiTheme="minorHAnsi" w:cstheme="minorBidi"/>
                <w:noProof/>
                <w:sz w:val="22"/>
                <w:szCs w:val="22"/>
                <w:lang w:eastAsia="en-US" w:bidi="ar-SA"/>
              </w:rPr>
              <w:tab/>
            </w:r>
            <w:r w:rsidRPr="00040579">
              <w:rPr>
                <w:rStyle w:val="Hyperlink"/>
                <w:noProof/>
                <w:lang w:eastAsia="en-US"/>
              </w:rPr>
              <w:t>Sao lưu phục hồi</w:t>
            </w:r>
            <w:r>
              <w:rPr>
                <w:noProof/>
                <w:webHidden/>
              </w:rPr>
              <w:tab/>
            </w:r>
            <w:r>
              <w:rPr>
                <w:noProof/>
                <w:webHidden/>
              </w:rPr>
              <w:fldChar w:fldCharType="begin"/>
            </w:r>
            <w:r>
              <w:rPr>
                <w:noProof/>
                <w:webHidden/>
              </w:rPr>
              <w:instrText xml:space="preserve"> PAGEREF _Toc532205193 \h </w:instrText>
            </w:r>
            <w:r>
              <w:rPr>
                <w:noProof/>
                <w:webHidden/>
              </w:rPr>
            </w:r>
            <w:r>
              <w:rPr>
                <w:noProof/>
                <w:webHidden/>
              </w:rPr>
              <w:fldChar w:fldCharType="separate"/>
            </w:r>
            <w:r>
              <w:rPr>
                <w:noProof/>
                <w:webHidden/>
              </w:rPr>
              <w:t>21</w:t>
            </w:r>
            <w:r>
              <w:rPr>
                <w:noProof/>
                <w:webHidden/>
              </w:rPr>
              <w:fldChar w:fldCharType="end"/>
            </w:r>
          </w:hyperlink>
        </w:p>
        <w:p w14:paraId="31A3502E" w14:textId="77777777" w:rsidR="00C644D1" w:rsidRDefault="00C644D1" w:rsidP="00C644D1">
          <w:pPr>
            <w:pStyle w:val="TOC2"/>
            <w:rPr>
              <w:rFonts w:asciiTheme="minorHAnsi" w:eastAsiaTheme="minorEastAsia" w:hAnsiTheme="minorHAnsi" w:cstheme="minorBidi"/>
              <w:noProof/>
              <w:sz w:val="22"/>
              <w:szCs w:val="22"/>
              <w:lang w:eastAsia="en-US" w:bidi="ar-SA"/>
            </w:rPr>
          </w:pPr>
          <w:hyperlink w:anchor="_Toc532205194" w:history="1">
            <w:r w:rsidRPr="00040579">
              <w:rPr>
                <w:rStyle w:val="Hyperlink"/>
                <w:rFonts w:cs="Tahoma"/>
                <w:noProof/>
                <w:lang w:eastAsia="en-US"/>
              </w:rPr>
              <w:t>7.9.</w:t>
            </w:r>
            <w:r>
              <w:rPr>
                <w:rFonts w:asciiTheme="minorHAnsi" w:eastAsiaTheme="minorEastAsia" w:hAnsiTheme="minorHAnsi" w:cstheme="minorBidi"/>
                <w:noProof/>
                <w:sz w:val="22"/>
                <w:szCs w:val="22"/>
                <w:lang w:eastAsia="en-US" w:bidi="ar-SA"/>
              </w:rPr>
              <w:tab/>
            </w:r>
            <w:r w:rsidRPr="00040579">
              <w:rPr>
                <w:rStyle w:val="Hyperlink"/>
                <w:noProof/>
                <w:lang w:eastAsia="en-US"/>
              </w:rPr>
              <w:t>Chuyển đổi dữ liệu</w:t>
            </w:r>
            <w:r>
              <w:rPr>
                <w:noProof/>
                <w:webHidden/>
              </w:rPr>
              <w:tab/>
            </w:r>
            <w:r>
              <w:rPr>
                <w:noProof/>
                <w:webHidden/>
              </w:rPr>
              <w:fldChar w:fldCharType="begin"/>
            </w:r>
            <w:r>
              <w:rPr>
                <w:noProof/>
                <w:webHidden/>
              </w:rPr>
              <w:instrText xml:space="preserve"> PAGEREF _Toc532205194 \h </w:instrText>
            </w:r>
            <w:r>
              <w:rPr>
                <w:noProof/>
                <w:webHidden/>
              </w:rPr>
            </w:r>
            <w:r>
              <w:rPr>
                <w:noProof/>
                <w:webHidden/>
              </w:rPr>
              <w:fldChar w:fldCharType="separate"/>
            </w:r>
            <w:r>
              <w:rPr>
                <w:noProof/>
                <w:webHidden/>
              </w:rPr>
              <w:t>22</w:t>
            </w:r>
            <w:r>
              <w:rPr>
                <w:noProof/>
                <w:webHidden/>
              </w:rPr>
              <w:fldChar w:fldCharType="end"/>
            </w:r>
          </w:hyperlink>
        </w:p>
        <w:p w14:paraId="6147BEF7" w14:textId="77777777" w:rsidR="00C644D1" w:rsidRDefault="00C644D1" w:rsidP="00C644D1">
          <w:pPr>
            <w:pStyle w:val="TOC1"/>
            <w:rPr>
              <w:rFonts w:asciiTheme="minorHAnsi" w:eastAsiaTheme="minorEastAsia" w:hAnsiTheme="minorHAnsi" w:cstheme="minorBidi"/>
              <w:b w:val="0"/>
              <w:bCs w:val="0"/>
              <w:caps w:val="0"/>
              <w:noProof/>
              <w:sz w:val="22"/>
              <w:szCs w:val="22"/>
              <w:lang w:eastAsia="en-US" w:bidi="ar-SA"/>
            </w:rPr>
          </w:pPr>
          <w:hyperlink w:anchor="_Toc532205195" w:history="1">
            <w:r w:rsidRPr="00040579">
              <w:rPr>
                <w:rStyle w:val="Hyperlink"/>
                <w:noProof/>
                <w:lang w:eastAsia="en-US"/>
              </w:rPr>
              <w:t>8.</w:t>
            </w:r>
            <w:r>
              <w:rPr>
                <w:rFonts w:asciiTheme="minorHAnsi" w:eastAsiaTheme="minorEastAsia" w:hAnsiTheme="minorHAnsi" w:cstheme="minorBidi"/>
                <w:b w:val="0"/>
                <w:bCs w:val="0"/>
                <w:caps w:val="0"/>
                <w:noProof/>
                <w:sz w:val="22"/>
                <w:szCs w:val="22"/>
                <w:lang w:eastAsia="en-US" w:bidi="ar-SA"/>
              </w:rPr>
              <w:tab/>
            </w:r>
            <w:r w:rsidRPr="00040579">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_Toc532205195 \h </w:instrText>
            </w:r>
            <w:r>
              <w:rPr>
                <w:noProof/>
                <w:webHidden/>
              </w:rPr>
            </w:r>
            <w:r>
              <w:rPr>
                <w:noProof/>
                <w:webHidden/>
              </w:rPr>
              <w:fldChar w:fldCharType="separate"/>
            </w:r>
            <w:r>
              <w:rPr>
                <w:noProof/>
                <w:webHidden/>
              </w:rPr>
              <w:t>23</w:t>
            </w:r>
            <w:r>
              <w:rPr>
                <w:noProof/>
                <w:webHidden/>
              </w:rPr>
              <w:fldChar w:fldCharType="end"/>
            </w:r>
          </w:hyperlink>
        </w:p>
        <w:p w14:paraId="1875E3CC" w14:textId="77777777" w:rsidR="00C644D1" w:rsidRDefault="00C644D1" w:rsidP="00C644D1">
          <w:r>
            <w:rPr>
              <w:b/>
              <w:bCs/>
              <w:noProof/>
            </w:rPr>
            <w:fldChar w:fldCharType="end"/>
          </w:r>
        </w:p>
      </w:sdtContent>
    </w:sdt>
    <w:p w14:paraId="7DB0C952" w14:textId="77777777" w:rsidR="00C644D1" w:rsidRPr="0081245B" w:rsidRDefault="00C644D1" w:rsidP="00C644D1">
      <w:pPr>
        <w:pStyle w:val="Title"/>
        <w:rPr>
          <w:rFonts w:ascii="Verdana" w:hAnsi="Verdana"/>
          <w:color w:val="FF0000"/>
          <w:sz w:val="24"/>
          <w:szCs w:val="24"/>
        </w:rPr>
      </w:pPr>
      <w:r>
        <w:br w:type="page"/>
      </w:r>
      <w:bookmarkStart w:id="1" w:name="_Toc532205163"/>
      <w:r w:rsidRPr="0081245B">
        <w:rPr>
          <w:rFonts w:ascii="Verdana" w:hAnsi="Verdana"/>
          <w:color w:val="C00000"/>
          <w:sz w:val="24"/>
          <w:szCs w:val="24"/>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C644D1" w:rsidRPr="009A64F8" w14:paraId="2E0DBAE4" w14:textId="77777777" w:rsidTr="00F964BE">
        <w:trPr>
          <w:tblHeader/>
        </w:trPr>
        <w:tc>
          <w:tcPr>
            <w:tcW w:w="2378" w:type="dxa"/>
            <w:shd w:val="pct5" w:color="auto" w:fill="FFFFFF"/>
          </w:tcPr>
          <w:p w14:paraId="0228422F" w14:textId="77777777" w:rsidR="00C644D1" w:rsidRPr="009A64F8" w:rsidRDefault="00C644D1" w:rsidP="00F964BE">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5D7FAE0F" w14:textId="77777777" w:rsidR="00C644D1" w:rsidRPr="009A64F8" w:rsidRDefault="00C644D1" w:rsidP="00F964BE">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06455D02" w14:textId="77777777" w:rsidR="00C644D1" w:rsidRPr="009A64F8" w:rsidRDefault="00C644D1" w:rsidP="00F964BE">
            <w:pPr>
              <w:pStyle w:val="Bang"/>
              <w:jc w:val="center"/>
              <w:rPr>
                <w:rFonts w:ascii="Times New Roman" w:hAnsi="Times New Roman"/>
                <w:sz w:val="24"/>
                <w:szCs w:val="24"/>
              </w:rPr>
            </w:pPr>
            <w:r w:rsidRPr="009A64F8">
              <w:rPr>
                <w:rFonts w:ascii="Times New Roman" w:hAnsi="Times New Roman"/>
                <w:sz w:val="24"/>
                <w:szCs w:val="24"/>
              </w:rPr>
              <w:t>Ghi chú</w:t>
            </w:r>
          </w:p>
        </w:tc>
      </w:tr>
      <w:tr w:rsidR="00C644D1" w:rsidRPr="009A64F8" w14:paraId="7408CEAB" w14:textId="77777777" w:rsidTr="00F964BE">
        <w:tc>
          <w:tcPr>
            <w:tcW w:w="2378" w:type="dxa"/>
          </w:tcPr>
          <w:p w14:paraId="5FC79A43"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0775E997"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518EF2E3" w14:textId="77777777" w:rsidR="00C644D1" w:rsidRPr="009A64F8" w:rsidRDefault="00C644D1" w:rsidP="00F964BE">
            <w:pPr>
              <w:pStyle w:val="Bang"/>
              <w:rPr>
                <w:rFonts w:ascii="Times New Roman" w:hAnsi="Times New Roman"/>
                <w:sz w:val="24"/>
                <w:szCs w:val="24"/>
              </w:rPr>
            </w:pPr>
          </w:p>
        </w:tc>
      </w:tr>
      <w:tr w:rsidR="00C644D1" w:rsidRPr="009A64F8" w14:paraId="068524A4" w14:textId="77777777" w:rsidTr="00F964BE">
        <w:tc>
          <w:tcPr>
            <w:tcW w:w="2378" w:type="dxa"/>
          </w:tcPr>
          <w:p w14:paraId="10ED7F05"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022E90E7"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4F79963B" w14:textId="77777777" w:rsidR="00C644D1" w:rsidRPr="009A64F8" w:rsidRDefault="00C644D1" w:rsidP="00F964BE">
            <w:pPr>
              <w:pStyle w:val="Bang"/>
              <w:rPr>
                <w:rFonts w:ascii="Times New Roman" w:hAnsi="Times New Roman"/>
                <w:sz w:val="24"/>
                <w:szCs w:val="24"/>
              </w:rPr>
            </w:pPr>
          </w:p>
        </w:tc>
      </w:tr>
      <w:tr w:rsidR="00C644D1" w:rsidRPr="009A64F8" w14:paraId="6C21C8B2" w14:textId="77777777" w:rsidTr="00F964BE">
        <w:tc>
          <w:tcPr>
            <w:tcW w:w="2378" w:type="dxa"/>
          </w:tcPr>
          <w:p w14:paraId="3CDB4B78"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43EB14A8"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2C84579C" w14:textId="77777777" w:rsidR="00C644D1" w:rsidRPr="009A64F8" w:rsidRDefault="00C644D1" w:rsidP="00F964BE">
            <w:pPr>
              <w:pStyle w:val="Bang"/>
              <w:rPr>
                <w:rFonts w:ascii="Times New Roman" w:hAnsi="Times New Roman"/>
                <w:sz w:val="24"/>
                <w:szCs w:val="24"/>
              </w:rPr>
            </w:pPr>
          </w:p>
        </w:tc>
      </w:tr>
      <w:tr w:rsidR="00C644D1" w:rsidRPr="009A64F8" w14:paraId="3F91E171" w14:textId="77777777" w:rsidTr="00F964BE">
        <w:tc>
          <w:tcPr>
            <w:tcW w:w="2378" w:type="dxa"/>
          </w:tcPr>
          <w:p w14:paraId="671D4A60"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69BB2C80"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4CA70C5B" w14:textId="77777777" w:rsidR="00C644D1" w:rsidRPr="009A64F8" w:rsidRDefault="00C644D1" w:rsidP="00F964BE">
            <w:pPr>
              <w:pStyle w:val="Bang"/>
              <w:rPr>
                <w:rFonts w:ascii="Times New Roman" w:hAnsi="Times New Roman"/>
                <w:sz w:val="24"/>
                <w:szCs w:val="24"/>
              </w:rPr>
            </w:pPr>
          </w:p>
        </w:tc>
      </w:tr>
      <w:tr w:rsidR="00C644D1" w:rsidRPr="009A64F8" w14:paraId="480AD489" w14:textId="77777777" w:rsidTr="00F964BE">
        <w:tc>
          <w:tcPr>
            <w:tcW w:w="2378" w:type="dxa"/>
          </w:tcPr>
          <w:p w14:paraId="5A82727B"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596ECEFE"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0B07DF36" w14:textId="77777777" w:rsidR="00C644D1" w:rsidRPr="009A64F8" w:rsidRDefault="00C644D1" w:rsidP="00F964BE">
            <w:pPr>
              <w:pStyle w:val="Bang"/>
              <w:rPr>
                <w:rFonts w:ascii="Times New Roman" w:hAnsi="Times New Roman"/>
                <w:sz w:val="24"/>
                <w:szCs w:val="24"/>
              </w:rPr>
            </w:pPr>
          </w:p>
        </w:tc>
      </w:tr>
      <w:tr w:rsidR="00C644D1" w:rsidRPr="009A64F8" w14:paraId="131A9207" w14:textId="77777777" w:rsidTr="00F964BE">
        <w:tc>
          <w:tcPr>
            <w:tcW w:w="2378" w:type="dxa"/>
          </w:tcPr>
          <w:p w14:paraId="62887544"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2807A851"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48D0F382" w14:textId="77777777" w:rsidR="00C644D1" w:rsidRPr="009A64F8" w:rsidRDefault="00C644D1" w:rsidP="00F964BE">
            <w:pPr>
              <w:pStyle w:val="Bang"/>
              <w:rPr>
                <w:rFonts w:ascii="Times New Roman" w:hAnsi="Times New Roman"/>
                <w:sz w:val="24"/>
                <w:szCs w:val="24"/>
              </w:rPr>
            </w:pPr>
          </w:p>
        </w:tc>
      </w:tr>
      <w:tr w:rsidR="00C644D1" w:rsidRPr="009A64F8" w14:paraId="184AB401" w14:textId="77777777" w:rsidTr="00F964BE">
        <w:tc>
          <w:tcPr>
            <w:tcW w:w="2378" w:type="dxa"/>
          </w:tcPr>
          <w:p w14:paraId="7D60DB2D"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07C535E0"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33B094D6" w14:textId="77777777" w:rsidR="00C644D1" w:rsidRPr="009A64F8" w:rsidRDefault="00C644D1" w:rsidP="00F964BE">
            <w:pPr>
              <w:pStyle w:val="Bang"/>
              <w:rPr>
                <w:rFonts w:ascii="Times New Roman" w:hAnsi="Times New Roman"/>
                <w:sz w:val="24"/>
                <w:szCs w:val="24"/>
              </w:rPr>
            </w:pPr>
          </w:p>
        </w:tc>
      </w:tr>
      <w:tr w:rsidR="00C644D1" w:rsidRPr="009A64F8" w14:paraId="3E243D1D" w14:textId="77777777" w:rsidTr="00F964BE">
        <w:tc>
          <w:tcPr>
            <w:tcW w:w="2378" w:type="dxa"/>
          </w:tcPr>
          <w:p w14:paraId="04E8512D"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5F7ED169"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1F348D7A" w14:textId="77777777" w:rsidR="00C644D1" w:rsidRPr="009A64F8" w:rsidRDefault="00C644D1" w:rsidP="00F964BE">
            <w:pPr>
              <w:pStyle w:val="Bang"/>
              <w:rPr>
                <w:rFonts w:ascii="Times New Roman" w:hAnsi="Times New Roman"/>
                <w:sz w:val="24"/>
                <w:szCs w:val="24"/>
              </w:rPr>
            </w:pPr>
          </w:p>
        </w:tc>
      </w:tr>
      <w:tr w:rsidR="00C644D1" w:rsidRPr="009A64F8" w14:paraId="6C5EDF33" w14:textId="77777777" w:rsidTr="00F964BE">
        <w:tc>
          <w:tcPr>
            <w:tcW w:w="2378" w:type="dxa"/>
          </w:tcPr>
          <w:p w14:paraId="0F49596E"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0BF886EA"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585C6A17" w14:textId="77777777" w:rsidR="00C644D1" w:rsidRPr="009A64F8" w:rsidRDefault="00C644D1" w:rsidP="00F964BE">
            <w:pPr>
              <w:pStyle w:val="Bang"/>
              <w:rPr>
                <w:rFonts w:ascii="Times New Roman" w:hAnsi="Times New Roman"/>
                <w:sz w:val="24"/>
                <w:szCs w:val="24"/>
              </w:rPr>
            </w:pPr>
          </w:p>
        </w:tc>
      </w:tr>
      <w:tr w:rsidR="00C644D1" w:rsidRPr="009A64F8" w14:paraId="1CD6262C" w14:textId="77777777" w:rsidTr="00F964BE">
        <w:tc>
          <w:tcPr>
            <w:tcW w:w="2378" w:type="dxa"/>
          </w:tcPr>
          <w:p w14:paraId="0EA5A87B"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043D4164"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3D02507A" w14:textId="77777777" w:rsidR="00C644D1" w:rsidRPr="009A64F8" w:rsidRDefault="00C644D1" w:rsidP="00F964BE">
            <w:pPr>
              <w:pStyle w:val="Bang"/>
              <w:rPr>
                <w:rFonts w:ascii="Times New Roman" w:hAnsi="Times New Roman"/>
                <w:sz w:val="24"/>
                <w:szCs w:val="24"/>
              </w:rPr>
            </w:pPr>
          </w:p>
        </w:tc>
      </w:tr>
      <w:tr w:rsidR="00C644D1" w:rsidRPr="009A64F8" w14:paraId="667B2621" w14:textId="77777777" w:rsidTr="00F964BE">
        <w:tc>
          <w:tcPr>
            <w:tcW w:w="2378" w:type="dxa"/>
          </w:tcPr>
          <w:p w14:paraId="5E833542"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YC</w:t>
            </w:r>
          </w:p>
        </w:tc>
        <w:tc>
          <w:tcPr>
            <w:tcW w:w="3330" w:type="dxa"/>
          </w:tcPr>
          <w:p w14:paraId="6A9F058F"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Yêu cầu</w:t>
            </w:r>
          </w:p>
        </w:tc>
        <w:tc>
          <w:tcPr>
            <w:tcW w:w="2939" w:type="dxa"/>
          </w:tcPr>
          <w:p w14:paraId="71A51DF5" w14:textId="77777777" w:rsidR="00C644D1" w:rsidRPr="009A64F8" w:rsidRDefault="00C644D1" w:rsidP="00F964BE">
            <w:pPr>
              <w:pStyle w:val="Bang"/>
              <w:rPr>
                <w:rFonts w:ascii="Times New Roman" w:hAnsi="Times New Roman"/>
                <w:sz w:val="24"/>
                <w:szCs w:val="24"/>
              </w:rPr>
            </w:pPr>
          </w:p>
        </w:tc>
      </w:tr>
      <w:tr w:rsidR="00C644D1" w:rsidRPr="009A64F8" w14:paraId="7B9098C2" w14:textId="77777777" w:rsidTr="00F964BE">
        <w:tc>
          <w:tcPr>
            <w:tcW w:w="2378" w:type="dxa"/>
          </w:tcPr>
          <w:p w14:paraId="1D72B002"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NKHT</w:t>
            </w:r>
          </w:p>
        </w:tc>
        <w:tc>
          <w:tcPr>
            <w:tcW w:w="3330" w:type="dxa"/>
          </w:tcPr>
          <w:p w14:paraId="53D70568"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Nhật ký hỗ trợ</w:t>
            </w:r>
          </w:p>
        </w:tc>
        <w:tc>
          <w:tcPr>
            <w:tcW w:w="2939" w:type="dxa"/>
          </w:tcPr>
          <w:p w14:paraId="7AF747F6" w14:textId="77777777" w:rsidR="00C644D1" w:rsidRPr="009A64F8" w:rsidRDefault="00C644D1" w:rsidP="00F964BE">
            <w:pPr>
              <w:pStyle w:val="Bang"/>
              <w:rPr>
                <w:rFonts w:ascii="Times New Roman" w:hAnsi="Times New Roman"/>
                <w:sz w:val="24"/>
                <w:szCs w:val="24"/>
              </w:rPr>
            </w:pPr>
          </w:p>
        </w:tc>
      </w:tr>
      <w:tr w:rsidR="00C644D1" w:rsidRPr="009A64F8" w14:paraId="383872CC" w14:textId="77777777" w:rsidTr="00F964BE">
        <w:tc>
          <w:tcPr>
            <w:tcW w:w="2378" w:type="dxa"/>
          </w:tcPr>
          <w:p w14:paraId="754135FF"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QLCH</w:t>
            </w:r>
          </w:p>
        </w:tc>
        <w:tc>
          <w:tcPr>
            <w:tcW w:w="3330" w:type="dxa"/>
          </w:tcPr>
          <w:p w14:paraId="61C16AA6"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Quản lý cấu hình</w:t>
            </w:r>
          </w:p>
        </w:tc>
        <w:tc>
          <w:tcPr>
            <w:tcW w:w="2939" w:type="dxa"/>
          </w:tcPr>
          <w:p w14:paraId="54255B9D" w14:textId="77777777" w:rsidR="00C644D1" w:rsidRPr="009A64F8" w:rsidRDefault="00C644D1" w:rsidP="00F964BE">
            <w:pPr>
              <w:pStyle w:val="Bang"/>
              <w:rPr>
                <w:rFonts w:ascii="Times New Roman" w:hAnsi="Times New Roman"/>
                <w:sz w:val="24"/>
                <w:szCs w:val="24"/>
              </w:rPr>
            </w:pPr>
          </w:p>
        </w:tc>
      </w:tr>
      <w:tr w:rsidR="00C644D1" w:rsidRPr="009A64F8" w14:paraId="29EB93F7" w14:textId="77777777" w:rsidTr="00F964BE">
        <w:tc>
          <w:tcPr>
            <w:tcW w:w="2378" w:type="dxa"/>
          </w:tcPr>
          <w:p w14:paraId="6898D100" w14:textId="77777777" w:rsidR="00C644D1" w:rsidRPr="009A64F8" w:rsidRDefault="00C644D1" w:rsidP="00F964BE">
            <w:pPr>
              <w:pStyle w:val="Bang"/>
              <w:rPr>
                <w:rFonts w:ascii="Times New Roman" w:hAnsi="Times New Roman"/>
                <w:sz w:val="24"/>
                <w:szCs w:val="24"/>
              </w:rPr>
            </w:pPr>
            <w:r>
              <w:rPr>
                <w:rFonts w:ascii="Times New Roman" w:hAnsi="Times New Roman"/>
                <w:sz w:val="24"/>
                <w:szCs w:val="24"/>
              </w:rPr>
              <w:t>TV</w:t>
            </w:r>
          </w:p>
        </w:tc>
        <w:tc>
          <w:tcPr>
            <w:tcW w:w="3330" w:type="dxa"/>
          </w:tcPr>
          <w:p w14:paraId="4996E57C" w14:textId="77777777" w:rsidR="00C644D1" w:rsidRPr="009A64F8" w:rsidRDefault="00C644D1" w:rsidP="00F964BE">
            <w:pPr>
              <w:pStyle w:val="Bang"/>
              <w:rPr>
                <w:rFonts w:ascii="Times New Roman" w:hAnsi="Times New Roman"/>
                <w:sz w:val="24"/>
                <w:szCs w:val="24"/>
              </w:rPr>
            </w:pPr>
            <w:r>
              <w:rPr>
                <w:rFonts w:ascii="Times New Roman" w:hAnsi="Times New Roman"/>
                <w:sz w:val="24"/>
                <w:szCs w:val="24"/>
              </w:rPr>
              <w:t>Thành Viên</w:t>
            </w:r>
          </w:p>
        </w:tc>
        <w:tc>
          <w:tcPr>
            <w:tcW w:w="2939" w:type="dxa"/>
          </w:tcPr>
          <w:p w14:paraId="3CEEA2E2" w14:textId="77777777" w:rsidR="00C644D1" w:rsidRPr="009A64F8" w:rsidRDefault="00C644D1" w:rsidP="00F964BE">
            <w:pPr>
              <w:pStyle w:val="Bang"/>
              <w:rPr>
                <w:rFonts w:ascii="Times New Roman" w:hAnsi="Times New Roman"/>
                <w:sz w:val="24"/>
                <w:szCs w:val="24"/>
              </w:rPr>
            </w:pPr>
          </w:p>
        </w:tc>
      </w:tr>
      <w:tr w:rsidR="00C644D1" w:rsidRPr="009A64F8" w14:paraId="22F5226B" w14:textId="77777777" w:rsidTr="00F964BE">
        <w:tc>
          <w:tcPr>
            <w:tcW w:w="2378" w:type="dxa"/>
          </w:tcPr>
          <w:p w14:paraId="4D9838BB" w14:textId="77777777" w:rsidR="00C644D1" w:rsidRPr="009A64F8" w:rsidRDefault="00C644D1" w:rsidP="00F964BE">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63C53B24" w14:textId="77777777" w:rsidR="00C644D1" w:rsidRPr="009A64F8" w:rsidRDefault="00C644D1" w:rsidP="00F964BE">
            <w:pPr>
              <w:pStyle w:val="Bang"/>
              <w:rPr>
                <w:rFonts w:ascii="Times New Roman" w:hAnsi="Times New Roman"/>
                <w:sz w:val="24"/>
                <w:szCs w:val="24"/>
              </w:rPr>
            </w:pPr>
          </w:p>
        </w:tc>
        <w:tc>
          <w:tcPr>
            <w:tcW w:w="2939" w:type="dxa"/>
          </w:tcPr>
          <w:p w14:paraId="207AD2C9" w14:textId="77777777" w:rsidR="00C644D1" w:rsidRPr="009A64F8" w:rsidRDefault="00C644D1" w:rsidP="00F964BE">
            <w:pPr>
              <w:pStyle w:val="Bang"/>
              <w:rPr>
                <w:rFonts w:ascii="Times New Roman" w:hAnsi="Times New Roman"/>
                <w:sz w:val="24"/>
                <w:szCs w:val="24"/>
              </w:rPr>
            </w:pPr>
          </w:p>
        </w:tc>
      </w:tr>
      <w:tr w:rsidR="00C644D1" w:rsidRPr="009A64F8" w14:paraId="0BEA2189" w14:textId="77777777" w:rsidTr="00F964BE">
        <w:tc>
          <w:tcPr>
            <w:tcW w:w="2378" w:type="dxa"/>
            <w:shd w:val="pct10" w:color="000000" w:fill="FFFFFF"/>
          </w:tcPr>
          <w:p w14:paraId="31361B98" w14:textId="77777777" w:rsidR="00C644D1" w:rsidRPr="009A64F8" w:rsidRDefault="00C644D1" w:rsidP="00F964BE">
            <w:pPr>
              <w:widowControl/>
              <w:rPr>
                <w:rFonts w:ascii="Times New Roman" w:hAnsi="Times New Roman"/>
                <w:sz w:val="24"/>
                <w:szCs w:val="24"/>
              </w:rPr>
            </w:pPr>
          </w:p>
        </w:tc>
        <w:tc>
          <w:tcPr>
            <w:tcW w:w="3330" w:type="dxa"/>
            <w:shd w:val="pct10" w:color="000000" w:fill="FFFFFF"/>
          </w:tcPr>
          <w:p w14:paraId="03CD5CF4" w14:textId="77777777" w:rsidR="00C644D1" w:rsidRPr="009A64F8" w:rsidRDefault="00C644D1" w:rsidP="00F964BE">
            <w:pPr>
              <w:pStyle w:val="Bang"/>
              <w:rPr>
                <w:rFonts w:ascii="Times New Roman" w:hAnsi="Times New Roman"/>
                <w:sz w:val="24"/>
                <w:szCs w:val="24"/>
              </w:rPr>
            </w:pPr>
          </w:p>
        </w:tc>
        <w:tc>
          <w:tcPr>
            <w:tcW w:w="2939" w:type="dxa"/>
            <w:shd w:val="pct10" w:color="000000" w:fill="FFFFFF"/>
          </w:tcPr>
          <w:p w14:paraId="7873C219" w14:textId="77777777" w:rsidR="00C644D1" w:rsidRPr="009A64F8" w:rsidRDefault="00C644D1" w:rsidP="00F964BE">
            <w:pPr>
              <w:pStyle w:val="Bang"/>
              <w:rPr>
                <w:rFonts w:ascii="Times New Roman" w:hAnsi="Times New Roman"/>
                <w:sz w:val="24"/>
                <w:szCs w:val="24"/>
              </w:rPr>
            </w:pPr>
          </w:p>
        </w:tc>
      </w:tr>
    </w:tbl>
    <w:p w14:paraId="30154057" w14:textId="77777777" w:rsidR="00C644D1" w:rsidRDefault="00C644D1" w:rsidP="00C644D1">
      <w:pPr>
        <w:pStyle w:val="TOC3"/>
      </w:pPr>
    </w:p>
    <w:p w14:paraId="3A520C98" w14:textId="77777777" w:rsidR="00C644D1" w:rsidRPr="009A4C41" w:rsidRDefault="00C644D1" w:rsidP="00C644D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C644D1" w:rsidRPr="009A4C41" w14:paraId="39262F45" w14:textId="77777777" w:rsidTr="00F96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78B9E587" w14:textId="77777777" w:rsidR="00C644D1" w:rsidRPr="009A4C41" w:rsidRDefault="00C644D1" w:rsidP="00F964BE">
            <w:r w:rsidRPr="009A4C41">
              <w:t>Ngày lập</w:t>
            </w:r>
          </w:p>
        </w:tc>
        <w:tc>
          <w:tcPr>
            <w:tcW w:w="3095" w:type="dxa"/>
            <w:vAlign w:val="center"/>
          </w:tcPr>
          <w:p w14:paraId="0EA762BC" w14:textId="77777777" w:rsidR="00C644D1" w:rsidRPr="009A4C41" w:rsidRDefault="00C644D1" w:rsidP="00F964BE">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vAlign w:val="center"/>
          </w:tcPr>
          <w:p w14:paraId="46836EFC" w14:textId="77777777" w:rsidR="00C644D1" w:rsidRPr="009A4C41" w:rsidRDefault="00C644D1" w:rsidP="00F964BE">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vAlign w:val="center"/>
          </w:tcPr>
          <w:p w14:paraId="3B45853A" w14:textId="77777777" w:rsidR="00C644D1" w:rsidRPr="009A4C41" w:rsidRDefault="00C644D1" w:rsidP="00F964BE">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vAlign w:val="center"/>
          </w:tcPr>
          <w:p w14:paraId="7514C714" w14:textId="77777777" w:rsidR="00C644D1" w:rsidRPr="009A4C41" w:rsidRDefault="00C644D1" w:rsidP="00F964BE">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C644D1" w:rsidRPr="009A4C41" w14:paraId="26FD55E6" w14:textId="77777777" w:rsidTr="00F964BE">
        <w:trPr>
          <w:trHeight w:val="495"/>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08F03E37" w14:textId="77777777" w:rsidR="00C644D1" w:rsidRPr="009A4C41" w:rsidRDefault="00C644D1" w:rsidP="00F964BE">
            <w:r>
              <w:t>07/11/2018</w:t>
            </w:r>
          </w:p>
        </w:tc>
        <w:tc>
          <w:tcPr>
            <w:tcW w:w="3095" w:type="dxa"/>
            <w:vAlign w:val="center"/>
          </w:tcPr>
          <w:p w14:paraId="038F76C9"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Sơ Phác</w:t>
            </w:r>
          </w:p>
        </w:tc>
        <w:tc>
          <w:tcPr>
            <w:tcW w:w="1148" w:type="dxa"/>
            <w:vAlign w:val="center"/>
          </w:tcPr>
          <w:p w14:paraId="31CCB657"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1.0</w:t>
            </w:r>
          </w:p>
        </w:tc>
        <w:tc>
          <w:tcPr>
            <w:tcW w:w="1552" w:type="dxa"/>
            <w:vAlign w:val="center"/>
          </w:tcPr>
          <w:p w14:paraId="157BFFB9"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TuNM</w:t>
            </w:r>
          </w:p>
        </w:tc>
        <w:tc>
          <w:tcPr>
            <w:tcW w:w="1440" w:type="dxa"/>
            <w:vAlign w:val="center"/>
          </w:tcPr>
          <w:p w14:paraId="510E270F"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ThangNH</w:t>
            </w:r>
          </w:p>
        </w:tc>
      </w:tr>
      <w:tr w:rsidR="00C644D1" w:rsidRPr="009A4C41" w14:paraId="308937C5"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5FD51E29" w14:textId="77777777" w:rsidR="00C644D1" w:rsidRPr="009A4C41" w:rsidRDefault="00C644D1" w:rsidP="00F964BE">
            <w:r>
              <w:t>10/11/2018</w:t>
            </w:r>
          </w:p>
        </w:tc>
        <w:tc>
          <w:tcPr>
            <w:tcW w:w="3095" w:type="dxa"/>
            <w:vAlign w:val="center"/>
          </w:tcPr>
          <w:p w14:paraId="0DF30149"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vAlign w:val="center"/>
          </w:tcPr>
          <w:p w14:paraId="3E8500B2"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1.1</w:t>
            </w:r>
          </w:p>
        </w:tc>
        <w:tc>
          <w:tcPr>
            <w:tcW w:w="1552" w:type="dxa"/>
            <w:vAlign w:val="center"/>
          </w:tcPr>
          <w:p w14:paraId="0F7888D4"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LocTV</w:t>
            </w:r>
          </w:p>
        </w:tc>
        <w:tc>
          <w:tcPr>
            <w:tcW w:w="1440" w:type="dxa"/>
            <w:vAlign w:val="center"/>
          </w:tcPr>
          <w:p w14:paraId="1E25F087"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ThangNH</w:t>
            </w:r>
          </w:p>
        </w:tc>
      </w:tr>
      <w:tr w:rsidR="00C644D1" w:rsidRPr="009A4C41" w14:paraId="2F6D074A"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1B2D5A68" w14:textId="77777777" w:rsidR="00C644D1" w:rsidRPr="009A4C41" w:rsidRDefault="00C644D1" w:rsidP="00F964BE">
            <w:r w:rsidRPr="009A4C41">
              <w:t>15/</w:t>
            </w:r>
            <w:r>
              <w:t>11/2018</w:t>
            </w:r>
          </w:p>
        </w:tc>
        <w:tc>
          <w:tcPr>
            <w:tcW w:w="3095" w:type="dxa"/>
            <w:vAlign w:val="center"/>
          </w:tcPr>
          <w:p w14:paraId="35F21974"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vAlign w:val="center"/>
          </w:tcPr>
          <w:p w14:paraId="23C75088"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1.2</w:t>
            </w:r>
          </w:p>
        </w:tc>
        <w:tc>
          <w:tcPr>
            <w:tcW w:w="1552" w:type="dxa"/>
            <w:vAlign w:val="center"/>
          </w:tcPr>
          <w:p w14:paraId="30693FA2"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SonVT</w:t>
            </w:r>
          </w:p>
        </w:tc>
        <w:tc>
          <w:tcPr>
            <w:tcW w:w="1440" w:type="dxa"/>
            <w:vAlign w:val="center"/>
          </w:tcPr>
          <w:p w14:paraId="50BAF59A"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r>
              <w:t>ThangNH</w:t>
            </w:r>
          </w:p>
        </w:tc>
      </w:tr>
      <w:tr w:rsidR="00C644D1" w:rsidRPr="009A4C41" w14:paraId="2FAE8646"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BD5C68" w14:textId="77777777" w:rsidR="00C644D1" w:rsidRPr="009A4C41" w:rsidRDefault="00C644D1" w:rsidP="00F964BE"/>
        </w:tc>
        <w:tc>
          <w:tcPr>
            <w:tcW w:w="3095" w:type="dxa"/>
          </w:tcPr>
          <w:p w14:paraId="6F8EAFEF"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50005FD4"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39693988"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14D0F75E"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r w:rsidR="00C644D1" w:rsidRPr="009A4C41" w14:paraId="1A887F45"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561FCF3" w14:textId="77777777" w:rsidR="00C644D1" w:rsidRPr="009A4C41" w:rsidRDefault="00C644D1" w:rsidP="00F964BE"/>
        </w:tc>
        <w:tc>
          <w:tcPr>
            <w:tcW w:w="3095" w:type="dxa"/>
          </w:tcPr>
          <w:p w14:paraId="2B31E818"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34A1B730"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3AFD7771"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28DBFD13"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r w:rsidR="00C644D1" w:rsidRPr="009A4C41" w14:paraId="48B2AC61"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874AD8" w14:textId="77777777" w:rsidR="00C644D1" w:rsidRPr="009A4C41" w:rsidRDefault="00C644D1" w:rsidP="00F964BE"/>
        </w:tc>
        <w:tc>
          <w:tcPr>
            <w:tcW w:w="3095" w:type="dxa"/>
          </w:tcPr>
          <w:p w14:paraId="3E4EEC9A"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74D7A942"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10854210"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634427AB"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r w:rsidR="00C644D1" w:rsidRPr="009A4C41" w14:paraId="40215390"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98BD63D" w14:textId="77777777" w:rsidR="00C644D1" w:rsidRPr="009A4C41" w:rsidRDefault="00C644D1" w:rsidP="00F964BE"/>
        </w:tc>
        <w:tc>
          <w:tcPr>
            <w:tcW w:w="3095" w:type="dxa"/>
          </w:tcPr>
          <w:p w14:paraId="54A6A332"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17CFA87B"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147F3F11"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70A3347B"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r w:rsidR="00C644D1" w:rsidRPr="009A4C41" w14:paraId="385CBBB2"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98F7EF9" w14:textId="77777777" w:rsidR="00C644D1" w:rsidRPr="009A4C41" w:rsidRDefault="00C644D1" w:rsidP="00F964BE"/>
        </w:tc>
        <w:tc>
          <w:tcPr>
            <w:tcW w:w="3095" w:type="dxa"/>
          </w:tcPr>
          <w:p w14:paraId="7106F11E"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325D03DC"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3569E16B"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39F99F30"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r w:rsidR="00C644D1" w:rsidRPr="009A4C41" w14:paraId="1745B6E0" w14:textId="77777777" w:rsidTr="00F964BE">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8996B89" w14:textId="77777777" w:rsidR="00C644D1" w:rsidRPr="009A4C41" w:rsidRDefault="00C644D1" w:rsidP="00F964BE"/>
        </w:tc>
        <w:tc>
          <w:tcPr>
            <w:tcW w:w="3095" w:type="dxa"/>
          </w:tcPr>
          <w:p w14:paraId="10BF58BD"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17BC08B4"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23A6A427"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4AF43FF0"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r w:rsidR="00C644D1" w:rsidRPr="009A4C41" w14:paraId="74A1B2AB" w14:textId="77777777" w:rsidTr="00F964BE">
        <w:tc>
          <w:tcPr>
            <w:cnfStyle w:val="001000000000" w:firstRow="0" w:lastRow="0" w:firstColumn="1" w:lastColumn="0" w:oddVBand="0" w:evenVBand="0" w:oddHBand="0" w:evenHBand="0" w:firstRowFirstColumn="0" w:firstRowLastColumn="0" w:lastRowFirstColumn="0" w:lastRowLastColumn="0"/>
            <w:tcW w:w="1495" w:type="dxa"/>
          </w:tcPr>
          <w:p w14:paraId="68857D4C" w14:textId="77777777" w:rsidR="00C644D1" w:rsidRPr="009A4C41" w:rsidRDefault="00C644D1" w:rsidP="00F964BE"/>
        </w:tc>
        <w:tc>
          <w:tcPr>
            <w:tcW w:w="3095" w:type="dxa"/>
          </w:tcPr>
          <w:p w14:paraId="6424C937"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148" w:type="dxa"/>
          </w:tcPr>
          <w:p w14:paraId="72481F70"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552" w:type="dxa"/>
          </w:tcPr>
          <w:p w14:paraId="53EB116F"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c>
          <w:tcPr>
            <w:tcW w:w="1440" w:type="dxa"/>
          </w:tcPr>
          <w:p w14:paraId="7C08B200" w14:textId="77777777" w:rsidR="00C644D1" w:rsidRPr="009A4C41" w:rsidRDefault="00C644D1" w:rsidP="00F964BE">
            <w:pPr>
              <w:cnfStyle w:val="000000000000" w:firstRow="0" w:lastRow="0" w:firstColumn="0" w:lastColumn="0" w:oddVBand="0" w:evenVBand="0" w:oddHBand="0" w:evenHBand="0" w:firstRowFirstColumn="0" w:firstRowLastColumn="0" w:lastRowFirstColumn="0" w:lastRowLastColumn="0"/>
            </w:pPr>
          </w:p>
        </w:tc>
      </w:tr>
    </w:tbl>
    <w:p w14:paraId="7A502FF2" w14:textId="77777777" w:rsidR="00C644D1" w:rsidRDefault="00C644D1" w:rsidP="00C644D1">
      <w:pPr>
        <w:pStyle w:val="TOC3"/>
        <w:sectPr w:rsidR="00C644D1"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714C516B" w14:textId="77777777" w:rsidR="00C644D1" w:rsidRDefault="00C644D1" w:rsidP="00C644D1">
      <w:pPr>
        <w:pStyle w:val="Heading1"/>
        <w:tabs>
          <w:tab w:val="clear" w:pos="612"/>
          <w:tab w:val="num" w:pos="432"/>
        </w:tabs>
        <w:ind w:left="432"/>
      </w:pPr>
      <w:bookmarkStart w:id="2" w:name="_Toc527975125"/>
      <w:bookmarkStart w:id="3" w:name="_Toc532205164"/>
      <w:r>
        <w:lastRenderedPageBreak/>
        <w:t>Giới thiệu dự án</w:t>
      </w:r>
      <w:bookmarkEnd w:id="2"/>
      <w:bookmarkEnd w:id="3"/>
    </w:p>
    <w:p w14:paraId="17DC757A" w14:textId="77777777" w:rsidR="00C644D1" w:rsidRPr="00016896" w:rsidRDefault="00C644D1" w:rsidP="00C644D1">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C644D1" w:rsidRPr="00016896" w14:paraId="13474A65" w14:textId="77777777" w:rsidTr="00F964BE">
        <w:tc>
          <w:tcPr>
            <w:tcW w:w="2552" w:type="dxa"/>
          </w:tcPr>
          <w:p w14:paraId="7F9389AE"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Khách hàng:</w:t>
            </w:r>
          </w:p>
        </w:tc>
        <w:tc>
          <w:tcPr>
            <w:tcW w:w="6095" w:type="dxa"/>
            <w:gridSpan w:val="3"/>
          </w:tcPr>
          <w:p w14:paraId="5A15D989"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Công ty TNHH An Phát</w:t>
            </w:r>
          </w:p>
        </w:tc>
      </w:tr>
      <w:tr w:rsidR="00C644D1" w:rsidRPr="00016896" w14:paraId="1281E22E" w14:textId="77777777" w:rsidTr="00F964BE">
        <w:tc>
          <w:tcPr>
            <w:tcW w:w="2552" w:type="dxa"/>
          </w:tcPr>
          <w:p w14:paraId="30FDAE34"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0F10CC7F"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C644D1" w:rsidRPr="00016896" w14:paraId="64AF7C5B" w14:textId="77777777" w:rsidTr="00F964BE">
        <w:tc>
          <w:tcPr>
            <w:tcW w:w="2552" w:type="dxa"/>
          </w:tcPr>
          <w:p w14:paraId="1BCEC179"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Ngày bắt đầu dự án:</w:t>
            </w:r>
          </w:p>
        </w:tc>
        <w:tc>
          <w:tcPr>
            <w:tcW w:w="2126" w:type="dxa"/>
          </w:tcPr>
          <w:p w14:paraId="65E112BA"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7/7/2018</w:t>
            </w:r>
          </w:p>
          <w:p w14:paraId="06984643" w14:textId="77777777" w:rsidR="00C644D1" w:rsidRPr="00743A2A" w:rsidRDefault="00C644D1" w:rsidP="00F964BE">
            <w:pPr>
              <w:pStyle w:val="Bang"/>
              <w:rPr>
                <w:rFonts w:ascii="Times New Roman" w:hAnsi="Times New Roman"/>
                <w:sz w:val="24"/>
                <w:szCs w:val="24"/>
              </w:rPr>
            </w:pPr>
          </w:p>
        </w:tc>
        <w:tc>
          <w:tcPr>
            <w:tcW w:w="2126" w:type="dxa"/>
          </w:tcPr>
          <w:p w14:paraId="1ACC1FE8" w14:textId="77777777" w:rsidR="00C644D1" w:rsidRPr="00016896" w:rsidRDefault="00C644D1" w:rsidP="00F964BE">
            <w:pPr>
              <w:pStyle w:val="Bang"/>
              <w:rPr>
                <w:rFonts w:ascii="Times New Roman" w:hAnsi="Times New Roman"/>
                <w:sz w:val="26"/>
                <w:szCs w:val="26"/>
              </w:rPr>
            </w:pPr>
          </w:p>
        </w:tc>
        <w:tc>
          <w:tcPr>
            <w:tcW w:w="1843" w:type="dxa"/>
          </w:tcPr>
          <w:p w14:paraId="23F0B72A" w14:textId="77777777" w:rsidR="00C644D1" w:rsidRPr="00016896" w:rsidRDefault="00C644D1" w:rsidP="00F964BE">
            <w:pPr>
              <w:pStyle w:val="Bang"/>
              <w:rPr>
                <w:rFonts w:ascii="Times New Roman" w:hAnsi="Times New Roman"/>
                <w:sz w:val="26"/>
                <w:szCs w:val="26"/>
              </w:rPr>
            </w:pPr>
          </w:p>
        </w:tc>
      </w:tr>
      <w:tr w:rsidR="00C644D1" w:rsidRPr="00016896" w14:paraId="7E18735E" w14:textId="77777777" w:rsidTr="00F964BE">
        <w:tc>
          <w:tcPr>
            <w:tcW w:w="2552" w:type="dxa"/>
          </w:tcPr>
          <w:p w14:paraId="3B428E71"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Mục tiêu dự án:</w:t>
            </w:r>
          </w:p>
        </w:tc>
        <w:tc>
          <w:tcPr>
            <w:tcW w:w="6095" w:type="dxa"/>
            <w:gridSpan w:val="3"/>
          </w:tcPr>
          <w:p w14:paraId="035F67A9" w14:textId="77777777" w:rsidR="00C644D1" w:rsidRPr="00743A2A" w:rsidRDefault="00C644D1" w:rsidP="00F964BE">
            <w:pPr>
              <w:pStyle w:val="Bang"/>
              <w:rPr>
                <w:rFonts w:ascii="Times New Roman" w:hAnsi="Times New Roman"/>
                <w:color w:val="FF0000"/>
                <w:sz w:val="24"/>
                <w:szCs w:val="24"/>
              </w:rPr>
            </w:pPr>
            <w:r w:rsidRPr="00743A2A">
              <w:rPr>
                <w:rFonts w:ascii="Times New Roman" w:hAnsi="Times New Roman"/>
                <w:sz w:val="24"/>
                <w:szCs w:val="24"/>
              </w:rPr>
              <w:t>Xây dựng hệ thống website bán hàng trực tuyến giúp khách</w:t>
            </w:r>
            <w:r>
              <w:rPr>
                <w:rFonts w:ascii="Times New Roman" w:hAnsi="Times New Roman"/>
                <w:sz w:val="24"/>
                <w:szCs w:val="24"/>
              </w:rPr>
              <w:t xml:space="preserve"> hàng dễ dàng tiếp cận sản phẩm, mua hàng, thanh toán trực tuyến</w:t>
            </w:r>
            <w:r w:rsidRPr="00743A2A">
              <w:rPr>
                <w:rFonts w:ascii="Times New Roman" w:hAnsi="Times New Roman"/>
                <w:sz w:val="24"/>
                <w:szCs w:val="24"/>
              </w:rPr>
              <w:t>, hệ thống quản lý một cách dễ dàng.</w:t>
            </w:r>
          </w:p>
        </w:tc>
      </w:tr>
    </w:tbl>
    <w:p w14:paraId="0B0EC71A" w14:textId="77777777" w:rsidR="00C644D1" w:rsidRPr="00016896" w:rsidRDefault="00C644D1" w:rsidP="00C644D1">
      <w:pPr>
        <w:rPr>
          <w:rFonts w:ascii="Times New Roman" w:hAnsi="Times New Roman" w:cs="Times New Roman"/>
          <w:sz w:val="26"/>
          <w:szCs w:val="26"/>
        </w:rPr>
      </w:pPr>
    </w:p>
    <w:p w14:paraId="50F8DDED" w14:textId="77777777" w:rsidR="00C644D1" w:rsidRDefault="00C644D1" w:rsidP="00C644D1">
      <w:pPr>
        <w:pStyle w:val="Heading1"/>
        <w:tabs>
          <w:tab w:val="clear" w:pos="612"/>
          <w:tab w:val="num" w:pos="432"/>
        </w:tabs>
        <w:ind w:left="432"/>
      </w:pPr>
      <w:bookmarkStart w:id="4" w:name="_Toc527975126"/>
      <w:bookmarkStart w:id="5" w:name="_Toc532205165"/>
      <w:bookmarkStart w:id="6" w:name="_Toc527975127"/>
      <w:r>
        <w:t>Các nhân sự tham gia dự án</w:t>
      </w:r>
      <w:bookmarkEnd w:id="4"/>
      <w:bookmarkEnd w:id="5"/>
    </w:p>
    <w:p w14:paraId="7666B0C0" w14:textId="77777777" w:rsidR="00C644D1" w:rsidRDefault="00C644D1" w:rsidP="00C644D1">
      <w:pPr>
        <w:pStyle w:val="Heading2"/>
      </w:pPr>
      <w:bookmarkStart w:id="7" w:name="_Toc532205166"/>
      <w:r>
        <w:t>Thông tin liên hệ phía khách hàng</w:t>
      </w:r>
      <w:bookmarkEnd w:id="6"/>
      <w:bookmarkEnd w:id="7"/>
    </w:p>
    <w:p w14:paraId="5C97A5EB" w14:textId="77777777" w:rsidR="00C644D1" w:rsidRPr="00016896" w:rsidRDefault="00C644D1" w:rsidP="00C644D1">
      <w:pPr>
        <w:ind w:firstLine="180"/>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Phát  :</w:t>
      </w:r>
    </w:p>
    <w:tbl>
      <w:tblPr>
        <w:tblW w:w="8647" w:type="dxa"/>
        <w:tblInd w:w="250" w:type="dxa"/>
        <w:tblLayout w:type="fixed"/>
        <w:tblLook w:val="0000" w:firstRow="0" w:lastRow="0" w:firstColumn="0" w:lastColumn="0" w:noHBand="0" w:noVBand="0"/>
      </w:tblPr>
      <w:tblGrid>
        <w:gridCol w:w="2552"/>
        <w:gridCol w:w="2126"/>
        <w:gridCol w:w="2126"/>
        <w:gridCol w:w="1843"/>
      </w:tblGrid>
      <w:tr w:rsidR="00C644D1" w:rsidRPr="00743A2A" w14:paraId="3FE1C7DD" w14:textId="77777777" w:rsidTr="00F964BE">
        <w:tc>
          <w:tcPr>
            <w:tcW w:w="2552" w:type="dxa"/>
          </w:tcPr>
          <w:p w14:paraId="40C4FF10"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Email:</w:t>
            </w:r>
          </w:p>
        </w:tc>
        <w:tc>
          <w:tcPr>
            <w:tcW w:w="6095" w:type="dxa"/>
            <w:gridSpan w:val="3"/>
          </w:tcPr>
          <w:p w14:paraId="6079E8B8"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Phat.an@gmail.com</w:t>
            </w:r>
          </w:p>
        </w:tc>
      </w:tr>
      <w:tr w:rsidR="00C644D1" w:rsidRPr="00743A2A" w14:paraId="574BAEED" w14:textId="77777777" w:rsidTr="00F964BE">
        <w:tc>
          <w:tcPr>
            <w:tcW w:w="2552" w:type="dxa"/>
          </w:tcPr>
          <w:p w14:paraId="53BD4E23"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206B814A"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C644D1" w:rsidRPr="00743A2A" w14:paraId="7C2CEFD4" w14:textId="77777777" w:rsidTr="00F964BE">
        <w:tc>
          <w:tcPr>
            <w:tcW w:w="2552" w:type="dxa"/>
          </w:tcPr>
          <w:p w14:paraId="0D829909"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Số Điện Thoại</w:t>
            </w:r>
          </w:p>
        </w:tc>
        <w:tc>
          <w:tcPr>
            <w:tcW w:w="2126" w:type="dxa"/>
          </w:tcPr>
          <w:p w14:paraId="6635A710"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0123456789</w:t>
            </w:r>
          </w:p>
          <w:p w14:paraId="335704E1" w14:textId="77777777" w:rsidR="00C644D1" w:rsidRPr="00743A2A" w:rsidRDefault="00C644D1" w:rsidP="00F964BE">
            <w:pPr>
              <w:pStyle w:val="Bang"/>
              <w:rPr>
                <w:rFonts w:ascii="Times New Roman" w:hAnsi="Times New Roman"/>
                <w:sz w:val="24"/>
                <w:szCs w:val="24"/>
              </w:rPr>
            </w:pPr>
          </w:p>
        </w:tc>
        <w:tc>
          <w:tcPr>
            <w:tcW w:w="2126" w:type="dxa"/>
          </w:tcPr>
          <w:p w14:paraId="2C62ED14" w14:textId="77777777" w:rsidR="00C644D1" w:rsidRPr="00743A2A" w:rsidRDefault="00C644D1" w:rsidP="00F964BE">
            <w:pPr>
              <w:pStyle w:val="Bang"/>
              <w:rPr>
                <w:rFonts w:ascii="Times New Roman" w:hAnsi="Times New Roman"/>
                <w:sz w:val="24"/>
                <w:szCs w:val="24"/>
              </w:rPr>
            </w:pPr>
          </w:p>
        </w:tc>
        <w:tc>
          <w:tcPr>
            <w:tcW w:w="1843" w:type="dxa"/>
          </w:tcPr>
          <w:p w14:paraId="6A2DDABA" w14:textId="77777777" w:rsidR="00C644D1" w:rsidRPr="00743A2A" w:rsidRDefault="00C644D1" w:rsidP="00F964BE">
            <w:pPr>
              <w:pStyle w:val="Bang"/>
              <w:rPr>
                <w:rFonts w:ascii="Times New Roman" w:hAnsi="Times New Roman"/>
                <w:sz w:val="24"/>
                <w:szCs w:val="24"/>
              </w:rPr>
            </w:pPr>
          </w:p>
        </w:tc>
      </w:tr>
      <w:tr w:rsidR="00C644D1" w:rsidRPr="00743A2A" w14:paraId="111C387D" w14:textId="77777777" w:rsidTr="00F964BE">
        <w:tc>
          <w:tcPr>
            <w:tcW w:w="2552" w:type="dxa"/>
          </w:tcPr>
          <w:p w14:paraId="62F9852F" w14:textId="77777777" w:rsidR="00C644D1" w:rsidRPr="00743A2A" w:rsidRDefault="00C644D1" w:rsidP="00F964BE">
            <w:pPr>
              <w:pStyle w:val="Bang"/>
              <w:rPr>
                <w:rFonts w:ascii="Times New Roman" w:hAnsi="Times New Roman"/>
                <w:sz w:val="24"/>
                <w:szCs w:val="24"/>
              </w:rPr>
            </w:pPr>
            <w:r w:rsidRPr="00743A2A">
              <w:rPr>
                <w:rFonts w:ascii="Times New Roman" w:hAnsi="Times New Roman"/>
                <w:sz w:val="24"/>
                <w:szCs w:val="24"/>
              </w:rPr>
              <w:t>Chức Vụ :</w:t>
            </w:r>
          </w:p>
        </w:tc>
        <w:tc>
          <w:tcPr>
            <w:tcW w:w="6095" w:type="dxa"/>
            <w:gridSpan w:val="3"/>
          </w:tcPr>
          <w:p w14:paraId="19774EF1" w14:textId="77777777" w:rsidR="00C644D1" w:rsidRPr="00743A2A" w:rsidRDefault="00C644D1" w:rsidP="00F964BE">
            <w:pPr>
              <w:pStyle w:val="Bang"/>
              <w:rPr>
                <w:rFonts w:ascii="Times New Roman" w:hAnsi="Times New Roman"/>
                <w:color w:val="FF0000"/>
                <w:sz w:val="24"/>
                <w:szCs w:val="24"/>
              </w:rPr>
            </w:pPr>
            <w:r w:rsidRPr="00743A2A">
              <w:rPr>
                <w:rFonts w:ascii="Times New Roman" w:hAnsi="Times New Roman"/>
                <w:sz w:val="24"/>
                <w:szCs w:val="24"/>
              </w:rPr>
              <w:t>Trưởng Phòng kỹ thuật công ty TNHH An Phát.</w:t>
            </w:r>
          </w:p>
        </w:tc>
      </w:tr>
    </w:tbl>
    <w:p w14:paraId="02AFCB16" w14:textId="77777777" w:rsidR="00C644D1" w:rsidRPr="0058075C" w:rsidRDefault="00C644D1" w:rsidP="00C644D1"/>
    <w:p w14:paraId="2D0EBCE5" w14:textId="77777777" w:rsidR="00C644D1" w:rsidRDefault="00C644D1" w:rsidP="00C644D1">
      <w:pPr>
        <w:pStyle w:val="Heading2"/>
      </w:pPr>
      <w:bookmarkStart w:id="8" w:name="_Toc527975128"/>
      <w:bookmarkStart w:id="9" w:name="_Toc532205167"/>
      <w:r>
        <w:t>Thông tin liên hệ phía công ty</w:t>
      </w:r>
      <w:bookmarkEnd w:id="8"/>
      <w:bookmarkEnd w:id="9"/>
    </w:p>
    <w:p w14:paraId="297175FC" w14:textId="77777777" w:rsidR="00C644D1" w:rsidRPr="00743A2A" w:rsidRDefault="00C644D1" w:rsidP="00C644D1">
      <w:pPr>
        <w:pStyle w:val="ListParagraph"/>
        <w:numPr>
          <w:ilvl w:val="0"/>
          <w:numId w:val="16"/>
        </w:numPr>
        <w:rPr>
          <w:rFonts w:ascii="Times New Roman" w:hAnsi="Times New Roman" w:cs="Times New Roman"/>
          <w:sz w:val="24"/>
          <w:szCs w:val="24"/>
        </w:rPr>
      </w:pPr>
      <w:r w:rsidRPr="00743A2A">
        <w:rPr>
          <w:rFonts w:ascii="Times New Roman" w:hAnsi="Times New Roman" w:cs="Times New Roman"/>
          <w:sz w:val="24"/>
          <w:szCs w:val="24"/>
        </w:rPr>
        <w:t>Gíam đốc dự án : A Tiến - 504 b1 soict hust –phone :0123456789-email:Tiennd@gmail.com</w:t>
      </w:r>
    </w:p>
    <w:p w14:paraId="00C81865" w14:textId="77777777" w:rsidR="00C644D1" w:rsidRPr="00743A2A" w:rsidRDefault="00C644D1" w:rsidP="00C644D1">
      <w:pPr>
        <w:pStyle w:val="ListParagraph"/>
        <w:numPr>
          <w:ilvl w:val="0"/>
          <w:numId w:val="17"/>
        </w:numPr>
        <w:rPr>
          <w:rFonts w:ascii="Times New Roman" w:hAnsi="Times New Roman" w:cs="Times New Roman"/>
          <w:sz w:val="24"/>
          <w:szCs w:val="24"/>
        </w:rPr>
      </w:pPr>
      <w:bookmarkStart w:id="10" w:name="_Toc527975129"/>
      <w:r w:rsidRPr="00743A2A">
        <w:rPr>
          <w:rFonts w:ascii="Times New Roman" w:hAnsi="Times New Roman" w:cs="Times New Roman"/>
          <w:sz w:val="24"/>
          <w:szCs w:val="24"/>
        </w:rPr>
        <w:t>Marketting :Bích –Trưởng phòng marketing TTSL.-phone:0987654321-email:bichbeo@gmail.com</w:t>
      </w:r>
    </w:p>
    <w:p w14:paraId="175C97FC" w14:textId="77777777" w:rsidR="00C644D1" w:rsidRDefault="00C644D1" w:rsidP="00C644D1">
      <w:pPr>
        <w:pStyle w:val="ListParagraph"/>
        <w:numPr>
          <w:ilvl w:val="0"/>
          <w:numId w:val="17"/>
        </w:numPr>
        <w:rPr>
          <w:rFonts w:ascii="Times New Roman" w:hAnsi="Times New Roman" w:cs="Times New Roman"/>
          <w:sz w:val="24"/>
          <w:szCs w:val="24"/>
        </w:rPr>
      </w:pPr>
      <w:r w:rsidRPr="00743A2A">
        <w:rPr>
          <w:rFonts w:ascii="Times New Roman" w:hAnsi="Times New Roman" w:cs="Times New Roman"/>
          <w:sz w:val="24"/>
          <w:szCs w:val="24"/>
        </w:rPr>
        <w:t xml:space="preserve">Quản trị dự án –Nhóm kỹ thuật-Giari Pháp : A Thắng –Trưởng Phòng kỹ thuật TTSL-phone : 058712654222-email :bachthang54@gmail.com </w:t>
      </w:r>
      <w:r>
        <w:rPr>
          <w:rFonts w:ascii="Times New Roman" w:hAnsi="Times New Roman" w:cs="Times New Roman"/>
          <w:sz w:val="24"/>
          <w:szCs w:val="24"/>
        </w:rPr>
        <w:br/>
      </w:r>
    </w:p>
    <w:p w14:paraId="563F685A" w14:textId="77777777" w:rsidR="00C644D1" w:rsidRDefault="00C644D1" w:rsidP="00C644D1">
      <w:pPr>
        <w:ind w:left="360"/>
        <w:rPr>
          <w:rFonts w:ascii="Times New Roman" w:hAnsi="Times New Roman" w:cs="Times New Roman"/>
          <w:sz w:val="24"/>
          <w:szCs w:val="24"/>
        </w:rPr>
      </w:pPr>
    </w:p>
    <w:p w14:paraId="599326D0" w14:textId="77777777" w:rsidR="00C644D1" w:rsidRDefault="00C644D1" w:rsidP="00C644D1">
      <w:pPr>
        <w:ind w:left="360"/>
        <w:rPr>
          <w:rFonts w:ascii="Times New Roman" w:hAnsi="Times New Roman" w:cs="Times New Roman"/>
          <w:sz w:val="24"/>
          <w:szCs w:val="24"/>
        </w:rPr>
      </w:pPr>
    </w:p>
    <w:p w14:paraId="7D44E11C" w14:textId="77777777" w:rsidR="00C644D1" w:rsidRDefault="00C644D1" w:rsidP="00C644D1">
      <w:pPr>
        <w:ind w:left="360"/>
        <w:rPr>
          <w:rFonts w:ascii="Times New Roman" w:hAnsi="Times New Roman" w:cs="Times New Roman"/>
          <w:sz w:val="24"/>
          <w:szCs w:val="24"/>
        </w:rPr>
      </w:pPr>
    </w:p>
    <w:p w14:paraId="567CF06C" w14:textId="77777777" w:rsidR="00C644D1" w:rsidRDefault="00C644D1" w:rsidP="00C644D1">
      <w:pPr>
        <w:ind w:left="360"/>
        <w:rPr>
          <w:rFonts w:ascii="Times New Roman" w:hAnsi="Times New Roman" w:cs="Times New Roman"/>
          <w:sz w:val="24"/>
          <w:szCs w:val="24"/>
        </w:rPr>
      </w:pPr>
    </w:p>
    <w:p w14:paraId="122045D0" w14:textId="77777777" w:rsidR="00C644D1" w:rsidRPr="000B734E" w:rsidRDefault="00C644D1" w:rsidP="00C644D1">
      <w:pPr>
        <w:ind w:left="360"/>
        <w:rPr>
          <w:rFonts w:ascii="Times New Roman" w:hAnsi="Times New Roman" w:cs="Times New Roman"/>
          <w:sz w:val="24"/>
          <w:szCs w:val="24"/>
        </w:rPr>
      </w:pPr>
    </w:p>
    <w:p w14:paraId="7B230996" w14:textId="77777777" w:rsidR="00C644D1" w:rsidRDefault="00C644D1" w:rsidP="00C644D1">
      <w:pPr>
        <w:pStyle w:val="Heading2"/>
      </w:pPr>
      <w:bookmarkStart w:id="11" w:name="_Toc532205168"/>
      <w:r>
        <w:lastRenderedPageBreak/>
        <w:t>Phân chia vai trò của thành viên dự án và khách hàng</w:t>
      </w:r>
      <w:bookmarkEnd w:id="10"/>
      <w:bookmarkEnd w:id="11"/>
    </w:p>
    <w:p w14:paraId="0A33B535" w14:textId="77777777" w:rsidR="00C644D1" w:rsidRDefault="00C644D1" w:rsidP="00C644D1">
      <w:pPr>
        <w:pStyle w:val="Heading2"/>
        <w:numPr>
          <w:ilvl w:val="0"/>
          <w:numId w:val="0"/>
        </w:numPr>
        <w:suppressAutoHyphens w:val="0"/>
        <w:spacing w:line="240" w:lineRule="auto"/>
        <w:ind w:left="180"/>
        <w:rPr>
          <w:rFonts w:ascii="Times New Roman" w:hAnsi="Times New Roman"/>
          <w:sz w:val="24"/>
          <w:szCs w:val="24"/>
        </w:rPr>
      </w:pPr>
      <w:bookmarkStart w:id="12" w:name="_Toc499006156"/>
      <w:bookmarkStart w:id="13" w:name="_Toc163018793"/>
      <w:bookmarkStart w:id="14" w:name="_Toc532205169"/>
      <w:r>
        <w:rPr>
          <w:rFonts w:ascii="Times New Roman" w:hAnsi="Times New Roman"/>
          <w:sz w:val="24"/>
          <w:szCs w:val="24"/>
        </w:rPr>
        <w:t>2.3.1</w:t>
      </w:r>
      <w:r w:rsidRPr="009A64F8">
        <w:rPr>
          <w:rFonts w:ascii="Times New Roman" w:hAnsi="Times New Roman"/>
          <w:sz w:val="24"/>
          <w:szCs w:val="24"/>
        </w:rPr>
        <w:t xml:space="preserve">Sơ đồ tổ chức dự </w:t>
      </w:r>
      <w:bookmarkEnd w:id="12"/>
      <w:r w:rsidRPr="009A64F8">
        <w:rPr>
          <w:rFonts w:ascii="Times New Roman" w:hAnsi="Times New Roman"/>
          <w:sz w:val="24"/>
          <w:szCs w:val="24"/>
        </w:rPr>
        <w:t>án</w:t>
      </w:r>
      <w:bookmarkEnd w:id="13"/>
      <w:bookmarkEnd w:id="14"/>
    </w:p>
    <w:p w14:paraId="7CBB7383" w14:textId="77777777" w:rsidR="00C644D1" w:rsidRDefault="00C644D1" w:rsidP="00C644D1">
      <w:pPr>
        <w:ind w:left="180"/>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4503FC91" wp14:editId="44FD2935">
                <wp:simplePos x="0" y="0"/>
                <wp:positionH relativeFrom="column">
                  <wp:posOffset>65405</wp:posOffset>
                </wp:positionH>
                <wp:positionV relativeFrom="paragraph">
                  <wp:posOffset>11431</wp:posOffset>
                </wp:positionV>
                <wp:extent cx="5708650" cy="1492250"/>
                <wp:effectExtent l="0" t="0" r="25400" b="1270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2250"/>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4A179A6C" w14:textId="77777777" w:rsidR="00C644D1" w:rsidRDefault="00C644D1" w:rsidP="00C644D1">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068BFA8D" w14:textId="77777777" w:rsidR="00C644D1" w:rsidRDefault="00C644D1" w:rsidP="00C644D1">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4317BA7B" w14:textId="77777777" w:rsidR="00C644D1" w:rsidRDefault="00C644D1" w:rsidP="00C644D1">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0059D090" w14:textId="77777777" w:rsidR="00C644D1" w:rsidRDefault="00C644D1" w:rsidP="00C644D1">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10A2C98E" w14:textId="77777777" w:rsidR="00C644D1" w:rsidRDefault="00C644D1" w:rsidP="00C644D1">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501B0AA1" w14:textId="77777777" w:rsidR="00C644D1" w:rsidRDefault="00C644D1" w:rsidP="00C644D1">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3873939E" w14:textId="77777777" w:rsidR="00C644D1" w:rsidRDefault="00C644D1" w:rsidP="00C644D1">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44F2EB3E" w14:textId="77777777" w:rsidR="00C644D1" w:rsidRDefault="00C644D1" w:rsidP="00C644D1">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36377102" w14:textId="77777777" w:rsidR="00C644D1" w:rsidRDefault="00C644D1" w:rsidP="00C644D1">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3FC91" id="Group 30" o:spid="_x0000_s1027" style="position:absolute;left:0;text-align:left;margin-left:5.15pt;margin-top:.9pt;width:449.5pt;height:1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4A179A6C" w14:textId="77777777" w:rsidR="00C644D1" w:rsidRDefault="00C644D1" w:rsidP="00C644D1">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068BFA8D" w14:textId="77777777" w:rsidR="00C644D1" w:rsidRDefault="00C644D1" w:rsidP="00C644D1">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4317BA7B" w14:textId="77777777" w:rsidR="00C644D1" w:rsidRDefault="00C644D1" w:rsidP="00C644D1">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0059D090" w14:textId="77777777" w:rsidR="00C644D1" w:rsidRDefault="00C644D1" w:rsidP="00C644D1">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10A2C98E" w14:textId="77777777" w:rsidR="00C644D1" w:rsidRDefault="00C644D1" w:rsidP="00C644D1">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501B0AA1" w14:textId="77777777" w:rsidR="00C644D1" w:rsidRDefault="00C644D1" w:rsidP="00C644D1">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3873939E" w14:textId="77777777" w:rsidR="00C644D1" w:rsidRDefault="00C644D1" w:rsidP="00C644D1">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44F2EB3E" w14:textId="77777777" w:rsidR="00C644D1" w:rsidRDefault="00C644D1" w:rsidP="00C644D1">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36377102" w14:textId="77777777" w:rsidR="00C644D1" w:rsidRDefault="00C644D1" w:rsidP="00C644D1">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3E4B70CF" w14:textId="77777777" w:rsidR="00C644D1" w:rsidRDefault="00C644D1" w:rsidP="00C644D1">
      <w:pPr>
        <w:ind w:left="180"/>
      </w:pPr>
    </w:p>
    <w:p w14:paraId="6F3397BA" w14:textId="77777777" w:rsidR="00C644D1" w:rsidRPr="00016896" w:rsidRDefault="00C644D1" w:rsidP="00C644D1">
      <w:pPr>
        <w:ind w:left="180"/>
      </w:pPr>
    </w:p>
    <w:p w14:paraId="2950B54E" w14:textId="77777777" w:rsidR="00C644D1" w:rsidRPr="009A64F8" w:rsidRDefault="00C644D1" w:rsidP="00C644D1">
      <w:pPr>
        <w:rPr>
          <w:rFonts w:ascii="Times New Roman" w:hAnsi="Times New Roman"/>
          <w:sz w:val="24"/>
          <w:szCs w:val="24"/>
        </w:rPr>
      </w:pPr>
    </w:p>
    <w:p w14:paraId="18483932" w14:textId="77777777" w:rsidR="00C644D1" w:rsidRPr="009A64F8" w:rsidRDefault="00C644D1" w:rsidP="00C644D1">
      <w:pPr>
        <w:rPr>
          <w:rFonts w:ascii="Times New Roman" w:hAnsi="Times New Roman"/>
          <w:sz w:val="24"/>
          <w:szCs w:val="24"/>
        </w:rPr>
      </w:pPr>
    </w:p>
    <w:p w14:paraId="25C6EE0F" w14:textId="77777777" w:rsidR="00C644D1" w:rsidRPr="009A64F8" w:rsidRDefault="00C644D1" w:rsidP="00C644D1">
      <w:pPr>
        <w:rPr>
          <w:rFonts w:ascii="Times New Roman" w:hAnsi="Times New Roman"/>
          <w:sz w:val="24"/>
          <w:szCs w:val="24"/>
        </w:rPr>
      </w:pPr>
    </w:p>
    <w:p w14:paraId="5BA78672" w14:textId="77777777" w:rsidR="00C644D1" w:rsidRPr="009A64F8" w:rsidRDefault="00C644D1" w:rsidP="00C644D1">
      <w:pPr>
        <w:rPr>
          <w:rFonts w:ascii="Times New Roman" w:hAnsi="Times New Roman"/>
          <w:sz w:val="24"/>
          <w:szCs w:val="24"/>
        </w:rPr>
      </w:pPr>
    </w:p>
    <w:p w14:paraId="44DDAAD1" w14:textId="77777777" w:rsidR="00C644D1" w:rsidRPr="009A64F8" w:rsidRDefault="00C644D1" w:rsidP="00C644D1">
      <w:pPr>
        <w:rPr>
          <w:rFonts w:ascii="Times New Roman" w:hAnsi="Times New Roman"/>
          <w:sz w:val="24"/>
          <w:szCs w:val="24"/>
        </w:rPr>
      </w:pPr>
    </w:p>
    <w:p w14:paraId="06EEE0E2" w14:textId="77777777" w:rsidR="00C644D1" w:rsidRPr="009A64F8" w:rsidRDefault="00C644D1" w:rsidP="00C644D1">
      <w:pPr>
        <w:rPr>
          <w:rFonts w:ascii="Times New Roman" w:hAnsi="Times New Roman"/>
          <w:sz w:val="24"/>
          <w:szCs w:val="24"/>
        </w:rPr>
      </w:pPr>
    </w:p>
    <w:p w14:paraId="1535E01F" w14:textId="77777777" w:rsidR="00C644D1" w:rsidRPr="009A64F8" w:rsidRDefault="00C644D1" w:rsidP="00C644D1">
      <w:pPr>
        <w:pStyle w:val="Heading2"/>
        <w:numPr>
          <w:ilvl w:val="0"/>
          <w:numId w:val="0"/>
        </w:numPr>
        <w:suppressAutoHyphens w:val="0"/>
        <w:spacing w:line="240" w:lineRule="auto"/>
        <w:rPr>
          <w:rFonts w:ascii="Times New Roman" w:hAnsi="Times New Roman"/>
          <w:sz w:val="24"/>
          <w:szCs w:val="24"/>
        </w:rPr>
      </w:pPr>
      <w:bookmarkStart w:id="15" w:name="_Toc499006157"/>
      <w:bookmarkStart w:id="16" w:name="_Toc163018794"/>
      <w:bookmarkStart w:id="17" w:name="_Toc532205170"/>
      <w:r>
        <w:rPr>
          <w:rFonts w:ascii="Times New Roman" w:hAnsi="Times New Roman"/>
          <w:sz w:val="24"/>
          <w:szCs w:val="24"/>
        </w:rPr>
        <w:t>2.3.2.</w:t>
      </w:r>
      <w:r w:rsidRPr="009A64F8">
        <w:rPr>
          <w:rFonts w:ascii="Times New Roman" w:hAnsi="Times New Roman"/>
          <w:sz w:val="24"/>
          <w:szCs w:val="24"/>
        </w:rPr>
        <w:t xml:space="preserve">Đội dự </w:t>
      </w:r>
      <w:bookmarkEnd w:id="15"/>
      <w:r w:rsidRPr="009A64F8">
        <w:rPr>
          <w:rFonts w:ascii="Times New Roman" w:hAnsi="Times New Roman"/>
          <w:sz w:val="24"/>
          <w:szCs w:val="24"/>
        </w:rPr>
        <w:t>án</w:t>
      </w:r>
      <w:bookmarkEnd w:id="16"/>
      <w:bookmarkEnd w:id="17"/>
    </w:p>
    <w:tbl>
      <w:tblPr>
        <w:tblW w:w="9127" w:type="dxa"/>
        <w:tblInd w:w="93" w:type="dxa"/>
        <w:tblLook w:val="0000" w:firstRow="0" w:lastRow="0" w:firstColumn="0" w:lastColumn="0" w:noHBand="0" w:noVBand="0"/>
      </w:tblPr>
      <w:tblGrid>
        <w:gridCol w:w="643"/>
        <w:gridCol w:w="1444"/>
        <w:gridCol w:w="910"/>
        <w:gridCol w:w="1190"/>
        <w:gridCol w:w="948"/>
        <w:gridCol w:w="1990"/>
        <w:gridCol w:w="2002"/>
      </w:tblGrid>
      <w:tr w:rsidR="00C644D1" w:rsidRPr="009A64F8" w14:paraId="710B57DF" w14:textId="77777777" w:rsidTr="00F964BE">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4EE3CA92"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STT</w:t>
            </w:r>
          </w:p>
        </w:tc>
        <w:tc>
          <w:tcPr>
            <w:tcW w:w="1444" w:type="dxa"/>
            <w:tcBorders>
              <w:top w:val="single" w:sz="4" w:space="0" w:color="auto"/>
              <w:left w:val="single" w:sz="4" w:space="0" w:color="auto"/>
              <w:bottom w:val="single" w:sz="4" w:space="0" w:color="auto"/>
              <w:right w:val="single" w:sz="4" w:space="0" w:color="auto"/>
            </w:tcBorders>
            <w:shd w:val="pct12" w:color="auto" w:fill="FFFFFF"/>
          </w:tcPr>
          <w:p w14:paraId="13DF1D8E"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717D943E"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79AD0F8C"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7F3A65F7"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948" w:type="dxa"/>
            <w:tcBorders>
              <w:top w:val="single" w:sz="4" w:space="0" w:color="auto"/>
              <w:left w:val="single" w:sz="4" w:space="0" w:color="auto"/>
              <w:bottom w:val="single" w:sz="4" w:space="0" w:color="auto"/>
              <w:right w:val="single" w:sz="4" w:space="0" w:color="auto"/>
            </w:tcBorders>
            <w:shd w:val="pct12" w:color="auto" w:fill="FFFFFF"/>
          </w:tcPr>
          <w:p w14:paraId="7E66BB86"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990" w:type="dxa"/>
            <w:tcBorders>
              <w:top w:val="single" w:sz="4" w:space="0" w:color="auto"/>
              <w:left w:val="single" w:sz="4" w:space="0" w:color="auto"/>
              <w:bottom w:val="single" w:sz="4" w:space="0" w:color="auto"/>
              <w:right w:val="single" w:sz="4" w:space="0" w:color="auto"/>
            </w:tcBorders>
            <w:shd w:val="pct12" w:color="auto" w:fill="FFFFFF"/>
          </w:tcPr>
          <w:p w14:paraId="4634FB31" w14:textId="77777777" w:rsidR="00C644D1" w:rsidRPr="009A64F8" w:rsidRDefault="00C644D1" w:rsidP="00F964BE">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799555D9" w14:textId="77777777" w:rsidR="00C644D1" w:rsidRPr="009A64F8" w:rsidRDefault="00C644D1" w:rsidP="00F964BE">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1"/>
            </w:r>
          </w:p>
        </w:tc>
      </w:tr>
      <w:tr w:rsidR="00C644D1" w:rsidRPr="009A64F8" w14:paraId="65DCE16B" w14:textId="77777777" w:rsidTr="00F964BE">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5B36F188" w14:textId="77777777" w:rsidR="00C644D1" w:rsidRPr="009A64F8" w:rsidRDefault="00C644D1" w:rsidP="00F964BE">
            <w:pPr>
              <w:widowControl/>
              <w:rPr>
                <w:rFonts w:ascii="Times New Roman" w:hAnsi="Times New Roman"/>
                <w:b/>
                <w:bCs/>
                <w:sz w:val="24"/>
                <w:szCs w:val="24"/>
              </w:rPr>
            </w:pPr>
            <w:r w:rsidRPr="009A64F8">
              <w:rPr>
                <w:rFonts w:ascii="Times New Roman" w:hAnsi="Times New Roman"/>
                <w:b/>
                <w:bCs/>
                <w:sz w:val="24"/>
                <w:szCs w:val="24"/>
              </w:rPr>
              <w:t>Quản lý</w:t>
            </w:r>
          </w:p>
        </w:tc>
      </w:tr>
      <w:tr w:rsidR="00C644D1" w:rsidRPr="009A64F8" w14:paraId="51894D11" w14:textId="77777777" w:rsidTr="00F964BE">
        <w:trPr>
          <w:trHeight w:val="458"/>
        </w:trPr>
        <w:tc>
          <w:tcPr>
            <w:tcW w:w="643" w:type="dxa"/>
            <w:tcBorders>
              <w:top w:val="single" w:sz="4" w:space="0" w:color="auto"/>
              <w:left w:val="single" w:sz="4" w:space="0" w:color="auto"/>
              <w:bottom w:val="single" w:sz="4" w:space="0" w:color="auto"/>
              <w:right w:val="single" w:sz="4" w:space="0" w:color="auto"/>
            </w:tcBorders>
          </w:tcPr>
          <w:p w14:paraId="65C0BF1A"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1</w:t>
            </w:r>
          </w:p>
        </w:tc>
        <w:tc>
          <w:tcPr>
            <w:tcW w:w="1444" w:type="dxa"/>
            <w:tcBorders>
              <w:top w:val="single" w:sz="4" w:space="0" w:color="auto"/>
              <w:left w:val="nil"/>
              <w:bottom w:val="single" w:sz="4" w:space="0" w:color="auto"/>
              <w:right w:val="single" w:sz="4" w:space="0" w:color="auto"/>
            </w:tcBorders>
          </w:tcPr>
          <w:p w14:paraId="2E70449A"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2404A0F6"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609FCF1D"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single" w:sz="4" w:space="0" w:color="auto"/>
              <w:left w:val="nil"/>
              <w:bottom w:val="single" w:sz="4" w:space="0" w:color="auto"/>
              <w:right w:val="single" w:sz="4" w:space="0" w:color="auto"/>
            </w:tcBorders>
          </w:tcPr>
          <w:p w14:paraId="6DD96BE4"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single" w:sz="4" w:space="0" w:color="auto"/>
              <w:left w:val="nil"/>
              <w:bottom w:val="single" w:sz="4" w:space="0" w:color="auto"/>
              <w:right w:val="single" w:sz="4" w:space="0" w:color="auto"/>
            </w:tcBorders>
          </w:tcPr>
          <w:p w14:paraId="490CFA4C"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11EB01D1"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single" w:sz="4" w:space="0" w:color="auto"/>
              <w:left w:val="nil"/>
              <w:bottom w:val="single" w:sz="4" w:space="0" w:color="auto"/>
              <w:right w:val="single" w:sz="4" w:space="0" w:color="auto"/>
            </w:tcBorders>
            <w:noWrap/>
          </w:tcPr>
          <w:p w14:paraId="7FB157FC" w14:textId="77777777" w:rsidR="00C644D1" w:rsidRPr="009A64F8" w:rsidRDefault="00C644D1" w:rsidP="00F964BE">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C644D1" w:rsidRPr="009A64F8" w14:paraId="7A6FFE06" w14:textId="77777777" w:rsidTr="00F964BE">
        <w:trPr>
          <w:trHeight w:val="440"/>
        </w:trPr>
        <w:tc>
          <w:tcPr>
            <w:tcW w:w="643" w:type="dxa"/>
            <w:tcBorders>
              <w:top w:val="nil"/>
              <w:left w:val="single" w:sz="4" w:space="0" w:color="auto"/>
              <w:bottom w:val="single" w:sz="4" w:space="0" w:color="auto"/>
              <w:right w:val="single" w:sz="4" w:space="0" w:color="auto"/>
            </w:tcBorders>
          </w:tcPr>
          <w:p w14:paraId="1B5E5C05"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2</w:t>
            </w:r>
          </w:p>
        </w:tc>
        <w:tc>
          <w:tcPr>
            <w:tcW w:w="1444" w:type="dxa"/>
            <w:tcBorders>
              <w:top w:val="nil"/>
              <w:left w:val="nil"/>
              <w:bottom w:val="single" w:sz="4" w:space="0" w:color="auto"/>
              <w:right w:val="single" w:sz="4" w:space="0" w:color="auto"/>
            </w:tcBorders>
          </w:tcPr>
          <w:p w14:paraId="0DFCF34D"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3C0E8F63"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159FAE92"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9F8D635"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A3E6773"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57138975"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238D2FD0" w14:textId="77777777" w:rsidR="00C644D1" w:rsidRPr="009A64F8" w:rsidRDefault="00C644D1" w:rsidP="00F964BE">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C644D1" w:rsidRPr="009A64F8" w14:paraId="0A68B7BD" w14:textId="77777777" w:rsidTr="00F964BE">
        <w:trPr>
          <w:cantSplit/>
          <w:trHeight w:val="1250"/>
        </w:trPr>
        <w:tc>
          <w:tcPr>
            <w:tcW w:w="2087" w:type="dxa"/>
            <w:gridSpan w:val="2"/>
            <w:tcBorders>
              <w:top w:val="single" w:sz="4" w:space="0" w:color="auto"/>
              <w:left w:val="single" w:sz="4" w:space="0" w:color="auto"/>
              <w:bottom w:val="single" w:sz="4" w:space="0" w:color="auto"/>
              <w:right w:val="single" w:sz="4" w:space="0" w:color="auto"/>
            </w:tcBorders>
          </w:tcPr>
          <w:p w14:paraId="3571269D" w14:textId="77777777" w:rsidR="00C644D1" w:rsidRPr="009A64F8" w:rsidRDefault="00C644D1" w:rsidP="00F964BE">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7040" w:type="dxa"/>
            <w:gridSpan w:val="5"/>
            <w:tcBorders>
              <w:top w:val="single" w:sz="4" w:space="0" w:color="auto"/>
              <w:left w:val="nil"/>
              <w:right w:val="single" w:sz="4" w:space="0" w:color="auto"/>
            </w:tcBorders>
          </w:tcPr>
          <w:p w14:paraId="50E32761" w14:textId="77777777" w:rsidR="00C644D1" w:rsidRPr="009A64F8" w:rsidRDefault="00C644D1" w:rsidP="00F964BE">
            <w:pPr>
              <w:rPr>
                <w:rFonts w:ascii="Times New Roman" w:hAnsi="Times New Roman"/>
                <w:sz w:val="24"/>
                <w:szCs w:val="24"/>
              </w:rPr>
            </w:pPr>
            <w:r w:rsidRPr="009A64F8">
              <w:rPr>
                <w:rFonts w:ascii="Times New Roman" w:hAnsi="Times New Roman"/>
                <w:sz w:val="24"/>
                <w:szCs w:val="24"/>
              </w:rPr>
              <w:t>Thực hiện các việc :</w:t>
            </w:r>
          </w:p>
          <w:p w14:paraId="356AA5FB" w14:textId="77777777" w:rsidR="00C644D1" w:rsidRDefault="00C644D1" w:rsidP="00F964BE">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576E5DAE" w14:textId="77777777" w:rsidR="00C644D1" w:rsidRDefault="00C644D1" w:rsidP="00F964BE">
            <w:pPr>
              <w:rPr>
                <w:rFonts w:ascii="Times New Roman" w:eastAsia=".VnArial" w:hAnsi="Times New Roman"/>
                <w:sz w:val="24"/>
                <w:szCs w:val="24"/>
              </w:rPr>
            </w:pPr>
            <w:r>
              <w:rPr>
                <w:rFonts w:ascii="Times New Roman" w:eastAsia=".VnArial" w:hAnsi="Times New Roman"/>
                <w:sz w:val="24"/>
                <w:szCs w:val="24"/>
              </w:rPr>
              <w:t>-      liên lạc khách hàng</w:t>
            </w:r>
          </w:p>
          <w:p w14:paraId="400CD1B3" w14:textId="77777777" w:rsidR="00C644D1" w:rsidRPr="009A64F8" w:rsidRDefault="00C644D1" w:rsidP="00F964BE">
            <w:pPr>
              <w:rPr>
                <w:rFonts w:ascii="Times New Roman" w:eastAsia=".VnArial" w:hAnsi="Times New Roman"/>
                <w:sz w:val="24"/>
                <w:szCs w:val="24"/>
              </w:rPr>
            </w:pPr>
            <w:r>
              <w:rPr>
                <w:rFonts w:ascii="Times New Roman" w:eastAsia=".VnArial" w:hAnsi="Times New Roman"/>
                <w:sz w:val="24"/>
                <w:szCs w:val="24"/>
              </w:rPr>
              <w:t>-      giới thiệu sản phẩm</w:t>
            </w:r>
          </w:p>
          <w:p w14:paraId="46D592AC" w14:textId="77777777" w:rsidR="00C644D1" w:rsidRPr="009A64F8" w:rsidRDefault="00C644D1" w:rsidP="00F964BE">
            <w:pPr>
              <w:rPr>
                <w:rFonts w:ascii="Times New Roman" w:eastAsia=".VnArial" w:hAnsi="Times New Roman"/>
                <w:sz w:val="24"/>
                <w:szCs w:val="24"/>
              </w:rPr>
            </w:pPr>
          </w:p>
        </w:tc>
      </w:tr>
      <w:tr w:rsidR="00C644D1" w:rsidRPr="009A64F8" w14:paraId="05DEA040" w14:textId="77777777" w:rsidTr="00F964BE">
        <w:trPr>
          <w:trHeight w:val="255"/>
        </w:trPr>
        <w:tc>
          <w:tcPr>
            <w:tcW w:w="643" w:type="dxa"/>
            <w:tcBorders>
              <w:top w:val="nil"/>
              <w:left w:val="single" w:sz="4" w:space="0" w:color="auto"/>
              <w:bottom w:val="single" w:sz="4" w:space="0" w:color="auto"/>
              <w:right w:val="single" w:sz="4" w:space="0" w:color="auto"/>
            </w:tcBorders>
          </w:tcPr>
          <w:p w14:paraId="6E5D8CAC"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3</w:t>
            </w:r>
          </w:p>
        </w:tc>
        <w:tc>
          <w:tcPr>
            <w:tcW w:w="1444" w:type="dxa"/>
            <w:tcBorders>
              <w:top w:val="nil"/>
              <w:left w:val="nil"/>
              <w:bottom w:val="single" w:sz="4" w:space="0" w:color="auto"/>
              <w:right w:val="single" w:sz="4" w:space="0" w:color="auto"/>
            </w:tcBorders>
          </w:tcPr>
          <w:p w14:paraId="15EA9979"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640E7B84"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1AA55883"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54416019"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xml:space="preserve">Ngày kết </w:t>
            </w:r>
            <w:r w:rsidRPr="009A64F8">
              <w:rPr>
                <w:rFonts w:ascii="Times New Roman" w:hAnsi="Times New Roman"/>
                <w:sz w:val="24"/>
                <w:szCs w:val="24"/>
              </w:rPr>
              <w:lastRenderedPageBreak/>
              <w:t>thúc dự án</w:t>
            </w:r>
          </w:p>
        </w:tc>
        <w:tc>
          <w:tcPr>
            <w:tcW w:w="1990" w:type="dxa"/>
            <w:tcBorders>
              <w:top w:val="nil"/>
              <w:left w:val="nil"/>
              <w:bottom w:val="single" w:sz="4" w:space="0" w:color="auto"/>
              <w:right w:val="single" w:sz="4" w:space="0" w:color="auto"/>
            </w:tcBorders>
          </w:tcPr>
          <w:p w14:paraId="6B1075FF"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lastRenderedPageBreak/>
              <w:t> </w:t>
            </w:r>
            <w:r>
              <w:rPr>
                <w:rFonts w:ascii="Times New Roman" w:hAnsi="Times New Roman"/>
                <w:sz w:val="24"/>
                <w:szCs w:val="24"/>
              </w:rPr>
              <w:t>0123456789</w:t>
            </w:r>
          </w:p>
          <w:p w14:paraId="718BAC72"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16639883" w14:textId="77777777" w:rsidR="00C644D1" w:rsidRPr="009A64F8" w:rsidRDefault="00C644D1" w:rsidP="00F964BE">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C644D1" w:rsidRPr="009A64F8" w14:paraId="30D2C7AF" w14:textId="77777777" w:rsidTr="00F964BE">
        <w:trPr>
          <w:trHeight w:val="255"/>
        </w:trPr>
        <w:tc>
          <w:tcPr>
            <w:tcW w:w="643" w:type="dxa"/>
            <w:tcBorders>
              <w:top w:val="nil"/>
              <w:left w:val="single" w:sz="4" w:space="0" w:color="auto"/>
              <w:bottom w:val="single" w:sz="4" w:space="0" w:color="auto"/>
              <w:right w:val="single" w:sz="4" w:space="0" w:color="auto"/>
            </w:tcBorders>
          </w:tcPr>
          <w:p w14:paraId="48B675BD"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lastRenderedPageBreak/>
              <w:t> </w:t>
            </w:r>
            <w:r>
              <w:rPr>
                <w:rFonts w:ascii="Times New Roman" w:hAnsi="Times New Roman"/>
                <w:sz w:val="24"/>
                <w:szCs w:val="24"/>
              </w:rPr>
              <w:t>4</w:t>
            </w:r>
          </w:p>
        </w:tc>
        <w:tc>
          <w:tcPr>
            <w:tcW w:w="1444" w:type="dxa"/>
            <w:tcBorders>
              <w:top w:val="nil"/>
              <w:left w:val="nil"/>
              <w:bottom w:val="single" w:sz="4" w:space="0" w:color="auto"/>
              <w:right w:val="single" w:sz="4" w:space="0" w:color="auto"/>
            </w:tcBorders>
          </w:tcPr>
          <w:p w14:paraId="1ACFC03C"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2F0E78D7"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93EAF0A"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p>
        </w:tc>
        <w:tc>
          <w:tcPr>
            <w:tcW w:w="948" w:type="dxa"/>
            <w:tcBorders>
              <w:top w:val="nil"/>
              <w:left w:val="nil"/>
              <w:bottom w:val="single" w:sz="4" w:space="0" w:color="auto"/>
              <w:right w:val="single" w:sz="4" w:space="0" w:color="auto"/>
            </w:tcBorders>
          </w:tcPr>
          <w:p w14:paraId="54CDF1CA"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p>
        </w:tc>
        <w:tc>
          <w:tcPr>
            <w:tcW w:w="1990" w:type="dxa"/>
            <w:tcBorders>
              <w:top w:val="nil"/>
              <w:left w:val="nil"/>
              <w:bottom w:val="single" w:sz="4" w:space="0" w:color="auto"/>
              <w:right w:val="single" w:sz="4" w:space="0" w:color="auto"/>
            </w:tcBorders>
          </w:tcPr>
          <w:p w14:paraId="7BC1C672"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53E6EB1D"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CD6A05C" w14:textId="77777777" w:rsidR="00C644D1" w:rsidRPr="009A64F8" w:rsidRDefault="00C644D1" w:rsidP="00F964BE">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C644D1" w:rsidRPr="009A64F8" w14:paraId="49A6DFDF" w14:textId="77777777" w:rsidTr="00F964BE">
        <w:trPr>
          <w:cantSplit/>
          <w:trHeight w:val="368"/>
        </w:trPr>
        <w:tc>
          <w:tcPr>
            <w:tcW w:w="2087" w:type="dxa"/>
            <w:gridSpan w:val="2"/>
            <w:tcBorders>
              <w:top w:val="single" w:sz="4" w:space="0" w:color="auto"/>
              <w:left w:val="single" w:sz="4" w:space="0" w:color="auto"/>
              <w:bottom w:val="single" w:sz="4" w:space="0" w:color="auto"/>
              <w:right w:val="single" w:sz="4" w:space="0" w:color="auto"/>
            </w:tcBorders>
          </w:tcPr>
          <w:p w14:paraId="21434B62" w14:textId="77777777" w:rsidR="00C644D1" w:rsidRPr="009A64F8" w:rsidRDefault="00C644D1" w:rsidP="00F964BE">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7040" w:type="dxa"/>
            <w:gridSpan w:val="5"/>
            <w:tcBorders>
              <w:top w:val="single" w:sz="4" w:space="0" w:color="auto"/>
              <w:left w:val="nil"/>
              <w:right w:val="single" w:sz="4" w:space="0" w:color="auto"/>
            </w:tcBorders>
          </w:tcPr>
          <w:p w14:paraId="2DAFBB08" w14:textId="77777777" w:rsidR="00C644D1" w:rsidRPr="009A64F8" w:rsidRDefault="00C644D1" w:rsidP="00F964BE">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C644D1" w:rsidRPr="009A64F8" w14:paraId="56308815" w14:textId="77777777" w:rsidTr="00F964BE">
        <w:trPr>
          <w:trHeight w:val="255"/>
        </w:trPr>
        <w:tc>
          <w:tcPr>
            <w:tcW w:w="643" w:type="dxa"/>
            <w:tcBorders>
              <w:top w:val="nil"/>
              <w:left w:val="single" w:sz="4" w:space="0" w:color="auto"/>
              <w:bottom w:val="single" w:sz="4" w:space="0" w:color="auto"/>
              <w:right w:val="single" w:sz="4" w:space="0" w:color="auto"/>
            </w:tcBorders>
          </w:tcPr>
          <w:p w14:paraId="21E7502C"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5</w:t>
            </w:r>
          </w:p>
        </w:tc>
        <w:tc>
          <w:tcPr>
            <w:tcW w:w="1444" w:type="dxa"/>
            <w:tcBorders>
              <w:top w:val="nil"/>
              <w:left w:val="nil"/>
              <w:bottom w:val="single" w:sz="4" w:space="0" w:color="auto"/>
              <w:right w:val="single" w:sz="4" w:space="0" w:color="auto"/>
            </w:tcBorders>
          </w:tcPr>
          <w:p w14:paraId="41FB5983"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62A5D2E6"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0E98B95E"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140C0FA3"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2DC09471"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500B7DAE"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3E152C0"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C644D1" w:rsidRPr="009A64F8" w14:paraId="5EA2A0E6" w14:textId="77777777" w:rsidTr="00F964BE">
        <w:trPr>
          <w:trHeight w:val="255"/>
        </w:trPr>
        <w:tc>
          <w:tcPr>
            <w:tcW w:w="643" w:type="dxa"/>
            <w:tcBorders>
              <w:top w:val="nil"/>
              <w:left w:val="single" w:sz="4" w:space="0" w:color="auto"/>
              <w:bottom w:val="single" w:sz="4" w:space="0" w:color="auto"/>
              <w:right w:val="single" w:sz="4" w:space="0" w:color="auto"/>
            </w:tcBorders>
          </w:tcPr>
          <w:p w14:paraId="1EE182E5"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1444" w:type="dxa"/>
            <w:tcBorders>
              <w:top w:val="nil"/>
              <w:left w:val="nil"/>
              <w:bottom w:val="single" w:sz="4" w:space="0" w:color="auto"/>
              <w:right w:val="single" w:sz="4" w:space="0" w:color="auto"/>
            </w:tcBorders>
          </w:tcPr>
          <w:p w14:paraId="4C6748EF"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3165C614"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286CAB28"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BEEF8B7"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9C886DB"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2CEA5B7F"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5C4EC1B"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C644D1" w:rsidRPr="009A64F8" w14:paraId="318DE171" w14:textId="77777777" w:rsidTr="00F964BE">
        <w:trPr>
          <w:trHeight w:val="255"/>
        </w:trPr>
        <w:tc>
          <w:tcPr>
            <w:tcW w:w="643" w:type="dxa"/>
            <w:tcBorders>
              <w:top w:val="nil"/>
              <w:left w:val="single" w:sz="4" w:space="0" w:color="auto"/>
              <w:bottom w:val="single" w:sz="4" w:space="0" w:color="auto"/>
              <w:right w:val="single" w:sz="4" w:space="0" w:color="auto"/>
            </w:tcBorders>
          </w:tcPr>
          <w:p w14:paraId="20037046"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1444" w:type="dxa"/>
            <w:tcBorders>
              <w:top w:val="nil"/>
              <w:left w:val="nil"/>
              <w:bottom w:val="single" w:sz="4" w:space="0" w:color="auto"/>
              <w:right w:val="single" w:sz="4" w:space="0" w:color="auto"/>
            </w:tcBorders>
          </w:tcPr>
          <w:p w14:paraId="3EF6E34E"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207AF1D1"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279BA788" w14:textId="77777777" w:rsidR="00C644D1"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1976E69F"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017A2FEB"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78CE8CB"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03CB83D9"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C644D1" w:rsidRPr="009A64F8" w14:paraId="73DFC15F" w14:textId="77777777" w:rsidTr="00F964BE">
        <w:trPr>
          <w:trHeight w:val="255"/>
        </w:trPr>
        <w:tc>
          <w:tcPr>
            <w:tcW w:w="643" w:type="dxa"/>
            <w:tcBorders>
              <w:top w:val="nil"/>
              <w:left w:val="single" w:sz="4" w:space="0" w:color="auto"/>
              <w:bottom w:val="single" w:sz="4" w:space="0" w:color="auto"/>
              <w:right w:val="single" w:sz="4" w:space="0" w:color="auto"/>
            </w:tcBorders>
          </w:tcPr>
          <w:p w14:paraId="2B0E7C13"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1444" w:type="dxa"/>
            <w:tcBorders>
              <w:top w:val="nil"/>
              <w:left w:val="nil"/>
              <w:bottom w:val="single" w:sz="4" w:space="0" w:color="auto"/>
              <w:right w:val="single" w:sz="4" w:space="0" w:color="auto"/>
            </w:tcBorders>
          </w:tcPr>
          <w:p w14:paraId="65BABE71"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4828D136"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60EEEE7D" w14:textId="77777777" w:rsidR="00C644D1"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9402480"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3CC51C57"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0DD0746"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A6D082E"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C644D1" w:rsidRPr="009A64F8" w14:paraId="5298CCF2" w14:textId="77777777" w:rsidTr="00F964BE">
        <w:trPr>
          <w:cantSplit/>
          <w:trHeight w:val="278"/>
        </w:trPr>
        <w:tc>
          <w:tcPr>
            <w:tcW w:w="2087" w:type="dxa"/>
            <w:gridSpan w:val="2"/>
            <w:tcBorders>
              <w:top w:val="single" w:sz="4" w:space="0" w:color="auto"/>
              <w:left w:val="single" w:sz="4" w:space="0" w:color="auto"/>
              <w:bottom w:val="single" w:sz="4" w:space="0" w:color="auto"/>
              <w:right w:val="single" w:sz="4" w:space="0" w:color="auto"/>
            </w:tcBorders>
          </w:tcPr>
          <w:p w14:paraId="6A0A5298" w14:textId="77777777" w:rsidR="00C644D1" w:rsidRPr="009A64F8" w:rsidRDefault="00C644D1" w:rsidP="00F964BE">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7040" w:type="dxa"/>
            <w:gridSpan w:val="5"/>
            <w:tcBorders>
              <w:top w:val="single" w:sz="4" w:space="0" w:color="auto"/>
              <w:left w:val="nil"/>
              <w:bottom w:val="single" w:sz="4" w:space="0" w:color="auto"/>
              <w:right w:val="single" w:sz="4" w:space="0" w:color="auto"/>
            </w:tcBorders>
          </w:tcPr>
          <w:p w14:paraId="290F7F71"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Xem xét giải pháp</w:t>
            </w:r>
          </w:p>
        </w:tc>
      </w:tr>
      <w:tr w:rsidR="00C644D1" w:rsidRPr="009A64F8" w14:paraId="470C02A9" w14:textId="77777777" w:rsidTr="00F964BE">
        <w:trPr>
          <w:trHeight w:val="255"/>
        </w:trPr>
        <w:tc>
          <w:tcPr>
            <w:tcW w:w="643" w:type="dxa"/>
            <w:tcBorders>
              <w:top w:val="nil"/>
              <w:left w:val="single" w:sz="4" w:space="0" w:color="auto"/>
              <w:bottom w:val="single" w:sz="4" w:space="0" w:color="auto"/>
              <w:right w:val="single" w:sz="4" w:space="0" w:color="auto"/>
            </w:tcBorders>
          </w:tcPr>
          <w:p w14:paraId="4AFB30E9"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9</w:t>
            </w:r>
          </w:p>
        </w:tc>
        <w:tc>
          <w:tcPr>
            <w:tcW w:w="1444" w:type="dxa"/>
            <w:tcBorders>
              <w:top w:val="nil"/>
              <w:left w:val="nil"/>
              <w:bottom w:val="single" w:sz="4" w:space="0" w:color="auto"/>
              <w:right w:val="single" w:sz="4" w:space="0" w:color="auto"/>
            </w:tcBorders>
          </w:tcPr>
          <w:p w14:paraId="2190420C"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36429350"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331A2C72"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0E27D6BA"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296551B9"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2EFCE9DE"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7A4C450"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C644D1" w:rsidRPr="009A64F8" w14:paraId="1F7A5D11" w14:textId="77777777" w:rsidTr="00F964BE">
        <w:trPr>
          <w:trHeight w:val="255"/>
        </w:trPr>
        <w:tc>
          <w:tcPr>
            <w:tcW w:w="643" w:type="dxa"/>
            <w:tcBorders>
              <w:top w:val="nil"/>
              <w:left w:val="single" w:sz="4" w:space="0" w:color="auto"/>
              <w:bottom w:val="single" w:sz="4" w:space="0" w:color="auto"/>
              <w:right w:val="single" w:sz="4" w:space="0" w:color="auto"/>
            </w:tcBorders>
          </w:tcPr>
          <w:p w14:paraId="32CEDFD1"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1444" w:type="dxa"/>
            <w:tcBorders>
              <w:top w:val="nil"/>
              <w:left w:val="nil"/>
              <w:bottom w:val="single" w:sz="4" w:space="0" w:color="auto"/>
              <w:right w:val="single" w:sz="4" w:space="0" w:color="auto"/>
            </w:tcBorders>
          </w:tcPr>
          <w:p w14:paraId="456D2746"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078873D0"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18CF9BB3"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F94F126"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3FF437D0" w14:textId="77777777" w:rsidR="00C644D1"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170E0DE4" w14:textId="77777777" w:rsidR="00C644D1" w:rsidRPr="009A64F8" w:rsidRDefault="00C644D1" w:rsidP="00F964BE">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1137A9D0" w14:textId="77777777" w:rsidR="00C644D1" w:rsidRPr="009A64F8" w:rsidRDefault="00C644D1" w:rsidP="00F964BE">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34511A1C" w14:textId="77777777" w:rsidR="00C644D1" w:rsidRDefault="00C644D1" w:rsidP="00C644D1"/>
    <w:p w14:paraId="26638235" w14:textId="77777777" w:rsidR="00C644D1" w:rsidRPr="005325D6" w:rsidRDefault="00C644D1" w:rsidP="00C644D1"/>
    <w:p w14:paraId="52870385" w14:textId="77777777" w:rsidR="00C644D1" w:rsidRDefault="00C644D1" w:rsidP="00C644D1">
      <w:pPr>
        <w:pStyle w:val="Heading1"/>
        <w:tabs>
          <w:tab w:val="clear" w:pos="612"/>
          <w:tab w:val="num" w:pos="432"/>
        </w:tabs>
        <w:ind w:left="432"/>
      </w:pPr>
      <w:bookmarkStart w:id="18" w:name="_Toc527975130"/>
      <w:bookmarkStart w:id="19" w:name="_Toc532205171"/>
      <w:bookmarkStart w:id="20" w:name="_Toc527975131"/>
      <w:r>
        <w:lastRenderedPageBreak/>
        <w:t>Khảo sát dự án</w:t>
      </w:r>
      <w:bookmarkEnd w:id="18"/>
      <w:bookmarkEnd w:id="19"/>
    </w:p>
    <w:p w14:paraId="209EDE1C" w14:textId="77777777" w:rsidR="00C644D1" w:rsidRDefault="00C644D1" w:rsidP="00C644D1">
      <w:pPr>
        <w:pStyle w:val="Heading2"/>
      </w:pPr>
      <w:bookmarkStart w:id="21" w:name="_Toc532205172"/>
      <w:r>
        <w:t>Yêu cầu khách hàng</w:t>
      </w:r>
      <w:bookmarkEnd w:id="20"/>
      <w:bookmarkEnd w:id="21"/>
    </w:p>
    <w:p w14:paraId="09BB9504" w14:textId="77777777" w:rsidR="00C644D1"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Xây dựng hệ thống website bán hàng trực tuyến đảm bảo các nội dung sau :</w:t>
      </w:r>
    </w:p>
    <w:p w14:paraId="7C5080CF" w14:textId="77777777" w:rsidR="00C644D1" w:rsidRPr="0027615D" w:rsidRDefault="00C644D1" w:rsidP="00C644D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Tính Năng:</w:t>
      </w:r>
    </w:p>
    <w:p w14:paraId="376A748B" w14:textId="77777777" w:rsidR="00C644D1" w:rsidRPr="00743A2A" w:rsidRDefault="00C644D1" w:rsidP="00C644D1">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Hiển thị thông tin sản phẩm.</w:t>
      </w:r>
    </w:p>
    <w:p w14:paraId="0A05CF57" w14:textId="77777777" w:rsidR="00C644D1" w:rsidRPr="00743A2A" w:rsidRDefault="00C644D1" w:rsidP="00C644D1">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Đẹp mắt , Thao tác dẽ dàng</w:t>
      </w:r>
    </w:p>
    <w:p w14:paraId="1BF00417" w14:textId="77777777" w:rsidR="00C644D1" w:rsidRDefault="00C644D1" w:rsidP="00C644D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người dung</w:t>
      </w:r>
    </w:p>
    <w:p w14:paraId="61D9A4C5" w14:textId="77777777" w:rsidR="00C644D1" w:rsidRPr="00743A2A" w:rsidRDefault="00C644D1" w:rsidP="00C644D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Tương tác người dùng</w:t>
      </w:r>
    </w:p>
    <w:p w14:paraId="7592FF2B" w14:textId="77777777" w:rsidR="00C644D1" w:rsidRPr="00743A2A" w:rsidRDefault="00C644D1" w:rsidP="00C644D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Thanh Toán</w:t>
      </w:r>
    </w:p>
    <w:p w14:paraId="2353FA27" w14:textId="77777777" w:rsidR="00C644D1" w:rsidRDefault="00C644D1" w:rsidP="00C644D1">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Tìm kiếm </w:t>
      </w:r>
    </w:p>
    <w:p w14:paraId="67B06270" w14:textId="77777777" w:rsidR="00C644D1" w:rsidRDefault="00C644D1" w:rsidP="00C644D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kho</w:t>
      </w:r>
    </w:p>
    <w:p w14:paraId="74BD4C55" w14:textId="77777777" w:rsidR="00C644D1" w:rsidRDefault="00C644D1" w:rsidP="00C644D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tiếp thị</w:t>
      </w:r>
    </w:p>
    <w:p w14:paraId="1D265D6E" w14:textId="77777777" w:rsidR="00C644D1" w:rsidRDefault="00C644D1" w:rsidP="00C644D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Thời Gian: Thời gian dự kiến &lt;3.5 tháng</w:t>
      </w:r>
    </w:p>
    <w:p w14:paraId="63DB04DF" w14:textId="77777777" w:rsidR="00C644D1" w:rsidRDefault="00C644D1" w:rsidP="00C644D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Mức Giá : 120 triệu</w:t>
      </w:r>
    </w:p>
    <w:p w14:paraId="6456DCE4" w14:textId="77777777" w:rsidR="00C644D1" w:rsidRDefault="00C644D1" w:rsidP="00C644D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Yêu Cầu chất lượng : ổn định, đảm bảo được hàng trăm đến gần một nghìn truy cập đồng thời</w:t>
      </w:r>
    </w:p>
    <w:p w14:paraId="7364F6A9" w14:textId="77777777" w:rsidR="00C644D1" w:rsidRPr="0027615D" w:rsidRDefault="00C644D1" w:rsidP="00C644D1">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Hệ Thống server , thiết bị mua mới.</w:t>
      </w:r>
    </w:p>
    <w:p w14:paraId="03579773" w14:textId="77777777" w:rsidR="00C644D1" w:rsidRPr="0027615D" w:rsidRDefault="00C644D1" w:rsidP="00C644D1">
      <w:pPr>
        <w:ind w:left="360"/>
        <w:rPr>
          <w:rFonts w:ascii="Times New Roman" w:hAnsi="Times New Roman" w:cs="Times New Roman"/>
          <w:sz w:val="24"/>
          <w:szCs w:val="24"/>
        </w:rPr>
      </w:pPr>
    </w:p>
    <w:p w14:paraId="5259D98A" w14:textId="77777777" w:rsidR="00C644D1" w:rsidRDefault="00C644D1" w:rsidP="00C644D1">
      <w:pPr>
        <w:pStyle w:val="Heading2"/>
      </w:pPr>
      <w:bookmarkStart w:id="22" w:name="_Toc527975132"/>
      <w:bookmarkStart w:id="23" w:name="_Toc532205173"/>
      <w:r>
        <w:lastRenderedPageBreak/>
        <w:t>Mô hình hoạt động hiện thời – nghiệp vụ</w:t>
      </w:r>
      <w:bookmarkEnd w:id="22"/>
      <w:bookmarkEnd w:id="23"/>
    </w:p>
    <w:p w14:paraId="5BFB56E7" w14:textId="77777777" w:rsidR="00C644D1" w:rsidRPr="0005643D" w:rsidRDefault="00C644D1" w:rsidP="00C644D1">
      <w:r w:rsidRPr="0005643D">
        <w:rPr>
          <w:noProof/>
          <w:lang w:eastAsia="en-US" w:bidi="ar-SA"/>
        </w:rPr>
        <w:drawing>
          <wp:inline distT="0" distB="0" distL="0" distR="0" wp14:anchorId="3F22AAA0" wp14:editId="2FF883D5">
            <wp:extent cx="5575300" cy="3625929"/>
            <wp:effectExtent l="0" t="0" r="0" b="0"/>
            <wp:docPr id="17" name="Picture 17"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NH\Desktop\untitledModelactivity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300" cy="3625929"/>
                    </a:xfrm>
                    <a:prstGeom prst="rect">
                      <a:avLst/>
                    </a:prstGeom>
                    <a:noFill/>
                    <a:ln>
                      <a:noFill/>
                    </a:ln>
                  </pic:spPr>
                </pic:pic>
              </a:graphicData>
            </a:graphic>
          </wp:inline>
        </w:drawing>
      </w:r>
    </w:p>
    <w:p w14:paraId="5441B89A"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Các sản phẩm khuyến mãi, thông tin sản phẩm được truyền tải qua mạng xã hội.</w:t>
      </w:r>
    </w:p>
    <w:p w14:paraId="7853E03B"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Mô hình Hiện thời của khách hàng chủ yếu thông tin với người mua qua các kênh mạng xã hội như facebook,insta…</w:t>
      </w:r>
    </w:p>
    <w:p w14:paraId="44CE340A"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Khách hàng trò truyện với nhân viên bán hàng qua kênh mạng xã hội hoặc điện thoại để được tư vấn bán hàng.</w:t>
      </w:r>
    </w:p>
    <w:p w14:paraId="35AF402C"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Sau hi được tư vấn khách hàng có thể đến trực tiếp công ty hoặc chốt đơn hàng để ship.</w:t>
      </w:r>
    </w:p>
    <w:p w14:paraId="1F3D97FA"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Các bộ phận có liên quan như kế</w:t>
      </w:r>
      <w:r>
        <w:rPr>
          <w:rFonts w:ascii="Times New Roman" w:hAnsi="Times New Roman" w:cs="Times New Roman"/>
          <w:sz w:val="24"/>
          <w:szCs w:val="24"/>
        </w:rPr>
        <w:t xml:space="preserve"> toán</w:t>
      </w:r>
      <w:r w:rsidRPr="00743A2A">
        <w:rPr>
          <w:rFonts w:ascii="Times New Roman" w:hAnsi="Times New Roman" w:cs="Times New Roman"/>
          <w:sz w:val="24"/>
          <w:szCs w:val="24"/>
        </w:rPr>
        <w:t>, kho làm các thủ tục bán hàng.</w:t>
      </w:r>
    </w:p>
    <w:p w14:paraId="18FC09F2" w14:textId="77777777" w:rsidR="00C644D1"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Hàng tháng các bộ phận báo cáo công việ</w:t>
      </w:r>
      <w:r>
        <w:rPr>
          <w:rFonts w:ascii="Times New Roman" w:hAnsi="Times New Roman" w:cs="Times New Roman"/>
          <w:sz w:val="24"/>
          <w:szCs w:val="24"/>
        </w:rPr>
        <w:t>c</w:t>
      </w:r>
      <w:r w:rsidRPr="00743A2A">
        <w:rPr>
          <w:rFonts w:ascii="Times New Roman" w:hAnsi="Times New Roman" w:cs="Times New Roman"/>
          <w:sz w:val="24"/>
          <w:szCs w:val="24"/>
        </w:rPr>
        <w:t>, doanh thu , …</w:t>
      </w:r>
    </w:p>
    <w:p w14:paraId="18163E44" w14:textId="77777777" w:rsidR="00C644D1" w:rsidRDefault="00C644D1" w:rsidP="00C644D1">
      <w:pPr>
        <w:rPr>
          <w:rFonts w:ascii="Times New Roman" w:hAnsi="Times New Roman" w:cs="Times New Roman"/>
          <w:b/>
          <w:sz w:val="24"/>
          <w:szCs w:val="24"/>
        </w:rPr>
      </w:pPr>
      <w:r>
        <w:rPr>
          <w:rFonts w:ascii="Times New Roman" w:hAnsi="Times New Roman" w:cs="Times New Roman"/>
          <w:b/>
          <w:sz w:val="24"/>
          <w:szCs w:val="24"/>
        </w:rPr>
        <w:t>Bấ</w:t>
      </w:r>
      <w:r w:rsidRPr="0005643D">
        <w:rPr>
          <w:rFonts w:ascii="Times New Roman" w:hAnsi="Times New Roman" w:cs="Times New Roman"/>
          <w:b/>
          <w:sz w:val="24"/>
          <w:szCs w:val="24"/>
        </w:rPr>
        <w:t>t Cập :</w:t>
      </w:r>
    </w:p>
    <w:p w14:paraId="285F76C5" w14:textId="77777777" w:rsidR="00C644D1" w:rsidRPr="0005643D" w:rsidRDefault="00C644D1" w:rsidP="00C644D1">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Làm phiền người mua khi phải gọi điện, nhắn tin, đồng thời mất thười gian nhân viên</w:t>
      </w:r>
    </w:p>
    <w:p w14:paraId="715C22A7" w14:textId="77777777" w:rsidR="00C644D1" w:rsidRPr="0005643D" w:rsidRDefault="00C644D1" w:rsidP="00C644D1">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Khách đặt mua nhưng không nhận</w:t>
      </w:r>
    </w:p>
    <w:p w14:paraId="76AA5E9F" w14:textId="77777777" w:rsidR="00C644D1" w:rsidRPr="0005643D" w:rsidRDefault="00C644D1" w:rsidP="00C644D1">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Bất cập trong việc quản lý kho, báo cáo, các kế hoạch marketing của công ty</w:t>
      </w:r>
    </w:p>
    <w:p w14:paraId="00FCE0A4" w14:textId="77777777" w:rsidR="00C644D1" w:rsidRDefault="00C644D1" w:rsidP="00C644D1">
      <w:pPr>
        <w:rPr>
          <w:rFonts w:ascii="Times New Roman" w:hAnsi="Times New Roman" w:cs="Times New Roman"/>
          <w:sz w:val="24"/>
          <w:szCs w:val="24"/>
        </w:rPr>
      </w:pPr>
    </w:p>
    <w:p w14:paraId="0042B632" w14:textId="77777777" w:rsidR="00C644D1" w:rsidRPr="00743A2A" w:rsidRDefault="00C644D1" w:rsidP="00C644D1">
      <w:pPr>
        <w:rPr>
          <w:rFonts w:ascii="Times New Roman" w:hAnsi="Times New Roman" w:cs="Times New Roman"/>
          <w:sz w:val="24"/>
          <w:szCs w:val="24"/>
        </w:rPr>
      </w:pPr>
    </w:p>
    <w:p w14:paraId="1A543BA3" w14:textId="77777777" w:rsidR="00C644D1" w:rsidRDefault="00C644D1" w:rsidP="00C644D1">
      <w:pPr>
        <w:pStyle w:val="Heading2"/>
      </w:pPr>
      <w:bookmarkStart w:id="24" w:name="_Toc527975133"/>
      <w:bookmarkStart w:id="25" w:name="_Toc532205174"/>
      <w:r>
        <w:lastRenderedPageBreak/>
        <w:t>Mô hình hoạt động dự kiến sau khi áp dụng sản phẩm mới</w:t>
      </w:r>
      <w:bookmarkEnd w:id="24"/>
      <w:bookmarkEnd w:id="25"/>
    </w:p>
    <w:p w14:paraId="2C80A648" w14:textId="77777777" w:rsidR="00C644D1" w:rsidRPr="0005643D" w:rsidRDefault="00C644D1" w:rsidP="00C644D1">
      <w:r w:rsidRPr="0005643D">
        <w:rPr>
          <w:noProof/>
          <w:lang w:eastAsia="en-US" w:bidi="ar-SA"/>
        </w:rPr>
        <w:drawing>
          <wp:inline distT="0" distB="0" distL="0" distR="0" wp14:anchorId="6BE655B2" wp14:editId="7E728D43">
            <wp:extent cx="5575260" cy="4305300"/>
            <wp:effectExtent l="0" t="0" r="0" b="0"/>
            <wp:docPr id="18" name="Picture 18"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NH\Desktop\untitledModel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25" cy="4313150"/>
                    </a:xfrm>
                    <a:prstGeom prst="rect">
                      <a:avLst/>
                    </a:prstGeom>
                    <a:noFill/>
                    <a:ln>
                      <a:noFill/>
                    </a:ln>
                  </pic:spPr>
                </pic:pic>
              </a:graphicData>
            </a:graphic>
          </wp:inline>
        </w:drawing>
      </w:r>
    </w:p>
    <w:p w14:paraId="5E77DFDC" w14:textId="77777777" w:rsidR="00C644D1" w:rsidRPr="0005643D" w:rsidRDefault="00C644D1" w:rsidP="00C644D1"/>
    <w:p w14:paraId="37D3F49B"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Khách Hàng có thể xem và lựa chọn sản phẩm qua trang web, mọi thông tin về sản phẩ</w:t>
      </w:r>
      <w:r>
        <w:rPr>
          <w:rFonts w:ascii="Times New Roman" w:hAnsi="Times New Roman" w:cs="Times New Roman"/>
          <w:sz w:val="24"/>
          <w:szCs w:val="24"/>
        </w:rPr>
        <w:t>m</w:t>
      </w:r>
      <w:r w:rsidRPr="00743A2A">
        <w:rPr>
          <w:rFonts w:ascii="Times New Roman" w:hAnsi="Times New Roman" w:cs="Times New Roman"/>
          <w:sz w:val="24"/>
          <w:szCs w:val="24"/>
        </w:rPr>
        <w:t>, khuyến mãi.Sau khi quyết định mua hàng khách hàng có thể thanh toán trực tuyến.Bộ phận ship sẽ giao hàng cho khách .</w:t>
      </w:r>
    </w:p>
    <w:p w14:paraId="595BB78C" w14:textId="77777777" w:rsidR="00C644D1"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Người mua cũng có thể mua trực tiếp tại cửa hàng.</w:t>
      </w:r>
    </w:p>
    <w:p w14:paraId="2E9D5C83" w14:textId="77777777" w:rsidR="00C644D1" w:rsidRPr="00743A2A" w:rsidRDefault="00C644D1" w:rsidP="00C644D1">
      <w:pPr>
        <w:rPr>
          <w:rFonts w:ascii="Times New Roman" w:hAnsi="Times New Roman" w:cs="Times New Roman"/>
          <w:sz w:val="24"/>
          <w:szCs w:val="24"/>
        </w:rPr>
      </w:pPr>
      <w:r>
        <w:rPr>
          <w:rFonts w:ascii="Times New Roman" w:hAnsi="Times New Roman" w:cs="Times New Roman"/>
          <w:sz w:val="24"/>
          <w:szCs w:val="24"/>
        </w:rPr>
        <w:t>Các hoạt động tiếp thị, chiến dịch quảng cáo, marketing được lưu lại.</w:t>
      </w:r>
    </w:p>
    <w:p w14:paraId="65F2E195"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Mọi thông tin về giao dịch sẽ được lưu lạ</w:t>
      </w:r>
      <w:r>
        <w:rPr>
          <w:rFonts w:ascii="Times New Roman" w:hAnsi="Times New Roman" w:cs="Times New Roman"/>
          <w:sz w:val="24"/>
          <w:szCs w:val="24"/>
        </w:rPr>
        <w:t>i</w:t>
      </w:r>
      <w:r w:rsidRPr="00743A2A">
        <w:rPr>
          <w:rFonts w:ascii="Times New Roman" w:hAnsi="Times New Roman" w:cs="Times New Roman"/>
          <w:sz w:val="24"/>
          <w:szCs w:val="24"/>
        </w:rPr>
        <w:t>, quản trị viên có thể thố</w:t>
      </w:r>
      <w:r>
        <w:rPr>
          <w:rFonts w:ascii="Times New Roman" w:hAnsi="Times New Roman" w:cs="Times New Roman"/>
          <w:sz w:val="24"/>
          <w:szCs w:val="24"/>
        </w:rPr>
        <w:t>ng kê doanh thu</w:t>
      </w:r>
      <w:r w:rsidRPr="00743A2A">
        <w:rPr>
          <w:rFonts w:ascii="Times New Roman" w:hAnsi="Times New Roman" w:cs="Times New Roman"/>
          <w:sz w:val="24"/>
          <w:szCs w:val="24"/>
        </w:rPr>
        <w:t>, sản phẩm thông qua hệ thống.</w:t>
      </w:r>
    </w:p>
    <w:p w14:paraId="31C502B9" w14:textId="77777777" w:rsidR="00C644D1" w:rsidRDefault="00C644D1" w:rsidP="00C644D1">
      <w:pPr>
        <w:pStyle w:val="Heading2"/>
      </w:pPr>
      <w:bookmarkStart w:id="26" w:name="_Toc527975134"/>
      <w:bookmarkStart w:id="27" w:name="_Toc532205175"/>
      <w:r>
        <w:t>Phân tích ưu điểm/nhược điểm/lợi ích khách hàng</w:t>
      </w:r>
      <w:bookmarkEnd w:id="26"/>
      <w:bookmarkEnd w:id="27"/>
    </w:p>
    <w:p w14:paraId="6E0634C4" w14:textId="77777777" w:rsidR="00C644D1" w:rsidRPr="00743A2A" w:rsidRDefault="00C644D1" w:rsidP="00C644D1">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Ưu điểm :</w:t>
      </w:r>
    </w:p>
    <w:p w14:paraId="7F2340EE" w14:textId="77777777" w:rsidR="00C644D1" w:rsidRPr="00743A2A" w:rsidRDefault="00C644D1" w:rsidP="00C644D1">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Người mua có thể tham khảo sản phẩm , nắm thông tin dễ dàng.</w:t>
      </w:r>
    </w:p>
    <w:p w14:paraId="067EE2E0" w14:textId="77777777" w:rsidR="00C644D1" w:rsidRPr="00743A2A" w:rsidRDefault="00C644D1" w:rsidP="00C644D1">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Tối ưu hóa quá trình mua hàng qua việc thanh toán trực tuyến kèm việc giao hàng tận nơi.</w:t>
      </w:r>
    </w:p>
    <w:p w14:paraId="4CD25AF4" w14:textId="77777777" w:rsidR="00C644D1" w:rsidRPr="00743A2A" w:rsidRDefault="00C644D1" w:rsidP="00C644D1">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Tăng doanh số bán hàng</w:t>
      </w:r>
    </w:p>
    <w:p w14:paraId="3CF82998" w14:textId="77777777" w:rsidR="00C644D1" w:rsidRPr="00743A2A" w:rsidRDefault="00C644D1" w:rsidP="00C644D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Giảm</w:t>
      </w:r>
      <w:r w:rsidRPr="00743A2A">
        <w:rPr>
          <w:rFonts w:ascii="Times New Roman" w:hAnsi="Times New Roman" w:cs="Times New Roman"/>
          <w:sz w:val="24"/>
          <w:szCs w:val="24"/>
        </w:rPr>
        <w:t xml:space="preserve"> bớt công việc của nhân viên bán hàng , tạo hiệu quả công việc</w:t>
      </w:r>
    </w:p>
    <w:p w14:paraId="176075BA" w14:textId="77777777" w:rsidR="00C644D1" w:rsidRPr="00743A2A" w:rsidRDefault="00C644D1" w:rsidP="00C644D1">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kho chính xác , hiệu quả</w:t>
      </w:r>
    </w:p>
    <w:p w14:paraId="6A911B50" w14:textId="77777777" w:rsidR="00C644D1" w:rsidRPr="00743A2A" w:rsidRDefault="00C644D1" w:rsidP="00C644D1">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lastRenderedPageBreak/>
        <w:t>Quản lý chiến dịch marketing</w:t>
      </w:r>
    </w:p>
    <w:p w14:paraId="5BD1B57C" w14:textId="77777777" w:rsidR="00C644D1" w:rsidRPr="00743A2A" w:rsidRDefault="00C644D1" w:rsidP="00C644D1">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Thống kê một cách chính xác và chi tiết</w:t>
      </w:r>
    </w:p>
    <w:p w14:paraId="172C45B1" w14:textId="77777777" w:rsidR="00C644D1" w:rsidRPr="00743A2A" w:rsidRDefault="00C644D1" w:rsidP="00C644D1">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Nhược Điểm:</w:t>
      </w:r>
    </w:p>
    <w:p w14:paraId="187A6381" w14:textId="77777777" w:rsidR="00C644D1" w:rsidRPr="00743A2A" w:rsidRDefault="00C644D1" w:rsidP="00C644D1">
      <w:pPr>
        <w:pStyle w:val="ListParagraph"/>
        <w:numPr>
          <w:ilvl w:val="1"/>
          <w:numId w:val="4"/>
        </w:numPr>
        <w:rPr>
          <w:rFonts w:ascii="Times New Roman" w:hAnsi="Times New Roman" w:cs="Times New Roman"/>
          <w:sz w:val="24"/>
          <w:szCs w:val="24"/>
        </w:rPr>
      </w:pPr>
      <w:r w:rsidRPr="00743A2A">
        <w:rPr>
          <w:rFonts w:ascii="Times New Roman" w:hAnsi="Times New Roman" w:cs="Times New Roman"/>
          <w:sz w:val="24"/>
          <w:szCs w:val="24"/>
        </w:rPr>
        <w:t>Việc sử dụng hệ thống tin học có thể dẫn đến việc bị tấn công.</w:t>
      </w:r>
    </w:p>
    <w:p w14:paraId="2A481B4A" w14:textId="77777777" w:rsidR="00C644D1" w:rsidRDefault="00C644D1" w:rsidP="00C644D1">
      <w:pPr>
        <w:pStyle w:val="Heading1"/>
        <w:tabs>
          <w:tab w:val="clear" w:pos="612"/>
          <w:tab w:val="num" w:pos="432"/>
        </w:tabs>
        <w:ind w:left="432"/>
      </w:pPr>
      <w:bookmarkStart w:id="28" w:name="_Toc527975135"/>
      <w:bookmarkStart w:id="29" w:name="_Toc532205176"/>
      <w:bookmarkStart w:id="30" w:name="_Toc527975136"/>
      <w:r>
        <w:t>Ước lượng</w:t>
      </w:r>
      <w:bookmarkEnd w:id="28"/>
      <w:bookmarkEnd w:id="29"/>
    </w:p>
    <w:p w14:paraId="2B4BAE0A" w14:textId="77777777" w:rsidR="00C644D1" w:rsidRDefault="00C644D1" w:rsidP="00C644D1">
      <w:pPr>
        <w:pStyle w:val="Heading2"/>
      </w:pPr>
      <w:bookmarkStart w:id="31" w:name="_Toc532205177"/>
      <w:r>
        <w:t>Ước lượng tính năng</w:t>
      </w:r>
      <w:bookmarkEnd w:id="30"/>
      <w:bookmarkEnd w:id="31"/>
    </w:p>
    <w:p w14:paraId="11608C67" w14:textId="77777777" w:rsidR="00C644D1" w:rsidRPr="00016896"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3FF70BEE"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391925D"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danh mục đa cấp</w:t>
      </w:r>
    </w:p>
    <w:p w14:paraId="02A8B8A7"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DC0A15B"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nhanh</w:t>
      </w:r>
    </w:p>
    <w:p w14:paraId="01FAECDE"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25DABBC"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Bộ lọc sản phẩm đa năng</w:t>
      </w:r>
    </w:p>
    <w:p w14:paraId="2E920FC9" w14:textId="77777777" w:rsidR="00C644D1" w:rsidRPr="00016896" w:rsidRDefault="00C644D1" w:rsidP="00C644D1">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34745D40"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từ khóa, danh mục, giá</w:t>
      </w:r>
    </w:p>
    <w:p w14:paraId="6F2A21CF"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E5FFFEE"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nhiều ảnh mô tả cho sản phẩm</w:t>
      </w:r>
    </w:p>
    <w:p w14:paraId="03EA1F83"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7C79418"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ảnh sản phẩm dạng slide show đẹp mắt</w:t>
      </w:r>
    </w:p>
    <w:p w14:paraId="4E893CB4"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01EA9305"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thông số (Mã hàng, bảo hành,  màu sắc, kích thước…)</w:t>
      </w:r>
    </w:p>
    <w:p w14:paraId="1F16E130"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BC9B506"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kích thước ảnh</w:t>
      </w:r>
    </w:p>
    <w:p w14:paraId="143275B5"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EDA6204"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Zoom ảnh khi xem sản phẩm</w:t>
      </w:r>
    </w:p>
    <w:p w14:paraId="4AEF154F"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1115A3B"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khuyến mại, giảm giá</w:t>
      </w:r>
    </w:p>
    <w:p w14:paraId="21BF5DCE"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57E6F8B"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Đánh giá, bình luận sản phẩm</w:t>
      </w:r>
    </w:p>
    <w:p w14:paraId="1E89FAD2"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2E67FD2B"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sản phẩm liên quan</w:t>
      </w:r>
    </w:p>
    <w:p w14:paraId="66681AE8"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2DD30A4"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thuộc tính sản phẩm</w:t>
      </w:r>
    </w:p>
    <w:p w14:paraId="3A9FCECF" w14:textId="77777777" w:rsidR="00C644D1" w:rsidRPr="00743A2A" w:rsidRDefault="00C644D1" w:rsidP="00C644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FCD9CC4" w14:textId="77777777" w:rsidR="00C644D1" w:rsidRPr="00743A2A" w:rsidRDefault="00C644D1" w:rsidP="00C644D1">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Thông tin giá: Giá bán, giá thị trường, liên hệ để có giá mới nhất.</w:t>
      </w:r>
    </w:p>
    <w:p w14:paraId="2E03BC35"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60580F26" w14:textId="77777777" w:rsidR="00C644D1" w:rsidRPr="00743A2A"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Đặt hàng &amp; Gửi đơn hàng:</w:t>
      </w:r>
    </w:p>
    <w:p w14:paraId="2D4A131A"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DCB8E50"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Cơ chế gợi ý sản phẩm thông minh</w:t>
      </w:r>
    </w:p>
    <w:p w14:paraId="551F3993"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F0A42E"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Giỏ hàng trực quan</w:t>
      </w:r>
    </w:p>
    <w:p w14:paraId="0FD74225"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0113937"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Tính năng giỏ hàng chuyên nghiệp, dễ dùng</w:t>
      </w:r>
    </w:p>
    <w:p w14:paraId="3FCCE087"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1CE63F3"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Thêm vào giỏ hàng bằng một click</w:t>
      </w:r>
    </w:p>
    <w:p w14:paraId="55DD3100"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1ADB108"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thông tin giỏ hàng</w:t>
      </w:r>
    </w:p>
    <w:p w14:paraId="1F6D4631"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E2A87D0"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Xóa sản phẩm khỏi giỏ hàng</w:t>
      </w:r>
    </w:p>
    <w:p w14:paraId="00A91161"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10C6F68"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đơn hàng để đặt hàng</w:t>
      </w:r>
    </w:p>
    <w:p w14:paraId="051AD954"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21023C9"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Đặt hàng không cần tài khoản/ Đã có tài khoản</w:t>
      </w:r>
    </w:p>
    <w:p w14:paraId="7039BFAA"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27AE174"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Quy trình thanh toán và đặt hàng mới</w:t>
      </w:r>
    </w:p>
    <w:p w14:paraId="6F28135A"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6F7B5968" w14:textId="77777777" w:rsidR="00C644D1" w:rsidRPr="00743A2A"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kho hàng:</w:t>
      </w:r>
    </w:p>
    <w:p w14:paraId="6A21D268"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E91C1B7" w14:textId="77777777" w:rsidR="00C644D1" w:rsidRPr="00743A2A" w:rsidRDefault="00C644D1" w:rsidP="00C644D1">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Tổ chức danh mục sản phẩm đa cấp</w:t>
      </w:r>
    </w:p>
    <w:p w14:paraId="28C14C78"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A9F59E8"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Sắp xếp danh mục linh hoạt</w:t>
      </w:r>
    </w:p>
    <w:p w14:paraId="6E48E99A"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E36AE5B"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danh mục</w:t>
      </w:r>
    </w:p>
    <w:p w14:paraId="12CBCB2D"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F3E4967"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danh sách sản phẩm</w:t>
      </w:r>
    </w:p>
    <w:p w14:paraId="0392B5E9"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E5955AE"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Lọc, tìm kiếm sản phẩm theo nhiều tiêu chí</w:t>
      </w:r>
    </w:p>
    <w:p w14:paraId="3438CA3B"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B300FF"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sản phẩm</w:t>
      </w:r>
    </w:p>
    <w:p w14:paraId="4B39D5A8"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C66F85"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trạng thái còn hàng/hết hàng</w:t>
      </w:r>
    </w:p>
    <w:p w14:paraId="4BB0F17F"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E2D671B"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thông số cho hàng hóa</w:t>
      </w:r>
    </w:p>
    <w:p w14:paraId="0ED96C13"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613D2A5"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các thông số phù hợp (Mã hàng, bảo hành, màu sắc, kích thước…)</w:t>
      </w:r>
    </w:p>
    <w:p w14:paraId="0184D132"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F5A290E"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sửa, xóa sản phẩm</w:t>
      </w:r>
    </w:p>
    <w:p w14:paraId="20E5D947"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CCD39E8"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VAT</w:t>
      </w:r>
    </w:p>
    <w:p w14:paraId="58334D33"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3258827"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Cảnh báo khi hết hàng</w:t>
      </w:r>
    </w:p>
    <w:p w14:paraId="11E505DB"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A1E5331"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thuộc tính sản phẩm</w:t>
      </w:r>
    </w:p>
    <w:p w14:paraId="186A2DDC"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C6E0718"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copy/paste thông tin từ website khác</w:t>
      </w:r>
    </w:p>
    <w:p w14:paraId="64130A12"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9763306"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giá cùng lúc hàng trăm sản phẩm…</w:t>
      </w:r>
    </w:p>
    <w:p w14:paraId="569048E4"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8493941" w14:textId="77777777" w:rsidR="00C644D1" w:rsidRPr="00743A2A"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đơn hàng:</w:t>
      </w:r>
    </w:p>
    <w:p w14:paraId="2C265811"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60D5BEA"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Tiếp nhận đơn đặt hàng trực tuyến</w:t>
      </w:r>
    </w:p>
    <w:p w14:paraId="598C14BF"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E04BD13"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sản phẩm, giá trị đơn hàng</w:t>
      </w:r>
    </w:p>
    <w:p w14:paraId="46D66C00"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AFA1DA2"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người đặt hàng</w:t>
      </w:r>
    </w:p>
    <w:p w14:paraId="584F9D54"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537251"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Xử lý và thay đổi trạng thái đơn hàng</w:t>
      </w:r>
    </w:p>
    <w:p w14:paraId="795535E2"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501229A"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vết, ghi chú thông tin đơn hàng</w:t>
      </w:r>
    </w:p>
    <w:p w14:paraId="27994AEF"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EDC7643"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hủy đơn hàng</w:t>
      </w:r>
    </w:p>
    <w:p w14:paraId="2AB1AE1A"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D70D30A"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đơn hàng thành công</w:t>
      </w:r>
    </w:p>
    <w:p w14:paraId="6C5D1E4A"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B60003B" w14:textId="77777777" w:rsidR="00C644D1" w:rsidRPr="00743A2A"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 xml:space="preserve">Quản lý khách hàng: </w:t>
      </w:r>
    </w:p>
    <w:p w14:paraId="3CF5C14F"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B05C06D"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thông tin khách hàng</w:t>
      </w:r>
    </w:p>
    <w:p w14:paraId="66B3EF6F"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FF56D5D"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tên, email, điện thoại, nhóm</w:t>
      </w:r>
    </w:p>
    <w:p w14:paraId="25713BD0"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1068CB"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mới khách hàng</w:t>
      </w:r>
    </w:p>
    <w:p w14:paraId="0490D924" w14:textId="77777777" w:rsidR="00C644D1" w:rsidRPr="00743A2A" w:rsidRDefault="00C644D1" w:rsidP="00C644D1">
      <w:pPr>
        <w:pStyle w:val="ListParagraph"/>
        <w:rPr>
          <w:rFonts w:ascii="Times New Roman" w:eastAsia="Times New Roman" w:hAnsi="Times New Roman" w:cs="Times New Roman"/>
          <w:color w:val="616161"/>
          <w:sz w:val="24"/>
          <w:szCs w:val="24"/>
          <w:lang w:eastAsia="en-US" w:bidi="ar-SA"/>
        </w:rPr>
      </w:pPr>
    </w:p>
    <w:p w14:paraId="43E6DFB1"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Khách hàng chỉnh sửa thông tin cá nhân.</w:t>
      </w:r>
    </w:p>
    <w:p w14:paraId="0B206A30" w14:textId="77777777" w:rsidR="00C644D1" w:rsidRPr="00743A2A" w:rsidRDefault="00C644D1" w:rsidP="00C644D1">
      <w:pPr>
        <w:pStyle w:val="ListParagraph"/>
        <w:rPr>
          <w:rFonts w:ascii="Times New Roman" w:eastAsia="Times New Roman" w:hAnsi="Times New Roman" w:cs="Times New Roman"/>
          <w:color w:val="616161"/>
          <w:sz w:val="24"/>
          <w:szCs w:val="24"/>
          <w:lang w:eastAsia="en-US" w:bidi="ar-SA"/>
        </w:rPr>
      </w:pPr>
    </w:p>
    <w:p w14:paraId="75966197"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thực các thông tin khách hàng(email,sđt…)</w:t>
      </w:r>
    </w:p>
    <w:p w14:paraId="252AD9DD"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7F4BE6F"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33AAFA6"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D712893" w14:textId="77777777" w:rsidR="00C644D1" w:rsidRPr="00743A2A"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Thanh toán &amp; Vận chuyển:</w:t>
      </w:r>
    </w:p>
    <w:p w14:paraId="792E9539"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1FAC5D"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hình thức thanh toán trực tuyến</w:t>
      </w:r>
    </w:p>
    <w:p w14:paraId="59241A9D"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91DE707"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Paypal</w:t>
      </w:r>
    </w:p>
    <w:p w14:paraId="6B34EA42"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80BC356"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Baokim.vn</w:t>
      </w:r>
    </w:p>
    <w:p w14:paraId="2651A0AC"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48DA593"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Nganluong.vn</w:t>
      </w:r>
    </w:p>
    <w:p w14:paraId="6915CFFE"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D92A14"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cơ chế vận chuyển</w:t>
      </w:r>
    </w:p>
    <w:p w14:paraId="1A2FFCD6"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3E0360BB" w14:textId="77777777" w:rsidR="00C644D1" w:rsidRPr="00743A2A" w:rsidRDefault="00C644D1" w:rsidP="00C644D1">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Tiếp thị &amp; Khuyến mại:</w:t>
      </w:r>
    </w:p>
    <w:p w14:paraId="22A2A83F" w14:textId="77777777" w:rsidR="00C644D1" w:rsidRPr="00743A2A" w:rsidRDefault="00C644D1" w:rsidP="00C644D1">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p>
    <w:p w14:paraId="551D4935"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F8E6BAA"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Có Thể Trực tiếp chat , gọi điện  với khách hàng qua hệ thống </w:t>
      </w:r>
    </w:p>
    <w:p w14:paraId="75C54ACC"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CD35F7C"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Đăng tải các nhóm sản phẩm khuyến mãi lên trang chủ hoặc vị trí bất kỳ trên website</w:t>
      </w:r>
    </w:p>
    <w:p w14:paraId="4402D6C3"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BF5D1F4"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Tạo các banner cho chiến dịch khuyến mãi</w:t>
      </w:r>
    </w:p>
    <w:p w14:paraId="608452AF" w14:textId="77777777" w:rsidR="00C644D1" w:rsidRPr="00743A2A" w:rsidRDefault="00C644D1" w:rsidP="00C644D1">
      <w:pPr>
        <w:pStyle w:val="ListParagraph"/>
        <w:rPr>
          <w:rFonts w:ascii="Times New Roman" w:eastAsia="Times New Roman" w:hAnsi="Times New Roman" w:cs="Times New Roman"/>
          <w:color w:val="616161"/>
          <w:sz w:val="24"/>
          <w:szCs w:val="24"/>
          <w:lang w:eastAsia="en-US" w:bidi="ar-SA"/>
        </w:rPr>
      </w:pPr>
    </w:p>
    <w:p w14:paraId="4F64E3A2"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Thiết lập các nhóm sản phẩm khuyến mãi, giảm giá, hàng mới, hàng sắp về…</w:t>
      </w:r>
    </w:p>
    <w:p w14:paraId="6C7D9271"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867FC07"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83C5F80"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chiến dịch marketing qua email</w:t>
      </w:r>
    </w:p>
    <w:p w14:paraId="7F288BDC"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18A795F"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email đến hàng trăm nghìn khách hàng</w:t>
      </w:r>
    </w:p>
    <w:p w14:paraId="485F147E" w14:textId="77777777" w:rsidR="00C644D1" w:rsidRPr="00743A2A" w:rsidRDefault="00C644D1" w:rsidP="00C644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A1FD98" w14:textId="77777777" w:rsidR="00C644D1" w:rsidRPr="00743A2A" w:rsidRDefault="00C644D1" w:rsidP="00C644D1">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các chiến dịch đã thực hiện</w:t>
      </w:r>
    </w:p>
    <w:p w14:paraId="1B8A5F34" w14:textId="77777777" w:rsidR="00C644D1" w:rsidRDefault="00C644D1" w:rsidP="00C644D1">
      <w:pPr>
        <w:pStyle w:val="Heading2"/>
      </w:pPr>
      <w:bookmarkStart w:id="32" w:name="_Toc527975137"/>
      <w:bookmarkStart w:id="33" w:name="_Toc532205178"/>
      <w:r>
        <w:t>Ước lượng cách tích hợp hệ thống</w:t>
      </w:r>
      <w:bookmarkEnd w:id="32"/>
      <w:bookmarkEnd w:id="33"/>
    </w:p>
    <w:p w14:paraId="2672FD1A" w14:textId="77777777" w:rsidR="00C644D1" w:rsidRPr="00743A2A" w:rsidRDefault="00C644D1" w:rsidP="00C644D1">
      <w:pPr>
        <w:ind w:left="180"/>
        <w:rPr>
          <w:rFonts w:ascii="Times New Roman" w:hAnsi="Times New Roman" w:cs="Times New Roman"/>
          <w:sz w:val="24"/>
          <w:szCs w:val="24"/>
        </w:rPr>
      </w:pPr>
      <w:r w:rsidRPr="00743A2A">
        <w:rPr>
          <w:rFonts w:ascii="Times New Roman" w:hAnsi="Times New Roman" w:cs="Times New Roman"/>
          <w:sz w:val="24"/>
          <w:szCs w:val="24"/>
        </w:rPr>
        <w:t>-Tích hợp hệ thống :</w:t>
      </w:r>
    </w:p>
    <w:p w14:paraId="24648332"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Máy chủ </w:t>
      </w:r>
    </w:p>
    <w:p w14:paraId="3F09EA35"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Hạ Tầng Mạng Nội Bộ</w:t>
      </w:r>
    </w:p>
    <w:p w14:paraId="7A6AD34F"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Cở sở dữ liệu :mysql</w:t>
      </w:r>
    </w:p>
    <w:p w14:paraId="6F3978A7"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Các hệ thống thanh toán (paypal,baokim,…)</w:t>
      </w:r>
    </w:p>
    <w:p w14:paraId="0AD6A1B9"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Office (excel) và cơ sở dữ liệu</w:t>
      </w:r>
    </w:p>
    <w:p w14:paraId="6706DDD8"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Facebook api</w:t>
      </w:r>
    </w:p>
    <w:p w14:paraId="0D7984AF" w14:textId="77777777" w:rsidR="00C644D1" w:rsidRPr="00743A2A" w:rsidRDefault="00C644D1" w:rsidP="00C644D1">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Antbuddy (Hệ thống gọi điện chắm sóc khách hàng)</w:t>
      </w:r>
    </w:p>
    <w:p w14:paraId="09E3DF8E" w14:textId="77777777" w:rsidR="00C644D1" w:rsidRDefault="00C644D1" w:rsidP="00C644D1">
      <w:pPr>
        <w:pStyle w:val="Heading2"/>
      </w:pPr>
      <w:bookmarkStart w:id="34" w:name="_Toc527975138"/>
      <w:bookmarkStart w:id="35" w:name="_Toc532205179"/>
      <w:r>
        <w:t>Ước lượng thời gian</w:t>
      </w:r>
      <w:bookmarkEnd w:id="34"/>
      <w:bookmarkEnd w:id="35"/>
    </w:p>
    <w:p w14:paraId="060403FC" w14:textId="77777777" w:rsidR="00C644D1" w:rsidRPr="00743A2A" w:rsidRDefault="00C644D1" w:rsidP="00C644D1">
      <w:pPr>
        <w:ind w:firstLine="180"/>
        <w:rPr>
          <w:rFonts w:ascii="Times New Roman" w:hAnsi="Times New Roman" w:cs="Times New Roman"/>
          <w:sz w:val="24"/>
          <w:szCs w:val="24"/>
        </w:rPr>
      </w:pPr>
      <w:r w:rsidRPr="00743A2A">
        <w:rPr>
          <w:rFonts w:ascii="Times New Roman" w:hAnsi="Times New Roman" w:cs="Times New Roman"/>
          <w:sz w:val="24"/>
          <w:szCs w:val="24"/>
        </w:rPr>
        <w:t>3 Tháng , Phân chia thành các giai đoạn: Khảo sát, Xây dựng , kiểm thử, Nghiệm thu.</w:t>
      </w:r>
    </w:p>
    <w:p w14:paraId="63199344" w14:textId="77777777" w:rsidR="00C644D1" w:rsidRDefault="00C644D1" w:rsidP="00C644D1">
      <w:pPr>
        <w:pStyle w:val="Heading2"/>
      </w:pPr>
      <w:bookmarkStart w:id="36" w:name="_Toc527975139"/>
      <w:bookmarkStart w:id="37" w:name="_Toc532205180"/>
      <w:r>
        <w:t>Ước lượng rủi ro</w:t>
      </w:r>
      <w:bookmarkEnd w:id="36"/>
      <w:bookmarkEnd w:id="37"/>
    </w:p>
    <w:p w14:paraId="673384CC"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Các rủi ro có thể:</w:t>
      </w:r>
    </w:p>
    <w:p w14:paraId="3E7A71EE" w14:textId="77777777" w:rsidR="00C644D1" w:rsidRPr="00743A2A" w:rsidRDefault="00C644D1" w:rsidP="00C644D1">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Bảo mật : bị tấn công mất thông tin khách hàng.</w:t>
      </w:r>
    </w:p>
    <w:p w14:paraId="7A719FE8" w14:textId="77777777" w:rsidR="00C644D1" w:rsidRPr="00743A2A" w:rsidRDefault="00C644D1" w:rsidP="00C644D1">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Sử dụng hệ thống tường lửa , phương án backup dữ liệu.</w:t>
      </w:r>
    </w:p>
    <w:p w14:paraId="74108F6C" w14:textId="77777777" w:rsidR="00C644D1" w:rsidRPr="00743A2A" w:rsidRDefault="00C644D1" w:rsidP="00C644D1">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Nhân sự : Sơn Chuẩn bị nghỉ việc.</w:t>
      </w:r>
    </w:p>
    <w:p w14:paraId="3A5B2416" w14:textId="77777777" w:rsidR="00C644D1" w:rsidRPr="00743A2A" w:rsidRDefault="00C644D1" w:rsidP="00C644D1">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 Tuyển dụng nhân sự và training dự án trước khi sơn nghỉ việc</w:t>
      </w:r>
    </w:p>
    <w:p w14:paraId="55843197" w14:textId="77777777" w:rsidR="00C644D1" w:rsidRPr="00743A2A" w:rsidRDefault="00C644D1" w:rsidP="00C644D1">
      <w:pPr>
        <w:pStyle w:val="ListParagraph"/>
        <w:numPr>
          <w:ilvl w:val="0"/>
          <w:numId w:val="11"/>
        </w:numPr>
        <w:rPr>
          <w:rFonts w:ascii="Times New Roman" w:hAnsi="Times New Roman" w:cs="Times New Roman"/>
          <w:sz w:val="24"/>
          <w:szCs w:val="24"/>
        </w:rPr>
      </w:pPr>
      <w:r w:rsidRPr="00743A2A">
        <w:rPr>
          <w:rFonts w:ascii="Times New Roman" w:hAnsi="Times New Roman" w:cs="Times New Roman"/>
          <w:sz w:val="24"/>
          <w:szCs w:val="24"/>
        </w:rPr>
        <w:t>Khách hàng thay đổi thiết kế :</w:t>
      </w:r>
    </w:p>
    <w:p w14:paraId="4B6F4047" w14:textId="77777777" w:rsidR="00C644D1" w:rsidRPr="00743A2A" w:rsidRDefault="00C644D1" w:rsidP="00C644D1">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:Thống nhất với khách hàng và hạn chế sự thay đổi của khách hàng.</w:t>
      </w:r>
    </w:p>
    <w:p w14:paraId="0601B625" w14:textId="77777777" w:rsidR="00C644D1" w:rsidRDefault="00C644D1" w:rsidP="00C644D1">
      <w:pPr>
        <w:pStyle w:val="Heading2"/>
      </w:pPr>
      <w:bookmarkStart w:id="38" w:name="_Toc527975140"/>
      <w:bookmarkStart w:id="39" w:name="_Toc532205181"/>
      <w:r>
        <w:t>Xác định các hạng mục kiểm thử</w:t>
      </w:r>
      <w:bookmarkEnd w:id="38"/>
      <w:bookmarkEnd w:id="39"/>
    </w:p>
    <w:p w14:paraId="0AB54E76" w14:textId="77777777" w:rsidR="00C644D1" w:rsidRPr="006973B3" w:rsidRDefault="00C644D1" w:rsidP="00C644D1">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688FAE00" w14:textId="77777777" w:rsidR="00C644D1" w:rsidRPr="00743A2A" w:rsidRDefault="00C644D1" w:rsidP="00C644D1">
      <w:pPr>
        <w:widowControl/>
        <w:numPr>
          <w:ilvl w:val="0"/>
          <w:numId w:val="14"/>
        </w:numPr>
        <w:tabs>
          <w:tab w:val="clear" w:pos="720"/>
          <w:tab w:val="num" w:pos="900"/>
        </w:tabs>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Function testing - kiểm tra chức năng</w:t>
      </w:r>
    </w:p>
    <w:p w14:paraId="6B132B7C" w14:textId="77777777" w:rsidR="00C644D1" w:rsidRPr="00743A2A" w:rsidRDefault="00C644D1" w:rsidP="00C644D1">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User interface testing - kiểm tra giao diện người sử dụng</w:t>
      </w:r>
    </w:p>
    <w:p w14:paraId="59782D0E" w14:textId="77777777" w:rsidR="00C644D1" w:rsidRPr="00743A2A" w:rsidRDefault="00C644D1" w:rsidP="00C644D1">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Data &amp; database integrity testing - kiểm tra DL &amp; tích hợp DL</w:t>
      </w:r>
    </w:p>
    <w:p w14:paraId="72655969" w14:textId="77777777" w:rsidR="00C644D1" w:rsidRPr="00743A2A" w:rsidRDefault="00C644D1" w:rsidP="00C644D1">
      <w:pPr>
        <w:pStyle w:val="NormalWeb"/>
        <w:numPr>
          <w:ilvl w:val="0"/>
          <w:numId w:val="14"/>
        </w:numPr>
        <w:ind w:left="540"/>
        <w:jc w:val="left"/>
        <w:rPr>
          <w:sz w:val="24"/>
        </w:rPr>
      </w:pPr>
      <w:r w:rsidRPr="00743A2A">
        <w:rPr>
          <w:sz w:val="24"/>
        </w:rPr>
        <w:t>Business cycle testing - kiểm tra chu trình nghiệp vụ</w:t>
      </w:r>
    </w:p>
    <w:p w14:paraId="3523FD7E" w14:textId="77777777" w:rsidR="00C644D1" w:rsidRPr="006973B3" w:rsidRDefault="00C644D1" w:rsidP="00C644D1">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lastRenderedPageBreak/>
        <w:t>Performance testing - kiểm tra hiệu xuất</w:t>
      </w:r>
    </w:p>
    <w:p w14:paraId="40C0976D" w14:textId="77777777" w:rsidR="00C644D1" w:rsidRPr="00743A2A" w:rsidRDefault="00C644D1" w:rsidP="00C644D1">
      <w:pPr>
        <w:pStyle w:val="NormalWeb"/>
        <w:numPr>
          <w:ilvl w:val="0"/>
          <w:numId w:val="14"/>
        </w:numPr>
        <w:ind w:left="540"/>
        <w:jc w:val="left"/>
        <w:rPr>
          <w:sz w:val="24"/>
        </w:rPr>
      </w:pPr>
      <w:r w:rsidRPr="00743A2A">
        <w:rPr>
          <w:sz w:val="24"/>
        </w:rPr>
        <w:t>Performance profiling</w:t>
      </w:r>
    </w:p>
    <w:p w14:paraId="377E0378" w14:textId="77777777" w:rsidR="00C644D1" w:rsidRPr="00743A2A" w:rsidRDefault="00C644D1" w:rsidP="00C644D1">
      <w:pPr>
        <w:pStyle w:val="NormalWeb"/>
        <w:numPr>
          <w:ilvl w:val="0"/>
          <w:numId w:val="14"/>
        </w:numPr>
        <w:ind w:left="540"/>
        <w:jc w:val="left"/>
        <w:rPr>
          <w:sz w:val="24"/>
        </w:rPr>
      </w:pPr>
      <w:r w:rsidRPr="00743A2A">
        <w:rPr>
          <w:sz w:val="24"/>
        </w:rPr>
        <w:t>Load testing</w:t>
      </w:r>
    </w:p>
    <w:p w14:paraId="7857E862" w14:textId="77777777" w:rsidR="00C644D1" w:rsidRPr="00743A2A" w:rsidRDefault="00C644D1" w:rsidP="00C644D1">
      <w:pPr>
        <w:pStyle w:val="NormalWeb"/>
        <w:numPr>
          <w:ilvl w:val="0"/>
          <w:numId w:val="14"/>
        </w:numPr>
        <w:ind w:left="540"/>
        <w:jc w:val="left"/>
        <w:rPr>
          <w:sz w:val="24"/>
        </w:rPr>
      </w:pPr>
      <w:r w:rsidRPr="00743A2A">
        <w:rPr>
          <w:sz w:val="24"/>
        </w:rPr>
        <w:t>Sự chính xác của hệ thống.</w:t>
      </w:r>
    </w:p>
    <w:p w14:paraId="5F7AF6FA" w14:textId="77777777" w:rsidR="00C644D1" w:rsidRPr="006973B3" w:rsidRDefault="00C644D1" w:rsidP="00C644D1">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0B61CCEF" w14:textId="77777777" w:rsidR="00C644D1" w:rsidRDefault="00C644D1" w:rsidP="00C644D1">
      <w:pPr>
        <w:pStyle w:val="Caption"/>
        <w:ind w:left="180"/>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41FFA6D2" w14:textId="77777777" w:rsidR="00C644D1" w:rsidRPr="00743A2A" w:rsidRDefault="00C644D1" w:rsidP="00C644D1">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Ứng dụng có lưu trữ các dữ liệu đã nhập vào cơ sở dữ liệu?</w:t>
      </w:r>
    </w:p>
    <w:p w14:paraId="07AF9066" w14:textId="77777777" w:rsidR="00C644D1" w:rsidRPr="00743A2A" w:rsidRDefault="00C644D1" w:rsidP="00C644D1">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Trong suốt tiến trình có dữ liệu nào bị mất không?</w:t>
      </w:r>
    </w:p>
    <w:p w14:paraId="75433ED1" w14:textId="77777777" w:rsidR="00C644D1" w:rsidRPr="00743A2A" w:rsidRDefault="00C644D1" w:rsidP="00C644D1">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Một phần dữ liệu đã thực hiện không nên được lưu lại.</w:t>
      </w:r>
    </w:p>
    <w:p w14:paraId="2FCDC6BF" w14:textId="77777777" w:rsidR="00C644D1" w:rsidRPr="00743A2A" w:rsidRDefault="00C644D1" w:rsidP="00C644D1">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Người dùng trái phép không được xem hoặc truy cập thông tin của người dùng.</w:t>
      </w:r>
    </w:p>
    <w:p w14:paraId="044E59BE" w14:textId="77777777" w:rsidR="00C644D1" w:rsidRPr="006973B3" w:rsidRDefault="00C644D1" w:rsidP="00C644D1"/>
    <w:p w14:paraId="4CD58505" w14:textId="77777777" w:rsidR="00C644D1" w:rsidRPr="00C636C5" w:rsidRDefault="00C644D1" w:rsidP="00C644D1">
      <w:pPr>
        <w:rPr>
          <w:rFonts w:ascii="Times New Roman" w:hAnsi="Times New Roman" w:cs="Times New Roman"/>
          <w:sz w:val="26"/>
          <w:szCs w:val="26"/>
        </w:rPr>
      </w:pPr>
    </w:p>
    <w:p w14:paraId="365CF718" w14:textId="77777777" w:rsidR="00C644D1" w:rsidRDefault="00C644D1" w:rsidP="00C644D1">
      <w:pPr>
        <w:pStyle w:val="Heading2"/>
      </w:pPr>
      <w:bookmarkStart w:id="40" w:name="_Toc527975141"/>
      <w:bookmarkStart w:id="41" w:name="_Toc532205182"/>
      <w:r>
        <w:t>Ước lượng cách thức triển khai/cài đặt</w:t>
      </w:r>
      <w:bookmarkEnd w:id="40"/>
      <w:bookmarkEnd w:id="41"/>
    </w:p>
    <w:p w14:paraId="27802B3D" w14:textId="77777777" w:rsidR="00C644D1" w:rsidRPr="00743A2A" w:rsidRDefault="00C644D1" w:rsidP="00C644D1">
      <w:pPr>
        <w:ind w:left="180"/>
        <w:rPr>
          <w:rFonts w:ascii="Times New Roman" w:hAnsi="Times New Roman" w:cs="Times New Roman"/>
          <w:sz w:val="24"/>
          <w:szCs w:val="24"/>
        </w:rPr>
      </w:pPr>
      <w:r w:rsidRPr="00743A2A">
        <w:rPr>
          <w:rFonts w:ascii="Times New Roman" w:hAnsi="Times New Roman" w:cs="Times New Roman"/>
          <w:sz w:val="24"/>
          <w:szCs w:val="24"/>
        </w:rPr>
        <w:t>-Server : Mua mới</w:t>
      </w:r>
    </w:p>
    <w:p w14:paraId="7B077CA0" w14:textId="77777777" w:rsidR="00C644D1" w:rsidRPr="00743A2A" w:rsidRDefault="00C644D1" w:rsidP="00C644D1">
      <w:pPr>
        <w:pStyle w:val="NormalWeb"/>
        <w:shd w:val="clear" w:color="auto" w:fill="FFFFFF"/>
        <w:spacing w:before="0" w:beforeAutospacing="0" w:after="150" w:afterAutospacing="0"/>
        <w:ind w:left="180"/>
        <w:rPr>
          <w:color w:val="333333"/>
          <w:sz w:val="24"/>
        </w:rPr>
      </w:pPr>
      <w:r w:rsidRPr="00743A2A">
        <w:rPr>
          <w:sz w:val="24"/>
        </w:rPr>
        <w:t>-</w:t>
      </w:r>
      <w:r w:rsidRPr="00743A2A">
        <w:rPr>
          <w:color w:val="333333"/>
          <w:sz w:val="24"/>
        </w:rPr>
        <w:t> Triển khai thiết bị dẫn (ống nhựa, nẹp…).</w:t>
      </w:r>
    </w:p>
    <w:p w14:paraId="6945128A"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Triển khai hệ thống cáp mạng theo sơ đồ thiết kế.</w:t>
      </w:r>
    </w:p>
    <w:p w14:paraId="19E52143"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Đánh dấu dây cáp và kết nối vào Switch.</w:t>
      </w:r>
    </w:p>
    <w:p w14:paraId="0639B4C0"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6ED7E012"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thống cho toàn bộ các máy tính.</w:t>
      </w:r>
    </w:p>
    <w:p w14:paraId="6ABC06D3"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điều hành Linux cho Server.</w:t>
      </w:r>
    </w:p>
    <w:p w14:paraId="4A5EC942"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truyền tải mạng và các dịch vụ mạng.</w:t>
      </w:r>
    </w:p>
    <w:p w14:paraId="315BC570"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server: tạo nhóm người dùng (theo phòng ban, theo tính chất công việc).</w:t>
      </w:r>
    </w:p>
    <w:p w14:paraId="28B23913"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Thiết lập tài khoản người dùng</w:t>
      </w:r>
    </w:p>
    <w:p w14:paraId="58444A25"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người dùng</w:t>
      </w:r>
    </w:p>
    <w:p w14:paraId="4EDD48C7"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chương trình ứng dụng mạng</w:t>
      </w:r>
    </w:p>
    <w:p w14:paraId="1A3DE43F"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các máy con</w:t>
      </w:r>
    </w:p>
    <w:p w14:paraId="5369F238" w14:textId="77777777" w:rsidR="00C644D1" w:rsidRPr="00743A2A"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227E2410" w14:textId="77777777" w:rsidR="00C644D1" w:rsidRPr="00016896" w:rsidRDefault="00C644D1" w:rsidP="00C644D1">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6"/>
          <w:szCs w:val="26"/>
          <w:lang w:eastAsia="en-US" w:bidi="ar-SA"/>
        </w:rPr>
      </w:pPr>
      <w:r w:rsidRPr="00743A2A">
        <w:rPr>
          <w:rFonts w:ascii="Times New Roman" w:eastAsia="Times New Roman" w:hAnsi="Times New Roman" w:cs="Times New Roman"/>
          <w:color w:val="333333"/>
          <w:sz w:val="24"/>
          <w:szCs w:val="24"/>
          <w:lang w:eastAsia="en-US" w:bidi="ar-SA"/>
        </w:rPr>
        <w:t>- Chia sẻ tài nguyên máy con</w:t>
      </w:r>
    </w:p>
    <w:p w14:paraId="5C3A4BDC" w14:textId="77777777" w:rsidR="00C644D1" w:rsidRPr="00016896" w:rsidRDefault="00C644D1" w:rsidP="00C644D1">
      <w:pPr>
        <w:rPr>
          <w:rFonts w:ascii="Times New Roman" w:hAnsi="Times New Roman" w:cs="Times New Roman"/>
          <w:sz w:val="26"/>
          <w:szCs w:val="26"/>
        </w:rPr>
      </w:pPr>
    </w:p>
    <w:p w14:paraId="437D0CCA" w14:textId="77777777" w:rsidR="00C644D1" w:rsidRPr="00C636C5" w:rsidRDefault="00C644D1" w:rsidP="00C644D1">
      <w:r>
        <w:t>-</w:t>
      </w:r>
    </w:p>
    <w:p w14:paraId="2F60815E" w14:textId="77777777" w:rsidR="00C644D1" w:rsidRDefault="00C644D1" w:rsidP="00C644D1">
      <w:pPr>
        <w:pStyle w:val="Heading1"/>
        <w:tabs>
          <w:tab w:val="clear" w:pos="612"/>
          <w:tab w:val="num" w:pos="432"/>
        </w:tabs>
        <w:ind w:left="432"/>
      </w:pPr>
      <w:bookmarkStart w:id="42" w:name="_Toc527975142"/>
      <w:bookmarkStart w:id="43" w:name="_Toc532205183"/>
      <w:r>
        <w:lastRenderedPageBreak/>
        <w:t>Ước lượng giá thành</w:t>
      </w:r>
      <w:bookmarkEnd w:id="42"/>
      <w:bookmarkEnd w:id="43"/>
    </w:p>
    <w:p w14:paraId="244FC0C7" w14:textId="77777777" w:rsidR="00C644D1" w:rsidRPr="00743A2A" w:rsidRDefault="00C644D1" w:rsidP="00C644D1">
      <w:pPr>
        <w:rPr>
          <w:sz w:val="24"/>
          <w:szCs w:val="24"/>
        </w:rPr>
      </w:pPr>
    </w:p>
    <w:tbl>
      <w:tblPr>
        <w:tblStyle w:val="TableGrid"/>
        <w:tblW w:w="0" w:type="auto"/>
        <w:jc w:val="center"/>
        <w:tblLook w:val="04A0" w:firstRow="1" w:lastRow="0" w:firstColumn="1" w:lastColumn="0" w:noHBand="0" w:noVBand="1"/>
      </w:tblPr>
      <w:tblGrid>
        <w:gridCol w:w="988"/>
        <w:gridCol w:w="3969"/>
        <w:gridCol w:w="2551"/>
      </w:tblGrid>
      <w:tr w:rsidR="00C644D1" w:rsidRPr="00743A2A" w14:paraId="7EAB532C" w14:textId="77777777" w:rsidTr="00F964BE">
        <w:trPr>
          <w:jc w:val="center"/>
        </w:trPr>
        <w:tc>
          <w:tcPr>
            <w:tcW w:w="988" w:type="dxa"/>
            <w:vAlign w:val="center"/>
          </w:tcPr>
          <w:p w14:paraId="22A34CAA"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STT</w:t>
            </w:r>
          </w:p>
        </w:tc>
        <w:tc>
          <w:tcPr>
            <w:tcW w:w="3969" w:type="dxa"/>
            <w:vAlign w:val="center"/>
          </w:tcPr>
          <w:p w14:paraId="6DC0DC56"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1AD1D37E"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644D1" w:rsidRPr="00743A2A" w14:paraId="039FADDD" w14:textId="77777777" w:rsidTr="00F964BE">
        <w:trPr>
          <w:jc w:val="center"/>
        </w:trPr>
        <w:tc>
          <w:tcPr>
            <w:tcW w:w="988" w:type="dxa"/>
            <w:vAlign w:val="center"/>
          </w:tcPr>
          <w:p w14:paraId="0DA2CD5A"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39ACADAB"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308F46E6"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644D1" w:rsidRPr="00743A2A" w14:paraId="63DC56CF" w14:textId="77777777" w:rsidTr="00F964BE">
        <w:trPr>
          <w:jc w:val="center"/>
        </w:trPr>
        <w:tc>
          <w:tcPr>
            <w:tcW w:w="988" w:type="dxa"/>
            <w:vAlign w:val="center"/>
          </w:tcPr>
          <w:p w14:paraId="1FDDB5A1"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178D99C3"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2E509120"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75.000.000</w:t>
            </w:r>
          </w:p>
        </w:tc>
      </w:tr>
      <w:tr w:rsidR="00C644D1" w:rsidRPr="00743A2A" w14:paraId="7F324E40" w14:textId="77777777" w:rsidTr="00F964BE">
        <w:trPr>
          <w:jc w:val="center"/>
        </w:trPr>
        <w:tc>
          <w:tcPr>
            <w:tcW w:w="988" w:type="dxa"/>
            <w:vAlign w:val="center"/>
          </w:tcPr>
          <w:p w14:paraId="16FB2967"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3C7024F7"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3546FBB0"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15.000.000</w:t>
            </w:r>
          </w:p>
        </w:tc>
      </w:tr>
      <w:tr w:rsidR="00C644D1" w:rsidRPr="00743A2A" w14:paraId="3A9A19B0" w14:textId="77777777" w:rsidTr="00F964BE">
        <w:trPr>
          <w:jc w:val="center"/>
        </w:trPr>
        <w:tc>
          <w:tcPr>
            <w:tcW w:w="988" w:type="dxa"/>
            <w:vAlign w:val="center"/>
          </w:tcPr>
          <w:p w14:paraId="47F0D9BF"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7DDE4ED2"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5482D7B5"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1.000.000</w:t>
            </w:r>
          </w:p>
        </w:tc>
      </w:tr>
      <w:tr w:rsidR="00C644D1" w:rsidRPr="00743A2A" w14:paraId="58217BE2" w14:textId="77777777" w:rsidTr="00F964BE">
        <w:trPr>
          <w:jc w:val="center"/>
        </w:trPr>
        <w:tc>
          <w:tcPr>
            <w:tcW w:w="988" w:type="dxa"/>
            <w:vAlign w:val="center"/>
          </w:tcPr>
          <w:p w14:paraId="44D85419"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3A1F10C9"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Vận hành ( Tên miền, hosting )</w:t>
            </w:r>
          </w:p>
        </w:tc>
        <w:tc>
          <w:tcPr>
            <w:tcW w:w="2551" w:type="dxa"/>
            <w:vAlign w:val="center"/>
          </w:tcPr>
          <w:p w14:paraId="54D3B05B"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644D1" w:rsidRPr="00743A2A" w14:paraId="53D70245" w14:textId="77777777" w:rsidTr="00F964BE">
        <w:trPr>
          <w:trHeight w:val="70"/>
          <w:jc w:val="center"/>
        </w:trPr>
        <w:tc>
          <w:tcPr>
            <w:tcW w:w="988" w:type="dxa"/>
            <w:vAlign w:val="center"/>
          </w:tcPr>
          <w:p w14:paraId="179A6B5D"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1A159598"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p>
        </w:tc>
        <w:tc>
          <w:tcPr>
            <w:tcW w:w="2551" w:type="dxa"/>
            <w:vAlign w:val="center"/>
          </w:tcPr>
          <w:p w14:paraId="4918B4A5"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10.000.000</w:t>
            </w:r>
          </w:p>
        </w:tc>
      </w:tr>
      <w:tr w:rsidR="00C644D1" w:rsidRPr="00743A2A" w14:paraId="4D7EB895" w14:textId="77777777" w:rsidTr="00F964BE">
        <w:trPr>
          <w:jc w:val="center"/>
        </w:trPr>
        <w:tc>
          <w:tcPr>
            <w:tcW w:w="988" w:type="dxa"/>
            <w:vAlign w:val="center"/>
          </w:tcPr>
          <w:p w14:paraId="7A7EF338"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7</w:t>
            </w:r>
          </w:p>
        </w:tc>
        <w:tc>
          <w:tcPr>
            <w:tcW w:w="3969" w:type="dxa"/>
            <w:vAlign w:val="center"/>
          </w:tcPr>
          <w:p w14:paraId="7345A998" w14:textId="77777777" w:rsidR="00C644D1" w:rsidRPr="00743A2A" w:rsidRDefault="00C644D1" w:rsidP="00F964BE">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52882EF8"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27.000.000</w:t>
            </w:r>
          </w:p>
        </w:tc>
      </w:tr>
      <w:tr w:rsidR="00C644D1" w:rsidRPr="00743A2A" w14:paraId="1388F19F" w14:textId="77777777" w:rsidTr="00F964BE">
        <w:trPr>
          <w:jc w:val="center"/>
        </w:trPr>
        <w:tc>
          <w:tcPr>
            <w:tcW w:w="4957" w:type="dxa"/>
            <w:gridSpan w:val="2"/>
            <w:vAlign w:val="center"/>
          </w:tcPr>
          <w:p w14:paraId="117C19D4"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60F78A7E" w14:textId="77777777" w:rsidR="00C644D1" w:rsidRPr="00743A2A" w:rsidRDefault="00C644D1" w:rsidP="00F964BE">
            <w:pPr>
              <w:jc w:val="center"/>
              <w:rPr>
                <w:rFonts w:ascii="Times New Roman" w:hAnsi="Times New Roman" w:cs="Times New Roman"/>
                <w:sz w:val="24"/>
                <w:szCs w:val="24"/>
              </w:rPr>
            </w:pPr>
            <w:r w:rsidRPr="00743A2A">
              <w:rPr>
                <w:rFonts w:ascii="Times New Roman" w:hAnsi="Times New Roman" w:cs="Times New Roman"/>
                <w:sz w:val="24"/>
                <w:szCs w:val="24"/>
              </w:rPr>
              <w:t>138.000.000</w:t>
            </w:r>
          </w:p>
        </w:tc>
      </w:tr>
    </w:tbl>
    <w:p w14:paraId="07AA1F2E" w14:textId="77777777" w:rsidR="00C644D1" w:rsidRPr="00743A2A" w:rsidRDefault="00C644D1" w:rsidP="00C644D1">
      <w:pPr>
        <w:rPr>
          <w:rFonts w:ascii="Times New Roman" w:hAnsi="Times New Roman" w:cs="Times New Roman"/>
          <w:sz w:val="24"/>
          <w:szCs w:val="24"/>
        </w:rPr>
      </w:pPr>
    </w:p>
    <w:p w14:paraId="247AE6F4"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 Chi phí để xây dựng web: 111 triệu</w:t>
      </w:r>
    </w:p>
    <w:p w14:paraId="19FADDCF"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 Chi phí để bảo trì: 27 triệu</w:t>
      </w:r>
    </w:p>
    <w:p w14:paraId="481C0665"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 Tổng chi phí: 138 triệu</w:t>
      </w:r>
    </w:p>
    <w:p w14:paraId="762E335E" w14:textId="77777777" w:rsidR="00C644D1" w:rsidRPr="00743A2A" w:rsidRDefault="00C644D1" w:rsidP="00C644D1">
      <w:pPr>
        <w:rPr>
          <w:rFonts w:ascii="Times New Roman" w:hAnsi="Times New Roman" w:cs="Times New Roman"/>
          <w:sz w:val="24"/>
          <w:szCs w:val="24"/>
        </w:rPr>
      </w:pPr>
      <w:r w:rsidRPr="00016896">
        <w:rPr>
          <w:rFonts w:ascii="Times New Roman" w:hAnsi="Times New Roman" w:cs="Times New Roman"/>
          <w:sz w:val="26"/>
          <w:szCs w:val="26"/>
        </w:rPr>
        <w:t xml:space="preserve">- </w:t>
      </w:r>
      <w:r w:rsidRPr="00743A2A">
        <w:rPr>
          <w:rFonts w:ascii="Times New Roman" w:hAnsi="Times New Roman" w:cs="Times New Roman"/>
          <w:sz w:val="24"/>
          <w:szCs w:val="24"/>
        </w:rPr>
        <w:t>Mỗi năm để duy trì việc bảo trì khách hàng cần chi 27 triệu (25% giá trị sản phẩm)</w:t>
      </w:r>
    </w:p>
    <w:p w14:paraId="6575A5D1" w14:textId="77777777" w:rsidR="00C644D1" w:rsidRPr="00016896" w:rsidRDefault="00C644D1" w:rsidP="00C644D1">
      <w:pPr>
        <w:rPr>
          <w:rFonts w:ascii="Times New Roman" w:hAnsi="Times New Roman" w:cs="Times New Roman"/>
          <w:sz w:val="26"/>
          <w:szCs w:val="26"/>
        </w:rPr>
      </w:pPr>
    </w:p>
    <w:p w14:paraId="6D6728C0" w14:textId="77777777" w:rsidR="00C644D1" w:rsidRDefault="00C644D1" w:rsidP="00C644D1">
      <w:pPr>
        <w:pStyle w:val="Heading1"/>
        <w:tabs>
          <w:tab w:val="num" w:pos="432"/>
        </w:tabs>
        <w:ind w:left="432"/>
      </w:pPr>
      <w:bookmarkStart w:id="44" w:name="_Toc527975143"/>
      <w:bookmarkStart w:id="45" w:name="_Toc532205184"/>
      <w:r>
        <w:t>Phân chia các giai đoạn chính</w:t>
      </w:r>
      <w:bookmarkEnd w:id="44"/>
      <w:bookmarkEnd w:id="45"/>
    </w:p>
    <w:p w14:paraId="2993482F" w14:textId="77777777" w:rsidR="00C644D1" w:rsidRDefault="00C644D1" w:rsidP="00C644D1">
      <w:pPr>
        <w:rPr>
          <w:rFonts w:ascii="Times New Roman" w:hAnsi="Times New Roman" w:cs="Times New Roman"/>
          <w:i/>
          <w:sz w:val="24"/>
          <w:szCs w:val="24"/>
        </w:rPr>
      </w:pPr>
    </w:p>
    <w:p w14:paraId="1245056C"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 xml:space="preserve">1. Giai đoạn 1: </w:t>
      </w:r>
    </w:p>
    <w:p w14:paraId="7CEDCB9C"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Tìm hiểu, khảo sát thông tin về khách hàng.</w:t>
      </w:r>
    </w:p>
    <w:p w14:paraId="49A91589"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76ABF7F7" w14:textId="77777777" w:rsidR="00C644D1"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10 triệu.</w:t>
      </w:r>
    </w:p>
    <w:p w14:paraId="3E54BEB5" w14:textId="77777777" w:rsidR="00C644D1" w:rsidRPr="00743A2A" w:rsidRDefault="00C644D1" w:rsidP="00C644D1">
      <w:pPr>
        <w:rPr>
          <w:rFonts w:ascii="Times New Roman" w:hAnsi="Times New Roman" w:cs="Times New Roman"/>
          <w:sz w:val="24"/>
          <w:szCs w:val="24"/>
        </w:rPr>
      </w:pPr>
    </w:p>
    <w:p w14:paraId="542508E2"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2. Giai đoạn 2:</w:t>
      </w:r>
    </w:p>
    <w:p w14:paraId="2BD2ABDB"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Xây dựng được phần khung giao diện để cho khách hàng kiểm tra và đưa ra nhận định.</w:t>
      </w:r>
    </w:p>
    <w:p w14:paraId="4C17BDA9"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45D3D2B6"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20 triệu.</w:t>
      </w:r>
    </w:p>
    <w:p w14:paraId="6A47738B"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3. Giai đoạn 3:</w:t>
      </w:r>
    </w:p>
    <w:p w14:paraId="52289D1F"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Xây dựng chi tiết các chức năng của hệ thống</w:t>
      </w:r>
    </w:p>
    <w:p w14:paraId="7B20913D"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Dự tính thời gian: 2 tháng</w:t>
      </w:r>
    </w:p>
    <w:p w14:paraId="2B70CF57"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lastRenderedPageBreak/>
        <w:t>Sau giai đoạn này thu tiền đợt 2: chia 2 milestone tương uwsng mỗ tháng , thu tiền mỗi đợt là 40 triệu.</w:t>
      </w:r>
    </w:p>
    <w:p w14:paraId="21CF11F3"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4. Giai đoạn 4:</w:t>
      </w:r>
    </w:p>
    <w:p w14:paraId="1FF06CD9"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Sau khi xây dựng xong các chức năng thì kiểm thử, sửa lỗi, hoàn thiện giao diện, xây dựng hệ thống bảo mật, tường lửa và hệ thống lưu trữ dự liệu.</w:t>
      </w:r>
    </w:p>
    <w:p w14:paraId="658C84F1"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Dự tính thời gian: 2 tuần</w:t>
      </w:r>
    </w:p>
    <w:p w14:paraId="5AD4EFA9" w14:textId="77777777" w:rsidR="00C644D1" w:rsidRPr="00743A2A" w:rsidRDefault="00C644D1" w:rsidP="00C644D1">
      <w:pPr>
        <w:rPr>
          <w:rFonts w:ascii="Times New Roman" w:hAnsi="Times New Roman" w:cs="Times New Roman"/>
          <w:sz w:val="24"/>
          <w:szCs w:val="24"/>
        </w:rPr>
      </w:pPr>
      <w:r w:rsidRPr="00743A2A">
        <w:rPr>
          <w:rFonts w:ascii="Times New Roman" w:hAnsi="Times New Roman" w:cs="Times New Roman"/>
          <w:sz w:val="24"/>
          <w:szCs w:val="24"/>
        </w:rPr>
        <w:t>Khi hoàn thành giai đoạn này thì bàn giao sản phẩm cho khách hàng và nhận 28 triệu tiền sản phẩm còn thiếu.</w:t>
      </w:r>
    </w:p>
    <w:p w14:paraId="35FB05A1" w14:textId="77777777" w:rsidR="00C644D1" w:rsidRDefault="00C644D1" w:rsidP="00C644D1">
      <w:pPr>
        <w:pStyle w:val="Heading1"/>
      </w:pPr>
      <w:bookmarkStart w:id="46" w:name="_Toc532205185"/>
      <w:r>
        <w:t>Phân tích thiết kế</w:t>
      </w:r>
      <w:bookmarkEnd w:id="0"/>
      <w:bookmarkEnd w:id="46"/>
      <w:r>
        <w:t xml:space="preserve"> </w:t>
      </w:r>
    </w:p>
    <w:p w14:paraId="7A13C627" w14:textId="77777777" w:rsidR="00C644D1" w:rsidRDefault="00C644D1" w:rsidP="00C644D1">
      <w:pPr>
        <w:pStyle w:val="Heading2"/>
        <w:rPr>
          <w:lang w:eastAsia="en-US" w:bidi="ar-SA"/>
        </w:rPr>
      </w:pPr>
      <w:bookmarkStart w:id="47" w:name="_Toc527975145"/>
      <w:bookmarkStart w:id="48" w:name="_Toc532205186"/>
      <w:r w:rsidRPr="003F1120">
        <w:rPr>
          <w:lang w:eastAsia="en-US" w:bidi="ar-SA"/>
        </w:rPr>
        <w:t>Mô hình tích hợp phần cứng/phần mềm</w:t>
      </w:r>
      <w:bookmarkEnd w:id="47"/>
      <w:bookmarkEnd w:id="48"/>
    </w:p>
    <w:p w14:paraId="63A5D01C" w14:textId="77777777" w:rsidR="00C644D1" w:rsidRPr="006B54EC" w:rsidRDefault="00C644D1" w:rsidP="00C644D1">
      <w:pPr>
        <w:ind w:left="576"/>
        <w:rPr>
          <w:lang w:eastAsia="en-US" w:bidi="ar-SA"/>
        </w:rPr>
      </w:pPr>
      <w:r w:rsidRPr="00F52B2C">
        <w:rPr>
          <w:noProof/>
          <w:lang w:eastAsia="en-US" w:bidi="ar-SA"/>
        </w:rPr>
        <w:drawing>
          <wp:inline distT="0" distB="0" distL="0" distR="0" wp14:anchorId="0BA2506F" wp14:editId="6CF466FF">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p>
    <w:p w14:paraId="6B2DAB72" w14:textId="77777777" w:rsidR="00C644D1" w:rsidRDefault="00C644D1" w:rsidP="00C644D1">
      <w:pPr>
        <w:pStyle w:val="Heading2"/>
        <w:rPr>
          <w:lang w:eastAsia="en-US" w:bidi="ar-SA"/>
        </w:rPr>
      </w:pPr>
      <w:bookmarkStart w:id="49" w:name="_Toc527975146"/>
      <w:bookmarkStart w:id="50" w:name="_Toc532205187"/>
      <w:r w:rsidRPr="003F1120">
        <w:rPr>
          <w:lang w:eastAsia="en-US" w:bidi="ar-SA"/>
        </w:rPr>
        <w:lastRenderedPageBreak/>
        <w:t>Giao diện</w:t>
      </w:r>
      <w:bookmarkEnd w:id="49"/>
      <w:bookmarkEnd w:id="50"/>
    </w:p>
    <w:p w14:paraId="5217161F" w14:textId="77777777" w:rsidR="00C644D1" w:rsidRPr="003B4939" w:rsidRDefault="00C644D1" w:rsidP="00C644D1">
      <w:pPr>
        <w:rPr>
          <w:lang w:eastAsia="en-US" w:bidi="ar-SA"/>
        </w:rPr>
      </w:pPr>
      <w:r>
        <w:rPr>
          <w:noProof/>
          <w:lang w:eastAsia="en-US" w:bidi="ar-SA"/>
        </w:rPr>
        <w:drawing>
          <wp:inline distT="0" distB="0" distL="0" distR="0" wp14:anchorId="77203912" wp14:editId="2A3A723C">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1F3D23AB" wp14:editId="078E0F9F">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6FF9F896" wp14:editId="63C28AAD">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5AB877B4" w14:textId="77777777" w:rsidR="00C644D1" w:rsidRDefault="00C644D1" w:rsidP="00C644D1">
      <w:pPr>
        <w:pStyle w:val="Heading2"/>
        <w:rPr>
          <w:lang w:eastAsia="en-US" w:bidi="ar-SA"/>
        </w:rPr>
      </w:pPr>
      <w:bookmarkStart w:id="51" w:name="_Toc527975147"/>
      <w:bookmarkStart w:id="52" w:name="_Toc532205188"/>
      <w:r w:rsidRPr="003F1120">
        <w:rPr>
          <w:lang w:eastAsia="en-US" w:bidi="ar-SA"/>
        </w:rPr>
        <w:t>Cơ sở dữ liệu</w:t>
      </w:r>
      <w:bookmarkEnd w:id="51"/>
      <w:bookmarkEnd w:id="52"/>
    </w:p>
    <w:p w14:paraId="71D5296D" w14:textId="77777777" w:rsidR="00C644D1" w:rsidRPr="00743A2A" w:rsidRDefault="00C644D1" w:rsidP="00C644D1">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Sử dụng hệ quản trị csdl MySQL .</w:t>
      </w:r>
    </w:p>
    <w:p w14:paraId="19A3302A" w14:textId="77777777" w:rsidR="00C644D1" w:rsidRPr="00743A2A" w:rsidRDefault="00C644D1" w:rsidP="00C644D1">
      <w:pPr>
        <w:rPr>
          <w:rFonts w:ascii="Times New Roman" w:hAnsi="Times New Roman" w:cs="Times New Roman"/>
          <w:color w:val="000000" w:themeColor="text1"/>
          <w:sz w:val="24"/>
          <w:szCs w:val="24"/>
          <w:lang w:eastAsia="en-US" w:bidi="ar-SA"/>
        </w:rPr>
      </w:pPr>
      <w:r w:rsidRPr="00743A2A">
        <w:rPr>
          <w:rFonts w:ascii="Times New Roman" w:hAnsi="Times New Roman" w:cs="Times New Roman"/>
          <w:color w:val="000000" w:themeColor="text1"/>
          <w:sz w:val="24"/>
          <w:szCs w:val="24"/>
          <w:shd w:val="clear" w:color="auto" w:fill="FFFFFF"/>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247B6E96" w14:textId="77777777" w:rsidR="00C644D1" w:rsidRPr="00743A2A" w:rsidRDefault="00C644D1" w:rsidP="00C644D1">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Sau đây là cơ sở dữ liệu cho dự án: </w:t>
      </w:r>
    </w:p>
    <w:p w14:paraId="2E4E343B" w14:textId="77777777" w:rsidR="00C644D1" w:rsidRDefault="00C644D1" w:rsidP="00C644D1">
      <w:pPr>
        <w:rPr>
          <w:lang w:eastAsia="en-US" w:bidi="ar-SA"/>
        </w:rPr>
      </w:pPr>
      <w:r>
        <w:rPr>
          <w:noProof/>
          <w:lang w:eastAsia="en-US" w:bidi="ar-SA"/>
        </w:rPr>
        <w:lastRenderedPageBreak/>
        <w:drawing>
          <wp:inline distT="0" distB="0" distL="0" distR="0" wp14:anchorId="394EF62D" wp14:editId="2546E255">
            <wp:extent cx="5575300" cy="4527550"/>
            <wp:effectExtent l="0" t="0" r="6350" b="635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093676B5" w14:textId="77777777" w:rsidR="00C644D1" w:rsidRPr="00814ED3" w:rsidRDefault="00C644D1" w:rsidP="00C644D1">
      <w:pPr>
        <w:rPr>
          <w:lang w:eastAsia="en-US" w:bidi="ar-SA"/>
        </w:rPr>
      </w:pPr>
    </w:p>
    <w:p w14:paraId="0974A4DF" w14:textId="77777777" w:rsidR="00C644D1" w:rsidRDefault="00C644D1" w:rsidP="00C644D1">
      <w:pPr>
        <w:pStyle w:val="Heading2"/>
        <w:rPr>
          <w:lang w:eastAsia="en-US" w:bidi="ar-SA"/>
        </w:rPr>
      </w:pPr>
      <w:bookmarkStart w:id="53" w:name="_Toc527975148"/>
      <w:bookmarkStart w:id="54" w:name="_Toc532205189"/>
      <w:r w:rsidRPr="003F1120">
        <w:rPr>
          <w:lang w:eastAsia="en-US" w:bidi="ar-SA"/>
        </w:rPr>
        <w:t>Mạn</w:t>
      </w:r>
      <w:bookmarkEnd w:id="53"/>
      <w:r>
        <w:rPr>
          <w:lang w:eastAsia="en-US" w:bidi="ar-SA"/>
        </w:rPr>
        <w:t>g</w:t>
      </w:r>
      <w:bookmarkEnd w:id="54"/>
    </w:p>
    <w:p w14:paraId="5AE5AB71" w14:textId="77777777" w:rsidR="00C644D1" w:rsidRPr="00F87030" w:rsidRDefault="00C644D1" w:rsidP="00C644D1">
      <w:pPr>
        <w:rPr>
          <w:lang w:eastAsia="en-US" w:bidi="ar-SA"/>
        </w:rPr>
      </w:pPr>
      <w:r>
        <w:rPr>
          <w:noProof/>
          <w:lang w:eastAsia="en-US" w:bidi="ar-SA"/>
        </w:rPr>
        <w:drawing>
          <wp:inline distT="0" distB="0" distL="0" distR="0" wp14:anchorId="2B65A362" wp14:editId="7539AB88">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37EF033D" w14:textId="77777777" w:rsidR="00C644D1" w:rsidRDefault="00C644D1" w:rsidP="00C644D1">
      <w:pPr>
        <w:pStyle w:val="Heading2"/>
        <w:rPr>
          <w:lang w:eastAsia="en-US" w:bidi="ar-SA"/>
        </w:rPr>
      </w:pPr>
      <w:bookmarkStart w:id="55" w:name="_Toc527975149"/>
      <w:bookmarkStart w:id="56" w:name="_Toc532205190"/>
      <w:r w:rsidRPr="003F1120">
        <w:rPr>
          <w:lang w:eastAsia="en-US" w:bidi="ar-SA"/>
        </w:rPr>
        <w:t xml:space="preserve">Tương tác người </w:t>
      </w:r>
      <w:r>
        <w:rPr>
          <w:lang w:eastAsia="en-US" w:bidi="ar-SA"/>
        </w:rPr>
        <w:t>dung</w:t>
      </w:r>
      <w:bookmarkEnd w:id="55"/>
      <w:bookmarkEnd w:id="56"/>
    </w:p>
    <w:p w14:paraId="675C184B" w14:textId="77777777" w:rsidR="00C644D1" w:rsidRDefault="00C644D1" w:rsidP="00C644D1">
      <w:pPr>
        <w:rPr>
          <w:lang w:eastAsia="en-US" w:bidi="ar-SA"/>
        </w:rPr>
      </w:pPr>
      <w:r>
        <w:rPr>
          <w:lang w:eastAsia="en-US" w:bidi="ar-SA"/>
        </w:rPr>
        <w:t xml:space="preserve">Sơ đồ tương tác với người dùng </w:t>
      </w:r>
    </w:p>
    <w:p w14:paraId="531CECFB" w14:textId="77777777" w:rsidR="00C644D1" w:rsidRPr="00814ED3" w:rsidRDefault="00C644D1" w:rsidP="00C644D1">
      <w:pPr>
        <w:rPr>
          <w:lang w:eastAsia="en-US" w:bidi="ar-SA"/>
        </w:rPr>
      </w:pPr>
    </w:p>
    <w:p w14:paraId="17BC3D11" w14:textId="77777777" w:rsidR="00C644D1" w:rsidRPr="00814ED3" w:rsidRDefault="00C644D1" w:rsidP="00C644D1">
      <w:pPr>
        <w:rPr>
          <w:lang w:eastAsia="en-US" w:bidi="ar-SA"/>
        </w:rPr>
      </w:pPr>
      <w:r>
        <w:rPr>
          <w:noProof/>
          <w:lang w:eastAsia="en-US" w:bidi="ar-SA"/>
        </w:rPr>
        <w:lastRenderedPageBreak/>
        <w:drawing>
          <wp:inline distT="0" distB="0" distL="0" distR="0" wp14:anchorId="407684CE" wp14:editId="1DD1AB2E">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2B7F6D86" w14:textId="77777777" w:rsidR="00C644D1" w:rsidRDefault="00C644D1" w:rsidP="00C644D1">
      <w:pPr>
        <w:pStyle w:val="Heading2"/>
        <w:rPr>
          <w:lang w:eastAsia="en-US" w:bidi="ar-SA"/>
        </w:rPr>
      </w:pPr>
      <w:bookmarkStart w:id="57" w:name="_Toc527975150"/>
      <w:bookmarkStart w:id="58" w:name="_Toc532205191"/>
      <w:r w:rsidRPr="003F1120">
        <w:rPr>
          <w:lang w:eastAsia="en-US" w:bidi="ar-SA"/>
        </w:rPr>
        <w:t>Đặc tả giao diện API (interface)</w:t>
      </w:r>
      <w:bookmarkEnd w:id="57"/>
      <w:bookmarkEnd w:id="58"/>
    </w:p>
    <w:p w14:paraId="529977EF" w14:textId="77777777" w:rsidR="00C644D1" w:rsidRPr="00743A2A" w:rsidRDefault="00C644D1" w:rsidP="00C644D1">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Đăng nhập</w:t>
      </w:r>
    </w:p>
    <w:p w14:paraId="649AE5E3" w14:textId="77777777" w:rsidR="00C644D1" w:rsidRPr="00743A2A" w:rsidRDefault="00C644D1" w:rsidP="00C644D1">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cung cấp tài khoản admin để quản lý tất cả hệ thống. Đăng nhập thông qua giao diện đăng nhập, với các thông tin”username”, “password”.</w:t>
      </w:r>
    </w:p>
    <w:p w14:paraId="25721C0B" w14:textId="77777777" w:rsidR="00C644D1" w:rsidRPr="00743A2A" w:rsidRDefault="00C644D1" w:rsidP="00C644D1">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Nhân viên cung cấp tài khoản. Đăng nhập thông qua giao diện đăng nhập, với các thông tin”username”, “password”.</w:t>
      </w:r>
    </w:p>
    <w:p w14:paraId="25AA9F06" w14:textId="77777777" w:rsidR="00C644D1" w:rsidRPr="00743A2A" w:rsidRDefault="00C644D1" w:rsidP="00C644D1">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Đặt hàng</w:t>
      </w:r>
    </w:p>
    <w:p w14:paraId="1DA37888" w14:textId="77777777" w:rsidR="00C644D1" w:rsidRPr="00743A2A" w:rsidRDefault="00C644D1" w:rsidP="00C644D1">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tìm kiếm sản phẩm thông qua thanh tìm kiếm trên giao diện.</w:t>
      </w:r>
    </w:p>
    <w:p w14:paraId="2353BA99" w14:textId="77777777" w:rsidR="00C644D1" w:rsidRPr="00743A2A" w:rsidRDefault="00C644D1" w:rsidP="00C644D1">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kích vào sản phẩm muốn mua để để đặt hàng</w:t>
      </w:r>
    </w:p>
    <w:p w14:paraId="5E2A341B" w14:textId="77777777" w:rsidR="00C644D1" w:rsidRPr="00743A2A" w:rsidRDefault="00C644D1" w:rsidP="00C644D1">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Quản lý kho hàng</w:t>
      </w:r>
    </w:p>
    <w:p w14:paraId="141DD650" w14:textId="77777777" w:rsidR="00C644D1" w:rsidRPr="00743A2A" w:rsidRDefault="00C644D1" w:rsidP="00C644D1">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xem được các thông tin sản phẩm hiển thị trên giao diện quản lý khó.</w:t>
      </w:r>
    </w:p>
    <w:p w14:paraId="57B3811F" w14:textId="77777777" w:rsidR="00C644D1" w:rsidRPr="00743A2A" w:rsidRDefault="00C644D1" w:rsidP="00C644D1">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Và có thể thêm, sửa, xóa các thông tin sản phẩm trên giao diên.</w:t>
      </w:r>
    </w:p>
    <w:p w14:paraId="1C6D55BC" w14:textId="77777777" w:rsidR="00C644D1" w:rsidRDefault="00C644D1" w:rsidP="00C644D1">
      <w:pPr>
        <w:pStyle w:val="Heading2"/>
        <w:rPr>
          <w:lang w:eastAsia="en-US" w:bidi="ar-SA"/>
        </w:rPr>
      </w:pPr>
      <w:bookmarkStart w:id="59" w:name="_Toc527975151"/>
      <w:bookmarkStart w:id="60" w:name="_Toc532205192"/>
      <w:r>
        <w:rPr>
          <w:lang w:eastAsia="en-US" w:bidi="ar-SA"/>
        </w:rPr>
        <w:t>Bảo mật</w:t>
      </w:r>
      <w:bookmarkEnd w:id="59"/>
      <w:bookmarkEnd w:id="60"/>
    </w:p>
    <w:p w14:paraId="297ECE1D" w14:textId="77777777" w:rsidR="00C644D1" w:rsidRPr="00743A2A" w:rsidRDefault="00C644D1" w:rsidP="00C644D1">
      <w:pPr>
        <w:ind w:left="180"/>
        <w:rPr>
          <w:rFonts w:ascii="Times New Roman" w:hAnsi="Times New Roman" w:cs="Times New Roman"/>
          <w:color w:val="575757"/>
          <w:sz w:val="24"/>
          <w:szCs w:val="24"/>
          <w:shd w:val="clear" w:color="auto" w:fill="FFFFFF"/>
        </w:rPr>
      </w:pPr>
      <w:r w:rsidRPr="00743A2A">
        <w:rPr>
          <w:rFonts w:ascii="Times New Roman" w:hAnsi="Times New Roman" w:cs="Times New Roman"/>
          <w:sz w:val="24"/>
          <w:szCs w:val="24"/>
          <w:lang w:eastAsia="en-US" w:bidi="ar-SA"/>
        </w:rPr>
        <w:t>Sử dụng tiêu chuẩn SSl (</w:t>
      </w:r>
      <w:r w:rsidRPr="00743A2A">
        <w:rPr>
          <w:rFonts w:ascii="Times New Roman" w:hAnsi="Times New Roman" w:cs="Times New Roman"/>
          <w:color w:val="000000" w:themeColor="text1"/>
          <w:sz w:val="24"/>
          <w:szCs w:val="24"/>
          <w:shd w:val="clear" w:color="auto" w:fill="FFFFFF"/>
        </w:rPr>
        <w:t xml:space="preserve">Secure Sockets Layer </w:t>
      </w:r>
      <w:r w:rsidRPr="00743A2A">
        <w:rPr>
          <w:rFonts w:ascii="Times New Roman" w:hAnsi="Times New Roman" w:cs="Times New Roman"/>
          <w:color w:val="575757"/>
          <w:sz w:val="24"/>
          <w:szCs w:val="24"/>
          <w:shd w:val="clear" w:color="auto" w:fill="FFFFFF"/>
        </w:rPr>
        <w:t xml:space="preserve">) </w:t>
      </w:r>
    </w:p>
    <w:p w14:paraId="00B5E696" w14:textId="77777777" w:rsidR="00C644D1" w:rsidRPr="00743A2A" w:rsidRDefault="00C644D1" w:rsidP="00C644D1">
      <w:pPr>
        <w:ind w:left="18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5D5BB6DF" w14:textId="77777777" w:rsidR="00C644D1" w:rsidRPr="00743A2A" w:rsidRDefault="00C644D1" w:rsidP="00C644D1">
      <w:pPr>
        <w:pStyle w:val="ListParagraph"/>
        <w:numPr>
          <w:ilvl w:val="0"/>
          <w:numId w:val="12"/>
        </w:numPr>
        <w:ind w:left="90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Cách hoạt động :</w:t>
      </w:r>
    </w:p>
    <w:p w14:paraId="22837390" w14:textId="77777777" w:rsidR="00C644D1" w:rsidRPr="00743A2A" w:rsidRDefault="00C644D1" w:rsidP="00C644D1">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lastRenderedPageBreak/>
        <w:drawing>
          <wp:inline distT="0" distB="0" distL="0" distR="0" wp14:anchorId="0FA0BD1C" wp14:editId="248393E5">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27F5257E" w14:textId="77777777" w:rsidR="00C644D1" w:rsidRPr="00743A2A" w:rsidRDefault="00C644D1" w:rsidP="00C644D1">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drawing>
          <wp:inline distT="0" distB="0" distL="0" distR="0" wp14:anchorId="66CD7EEC" wp14:editId="748B0F8E">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2AC25DF" w14:textId="77777777" w:rsidR="00C644D1" w:rsidRPr="0081245B" w:rsidRDefault="00C644D1" w:rsidP="00C644D1">
      <w:pPr>
        <w:pStyle w:val="ListParagraph"/>
        <w:numPr>
          <w:ilvl w:val="0"/>
          <w:numId w:val="12"/>
        </w:numPr>
        <w:rPr>
          <w:rFonts w:eastAsia="Times New Roman"/>
          <w:lang w:eastAsia="en-US" w:bidi="ar-SA"/>
        </w:rPr>
      </w:pPr>
      <w:r>
        <w:t xml:space="preserve"> </w:t>
      </w:r>
      <w:r w:rsidRPr="00743A2A">
        <w:t>Tại sao nên sử dụng SSL?</w:t>
      </w:r>
    </w:p>
    <w:p w14:paraId="2135A059" w14:textId="77777777" w:rsidR="00C644D1" w:rsidRPr="00743A2A" w:rsidRDefault="00C644D1" w:rsidP="00C644D1">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Bạn đăng ký domain để sử dụng các dịch vụ website, email v.v... -&gt; luôn có những lỗ hổng bảo mật -&gt; hacker tấn công -&gt; SSL bảo vệ website và khách hàng của bạn.</w:t>
      </w:r>
    </w:p>
    <w:p w14:paraId="215542FD" w14:textId="77777777" w:rsidR="00C644D1" w:rsidRPr="00743A2A" w:rsidRDefault="00C644D1" w:rsidP="00C644D1">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Bảo mật dữ liệu: dữ liệu được mã hóa và chỉ người nhận đích thực mới có thể giải mã.</w:t>
      </w:r>
    </w:p>
    <w:p w14:paraId="5EF7A76B" w14:textId="77777777" w:rsidR="00C644D1" w:rsidRPr="00743A2A" w:rsidRDefault="00C644D1" w:rsidP="00C644D1">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Toàn vẹn dữ liệu: dữ liệu không bị thay đổi bởi tin tặc.</w:t>
      </w:r>
      <w:bookmarkStart w:id="61" w:name="_GoBack"/>
      <w:bookmarkEnd w:id="61"/>
    </w:p>
    <w:p w14:paraId="5DDEA6F6" w14:textId="77777777" w:rsidR="00C644D1" w:rsidRDefault="00C644D1" w:rsidP="00C644D1">
      <w:pPr>
        <w:pStyle w:val="NormalWeb"/>
        <w:shd w:val="clear" w:color="auto" w:fill="FFFFFF"/>
        <w:spacing w:before="0" w:beforeAutospacing="0" w:after="0" w:afterAutospacing="0" w:line="375" w:lineRule="atLeast"/>
        <w:ind w:left="180"/>
        <w:textAlignment w:val="baseline"/>
        <w:rPr>
          <w:rFonts w:ascii="Tahoma" w:hAnsi="Tahoma" w:cs="Tahoma"/>
          <w:color w:val="000000" w:themeColor="text1"/>
          <w:sz w:val="20"/>
          <w:szCs w:val="20"/>
        </w:rPr>
      </w:pPr>
      <w:r w:rsidRPr="00743A2A">
        <w:rPr>
          <w:color w:val="000000" w:themeColor="text1"/>
          <w:sz w:val="24"/>
        </w:rPr>
        <w:t>Chống chối bỏ: đối tượng thực hiện gửi dữ liệu không thể phủ nhận dữ liệu của mình.</w:t>
      </w:r>
    </w:p>
    <w:p w14:paraId="41B80535" w14:textId="77777777" w:rsidR="00C644D1" w:rsidRPr="00814ED3" w:rsidRDefault="00C644D1" w:rsidP="00C644D1">
      <w:pPr>
        <w:rPr>
          <w:lang w:eastAsia="en-US" w:bidi="ar-SA"/>
        </w:rPr>
      </w:pPr>
    </w:p>
    <w:p w14:paraId="4BAC93ED" w14:textId="77777777" w:rsidR="00C644D1" w:rsidRDefault="00C644D1" w:rsidP="00C644D1">
      <w:pPr>
        <w:pStyle w:val="Heading2"/>
        <w:rPr>
          <w:lang w:eastAsia="en-US" w:bidi="ar-SA"/>
        </w:rPr>
      </w:pPr>
      <w:bookmarkStart w:id="62" w:name="_Toc527975152"/>
      <w:bookmarkStart w:id="63" w:name="_Toc532205193"/>
      <w:r>
        <w:rPr>
          <w:lang w:eastAsia="en-US" w:bidi="ar-SA"/>
        </w:rPr>
        <w:t>Sao lưu phục hồi</w:t>
      </w:r>
      <w:bookmarkEnd w:id="62"/>
      <w:bookmarkEnd w:id="63"/>
    </w:p>
    <w:p w14:paraId="36B3C47D"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b/>
          <w:bCs/>
          <w:color w:val="000000" w:themeColor="text1"/>
          <w:sz w:val="24"/>
          <w:szCs w:val="24"/>
          <w:lang w:eastAsia="en-US" w:bidi="ar-SA"/>
        </w:rPr>
        <w:t>Sử dụng dịch vụ Cloud Backup</w:t>
      </w:r>
    </w:p>
    <w:p w14:paraId="2985BDA3"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liệu,… Đặc biệt, Cloud Backup cực kỳ thuận tiện khi cần phục hồi.</w:t>
      </w:r>
    </w:p>
    <w:p w14:paraId="0AC8E1F9"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Cụ thể, Cloud Backup khắc phục nhiều điểm yếu của các phương án sao lưu truyền thống, mang đến cho bạn những lợi ích sau:</w:t>
      </w:r>
    </w:p>
    <w:p w14:paraId="5791B312"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lastRenderedPageBreak/>
        <w:t xml:space="preserve">- Lưu trữ offsite cách xa văn phòng công ty </w:t>
      </w:r>
    </w:p>
    <w:p w14:paraId="0B8F9A6D"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Quá trình sao lưu hoàn toàn tự động</w:t>
      </w:r>
    </w:p>
    <w:p w14:paraId="1F23F5C1"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Tích hợp sẵn hầu hết ứng dụng quan trọng</w:t>
      </w:r>
    </w:p>
    <w:p w14:paraId="4197C2C2"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Mã hóa giúp bảo mật dữ liệu tuyệt đối</w:t>
      </w:r>
    </w:p>
    <w:p w14:paraId="7617578D"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Môi trường Data Center tiêu chuẩn, thiết bị lưu trữ cao cấp</w:t>
      </w:r>
    </w:p>
    <w:p w14:paraId="7886BC92"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Phục hồi nhanh chóng, thuận tiện</w:t>
      </w:r>
    </w:p>
    <w:p w14:paraId="63FD3315"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Dễ dàng tiến hành testing phục hồi định kỳ</w:t>
      </w:r>
    </w:p>
    <w:p w14:paraId="039DAB30" w14:textId="77777777" w:rsidR="00C644D1" w:rsidRPr="00743A2A" w:rsidRDefault="00C644D1" w:rsidP="00C644D1">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Không cần đầu tư thiết bị, phần mềm</w:t>
      </w:r>
    </w:p>
    <w:p w14:paraId="52BCFBE5" w14:textId="77777777" w:rsidR="00C644D1" w:rsidRDefault="00C644D1" w:rsidP="00C644D1">
      <w:pPr>
        <w:widowControl/>
        <w:shd w:val="clear" w:color="auto" w:fill="FFFFFF"/>
        <w:suppressAutoHyphens w:val="0"/>
        <w:spacing w:after="450" w:line="240" w:lineRule="auto"/>
        <w:ind w:left="180"/>
        <w:rPr>
          <w:rFonts w:eastAsia="Times New Roman" w:cs="Tahoma"/>
          <w:color w:val="000000" w:themeColor="text1"/>
          <w:lang w:eastAsia="en-US" w:bidi="ar-SA"/>
        </w:rPr>
      </w:pPr>
      <w:r w:rsidRPr="00743A2A">
        <w:rPr>
          <w:rFonts w:ascii="Times New Roman" w:eastAsia="Times New Roman" w:hAnsi="Times New Roman" w:cs="Times New Roman"/>
          <w:color w:val="000000" w:themeColor="text1"/>
          <w:sz w:val="24"/>
          <w:szCs w:val="24"/>
          <w:lang w:eastAsia="en-US" w:bidi="ar-SA"/>
        </w:rPr>
        <w:t>- Hầu như không phải quản lý, vận hành</w:t>
      </w:r>
    </w:p>
    <w:p w14:paraId="37186785" w14:textId="77777777" w:rsidR="00C644D1" w:rsidRDefault="00C644D1" w:rsidP="00C644D1">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Pr>
          <w:noProof/>
          <w:lang w:eastAsia="en-US" w:bidi="ar-SA"/>
        </w:rPr>
        <w:drawing>
          <wp:inline distT="0" distB="0" distL="0" distR="0" wp14:anchorId="15E0A30A" wp14:editId="65DB7233">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3E481F4D" w14:textId="77777777" w:rsidR="00C644D1" w:rsidRDefault="00C644D1" w:rsidP="00C644D1">
      <w:pPr>
        <w:rPr>
          <w:lang w:eastAsia="en-US" w:bidi="ar-SA"/>
        </w:rPr>
      </w:pPr>
    </w:p>
    <w:p w14:paraId="6FE59979" w14:textId="77777777" w:rsidR="00C644D1" w:rsidRPr="00814ED3" w:rsidRDefault="00C644D1" w:rsidP="00C644D1">
      <w:pPr>
        <w:rPr>
          <w:lang w:eastAsia="en-US" w:bidi="ar-SA"/>
        </w:rPr>
      </w:pPr>
    </w:p>
    <w:p w14:paraId="563DA241" w14:textId="77777777" w:rsidR="00C644D1" w:rsidRDefault="00C644D1" w:rsidP="00C644D1">
      <w:pPr>
        <w:pStyle w:val="Heading2"/>
        <w:rPr>
          <w:lang w:eastAsia="en-US" w:bidi="ar-SA"/>
        </w:rPr>
      </w:pPr>
      <w:bookmarkStart w:id="64" w:name="_Toc527975153"/>
      <w:bookmarkStart w:id="65" w:name="_Toc532205194"/>
      <w:r>
        <w:rPr>
          <w:lang w:eastAsia="en-US" w:bidi="ar-SA"/>
        </w:rPr>
        <w:t>Chuyển đổi dữ liệu</w:t>
      </w:r>
      <w:bookmarkEnd w:id="64"/>
      <w:bookmarkEnd w:id="65"/>
    </w:p>
    <w:p w14:paraId="158675A7" w14:textId="77777777" w:rsidR="00C644D1" w:rsidRDefault="00C644D1" w:rsidP="00C644D1">
      <w:pPr>
        <w:ind w:firstLine="180"/>
        <w:rPr>
          <w:lang w:eastAsia="en-US" w:bidi="ar-SA"/>
        </w:rPr>
      </w:pPr>
      <w:r>
        <w:rPr>
          <w:lang w:eastAsia="en-US" w:bidi="ar-SA"/>
        </w:rPr>
        <w:t>Excel sang mysql</w:t>
      </w:r>
    </w:p>
    <w:p w14:paraId="625C3992" w14:textId="77777777" w:rsidR="00C644D1" w:rsidRDefault="00C644D1" w:rsidP="00C644D1">
      <w:pPr>
        <w:pStyle w:val="Heading1"/>
        <w:rPr>
          <w:lang w:eastAsia="en-US" w:bidi="ar-SA"/>
        </w:rPr>
      </w:pPr>
      <w:bookmarkStart w:id="66" w:name="_Toc527975154"/>
      <w:bookmarkStart w:id="67" w:name="_Toc532205195"/>
      <w:r>
        <w:rPr>
          <w:lang w:eastAsia="en-US" w:bidi="ar-SA"/>
        </w:rPr>
        <w:lastRenderedPageBreak/>
        <w:t>Danh mục tài liệu liên quan</w:t>
      </w:r>
      <w:bookmarkEnd w:id="66"/>
      <w:bookmarkEnd w:id="67"/>
    </w:p>
    <w:p w14:paraId="07196ED5" w14:textId="77777777" w:rsidR="00C644D1" w:rsidRDefault="00C644D1" w:rsidP="00C644D1">
      <w:pPr>
        <w:pStyle w:val="ListParagraph"/>
        <w:numPr>
          <w:ilvl w:val="0"/>
          <w:numId w:val="18"/>
        </w:numPr>
        <w:rPr>
          <w:lang w:eastAsia="en-US" w:bidi="ar-SA"/>
        </w:rPr>
      </w:pPr>
      <w:r>
        <w:rPr>
          <w:lang w:eastAsia="en-US" w:bidi="ar-SA"/>
        </w:rPr>
        <w:t>Google</w:t>
      </w:r>
    </w:p>
    <w:p w14:paraId="75BD9E38" w14:textId="77777777" w:rsidR="00C644D1" w:rsidRPr="00127A55" w:rsidRDefault="00C644D1" w:rsidP="00C644D1">
      <w:pPr>
        <w:pStyle w:val="ListParagraph"/>
        <w:numPr>
          <w:ilvl w:val="0"/>
          <w:numId w:val="18"/>
        </w:numPr>
        <w:rPr>
          <w:lang w:eastAsia="en-US" w:bidi="ar-SA"/>
        </w:rPr>
      </w:pPr>
      <w:r>
        <w:rPr>
          <w:lang w:eastAsia="en-US" w:bidi="ar-SA"/>
        </w:rPr>
        <w:t>dce</w:t>
      </w:r>
      <w:r w:rsidRPr="00C82952">
        <w:rPr>
          <w:lang w:eastAsia="en-US" w:bidi="ar-SA"/>
        </w:rPr>
        <w:t>.hust.edu.vn/tiennd</w:t>
      </w:r>
    </w:p>
    <w:p w14:paraId="066BB712" w14:textId="77777777" w:rsidR="00C644D1" w:rsidRPr="003F1120" w:rsidRDefault="00C644D1" w:rsidP="00C644D1"/>
    <w:p w14:paraId="6D5AD03A" w14:textId="77777777" w:rsidR="00C644D1" w:rsidRPr="00E31DB9" w:rsidRDefault="00C644D1" w:rsidP="00C644D1"/>
    <w:p w14:paraId="4FF34518" w14:textId="77777777" w:rsidR="00C644D1" w:rsidRPr="00947316" w:rsidRDefault="00C644D1" w:rsidP="00C644D1"/>
    <w:p w14:paraId="42AE85A8" w14:textId="77777777" w:rsidR="00C644D1" w:rsidRPr="00947316" w:rsidRDefault="00C644D1" w:rsidP="00C644D1"/>
    <w:p w14:paraId="3C4A5300" w14:textId="77777777" w:rsidR="00C644D1" w:rsidRPr="001F2E8C" w:rsidRDefault="00C644D1" w:rsidP="00C644D1"/>
    <w:p w14:paraId="0A5F0018" w14:textId="77777777" w:rsidR="00C644D1" w:rsidRPr="00F930E7" w:rsidRDefault="00C644D1" w:rsidP="00C644D1"/>
    <w:p w14:paraId="79934B11" w14:textId="77777777" w:rsidR="00C644D1" w:rsidRPr="00F930E7" w:rsidRDefault="00C644D1" w:rsidP="00C644D1"/>
    <w:p w14:paraId="22B3CDC7" w14:textId="77777777" w:rsidR="00C644D1" w:rsidRPr="00464FA9" w:rsidRDefault="00C644D1" w:rsidP="00C644D1"/>
    <w:p w14:paraId="66EA15D8" w14:textId="77777777" w:rsidR="00C644D1" w:rsidRPr="00464FA9" w:rsidRDefault="00C644D1" w:rsidP="00C644D1"/>
    <w:p w14:paraId="3D54F568" w14:textId="77777777" w:rsidR="00C644D1" w:rsidRPr="00F16A81" w:rsidRDefault="00C644D1" w:rsidP="00C644D1"/>
    <w:p w14:paraId="7F576CDF" w14:textId="77777777" w:rsidR="00C644D1" w:rsidRPr="00A62F4F" w:rsidRDefault="00C644D1" w:rsidP="00C644D1"/>
    <w:p w14:paraId="303DD100" w14:textId="77777777" w:rsidR="00A62F4F" w:rsidRPr="00C644D1" w:rsidRDefault="00A62F4F" w:rsidP="00C644D1"/>
    <w:sectPr w:rsidR="00A62F4F" w:rsidRPr="00C644D1" w:rsidSect="00DB0353">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B9AD3" w14:textId="77777777" w:rsidR="00C20596" w:rsidRDefault="00C20596">
      <w:r>
        <w:separator/>
      </w:r>
    </w:p>
    <w:p w14:paraId="0EEF7762" w14:textId="77777777" w:rsidR="00C20596" w:rsidRDefault="00C20596"/>
  </w:endnote>
  <w:endnote w:type="continuationSeparator" w:id="0">
    <w:p w14:paraId="52BF54FF" w14:textId="77777777" w:rsidR="00C20596" w:rsidRDefault="00C20596">
      <w:r>
        <w:continuationSeparator/>
      </w:r>
    </w:p>
    <w:p w14:paraId="112CA2F1" w14:textId="77777777" w:rsidR="00C20596" w:rsidRDefault="00C205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20F69" w14:textId="319531CA" w:rsidR="00C644D1" w:rsidRPr="009A57EC" w:rsidRDefault="00C644D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435A9" w14:textId="77777777" w:rsidR="00C644D1" w:rsidRPr="00932976" w:rsidRDefault="00C644D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1F4B7966" w14:textId="77777777" w:rsidR="00C644D1" w:rsidRPr="00932976" w:rsidRDefault="00C644D1" w:rsidP="00033D8B">
    <w:pPr>
      <w:pStyle w:val="Footer"/>
      <w:tabs>
        <w:tab w:val="left" w:pos="990"/>
      </w:tabs>
      <w:rPr>
        <w:i/>
        <w:color w:val="003366"/>
      </w:rPr>
    </w:pPr>
    <w:r>
      <w:rPr>
        <w:i/>
        <w:color w:val="003366"/>
      </w:rPr>
      <w:t>Tel</w:t>
    </w:r>
    <w:r w:rsidRPr="00932976">
      <w:rPr>
        <w:i/>
        <w:color w:val="003366"/>
      </w:rPr>
      <w:tab/>
      <w:t xml:space="preserve">: </w:t>
    </w:r>
  </w:p>
  <w:p w14:paraId="2D7D1233" w14:textId="77777777" w:rsidR="00C644D1" w:rsidRDefault="00C644D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3007B1" w14:textId="77777777" w:rsidR="00C644D1" w:rsidRDefault="00C644D1">
    <w:pPr>
      <w:pStyle w:val="Footer"/>
      <w:rPr>
        <w:i/>
        <w:color w:val="003366"/>
      </w:rPr>
    </w:pPr>
  </w:p>
  <w:p w14:paraId="77A3F0FB" w14:textId="77777777" w:rsidR="00C644D1" w:rsidRDefault="00C644D1">
    <w:pPr>
      <w:pStyle w:val="Footer"/>
      <w:rPr>
        <w:i/>
        <w:color w:val="003366"/>
      </w:rPr>
    </w:pPr>
  </w:p>
  <w:p w14:paraId="6760CBA9" w14:textId="77777777" w:rsidR="00C644D1" w:rsidRPr="00932976" w:rsidRDefault="00C644D1">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3D20929E"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C644D1">
      <w:rPr>
        <w:i/>
        <w:noProof/>
        <w:color w:val="C00000"/>
        <w:lang w:eastAsia="ar-SA" w:bidi="ar-SA"/>
      </w:rPr>
      <w:t>23</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C644D1">
      <w:rPr>
        <w:i/>
        <w:noProof/>
        <w:color w:val="C00000"/>
        <w:lang w:eastAsia="ar-SA" w:bidi="ar-SA"/>
      </w:rPr>
      <w:t>24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4FF03" w14:textId="77777777" w:rsidR="00C20596" w:rsidRDefault="00C20596">
      <w:r>
        <w:separator/>
      </w:r>
    </w:p>
    <w:p w14:paraId="61981D7C" w14:textId="77777777" w:rsidR="00C20596" w:rsidRDefault="00C20596"/>
  </w:footnote>
  <w:footnote w:type="continuationSeparator" w:id="0">
    <w:p w14:paraId="32130223" w14:textId="77777777" w:rsidR="00C20596" w:rsidRDefault="00C20596">
      <w:r>
        <w:continuationSeparator/>
      </w:r>
    </w:p>
    <w:p w14:paraId="1E45C06C" w14:textId="77777777" w:rsidR="00C20596" w:rsidRDefault="00C20596"/>
  </w:footnote>
  <w:footnote w:id="1">
    <w:p w14:paraId="2EB8F7E1" w14:textId="77777777" w:rsidR="00C644D1" w:rsidRDefault="00C644D1" w:rsidP="00C644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A350E" w14:textId="77777777" w:rsidR="00C644D1" w:rsidRPr="009A57EC" w:rsidRDefault="00C644D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612"/>
        </w:tabs>
        <w:ind w:left="612" w:hanging="432"/>
      </w:pPr>
    </w:lvl>
    <w:lvl w:ilvl="1">
      <w:start w:val="1"/>
      <w:numFmt w:val="decimal"/>
      <w:pStyle w:val="Heading2"/>
      <w:lvlText w:val="%1.%2."/>
      <w:lvlJc w:val="left"/>
      <w:pPr>
        <w:tabs>
          <w:tab w:val="num" w:pos="756"/>
        </w:tabs>
        <w:ind w:left="756" w:hanging="576"/>
      </w:pPr>
      <w:rPr>
        <w:rFonts w:ascii="Tahoma" w:hAnsi="Tahoma" w:cs="Tahoma" w:hint="default"/>
      </w:rPr>
    </w:lvl>
    <w:lvl w:ilvl="2">
      <w:start w:val="1"/>
      <w:numFmt w:val="decimal"/>
      <w:pStyle w:val="Heading3"/>
      <w:lvlText w:val="%1.%2.%3."/>
      <w:lvlJc w:val="left"/>
      <w:pPr>
        <w:tabs>
          <w:tab w:val="num" w:pos="900"/>
        </w:tabs>
        <w:ind w:left="90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10143E"/>
    <w:multiLevelType w:val="hybridMultilevel"/>
    <w:tmpl w:val="0CE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B5155"/>
    <w:multiLevelType w:val="hybridMultilevel"/>
    <w:tmpl w:val="CCB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54B"/>
    <w:multiLevelType w:val="hybridMultilevel"/>
    <w:tmpl w:val="0D70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4B4A04"/>
    <w:multiLevelType w:val="hybridMultilevel"/>
    <w:tmpl w:val="8FCC152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8"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0"/>
  </w:num>
  <w:num w:numId="4">
    <w:abstractNumId w:val="18"/>
  </w:num>
  <w:num w:numId="5">
    <w:abstractNumId w:val="23"/>
  </w:num>
  <w:num w:numId="6">
    <w:abstractNumId w:val="30"/>
  </w:num>
  <w:num w:numId="7">
    <w:abstractNumId w:val="26"/>
  </w:num>
  <w:num w:numId="8">
    <w:abstractNumId w:val="33"/>
  </w:num>
  <w:num w:numId="9">
    <w:abstractNumId w:val="34"/>
  </w:num>
  <w:num w:numId="10">
    <w:abstractNumId w:val="17"/>
  </w:num>
  <w:num w:numId="11">
    <w:abstractNumId w:val="25"/>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1"/>
  </w:num>
  <w:num w:numId="15">
    <w:abstractNumId w:val="24"/>
  </w:num>
  <w:num w:numId="16">
    <w:abstractNumId w:val="31"/>
  </w:num>
  <w:num w:numId="17">
    <w:abstractNumId w:val="28"/>
  </w:num>
  <w:num w:numId="18">
    <w:abstractNumId w:val="2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43D"/>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5F8"/>
    <w:rsid w:val="0022086A"/>
    <w:rsid w:val="00221AC0"/>
    <w:rsid w:val="00223F28"/>
    <w:rsid w:val="00227128"/>
    <w:rsid w:val="00227C6E"/>
    <w:rsid w:val="002331B0"/>
    <w:rsid w:val="00234C1D"/>
    <w:rsid w:val="002402B9"/>
    <w:rsid w:val="00240BE2"/>
    <w:rsid w:val="00240F96"/>
    <w:rsid w:val="00244556"/>
    <w:rsid w:val="0025160B"/>
    <w:rsid w:val="00252DCE"/>
    <w:rsid w:val="002540ED"/>
    <w:rsid w:val="00255E85"/>
    <w:rsid w:val="0027238F"/>
    <w:rsid w:val="0027590A"/>
    <w:rsid w:val="0027615D"/>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1699"/>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5091"/>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3A2A"/>
    <w:rsid w:val="00747A56"/>
    <w:rsid w:val="007627E0"/>
    <w:rsid w:val="00766319"/>
    <w:rsid w:val="007703F5"/>
    <w:rsid w:val="0077221A"/>
    <w:rsid w:val="00783AF4"/>
    <w:rsid w:val="0078665F"/>
    <w:rsid w:val="007879DF"/>
    <w:rsid w:val="00787BC6"/>
    <w:rsid w:val="00790978"/>
    <w:rsid w:val="00791779"/>
    <w:rsid w:val="00796375"/>
    <w:rsid w:val="007A3D92"/>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81"/>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2F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596"/>
    <w:rsid w:val="00C20C6A"/>
    <w:rsid w:val="00C25018"/>
    <w:rsid w:val="00C26C98"/>
    <w:rsid w:val="00C350D5"/>
    <w:rsid w:val="00C37CE2"/>
    <w:rsid w:val="00C43177"/>
    <w:rsid w:val="00C4424A"/>
    <w:rsid w:val="00C45552"/>
    <w:rsid w:val="00C465FD"/>
    <w:rsid w:val="00C47E07"/>
    <w:rsid w:val="00C5136B"/>
    <w:rsid w:val="00C52A75"/>
    <w:rsid w:val="00C644D1"/>
    <w:rsid w:val="00C659C5"/>
    <w:rsid w:val="00C722EE"/>
    <w:rsid w:val="00C72E8B"/>
    <w:rsid w:val="00C73484"/>
    <w:rsid w:val="00C75F15"/>
    <w:rsid w:val="00C77385"/>
    <w:rsid w:val="00C77825"/>
    <w:rsid w:val="00C82952"/>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3655"/>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E74"/>
    <w:rsid w:val="00E07F07"/>
    <w:rsid w:val="00E10D4C"/>
    <w:rsid w:val="00E11667"/>
    <w:rsid w:val="00E11CC7"/>
    <w:rsid w:val="00E15E83"/>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5745A"/>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uiPriority w:val="39"/>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 w:type="character" w:customStyle="1" w:styleId="FooterChar">
    <w:name w:val="Footer Char"/>
    <w:basedOn w:val="DefaultParagraphFont"/>
    <w:link w:val="Footer"/>
    <w:uiPriority w:val="99"/>
    <w:rsid w:val="00C644D1"/>
    <w:rPr>
      <w:rFonts w:ascii="Tahoma" w:eastAsia="MS Mincho" w:hAnsi="Tahoma" w:cs="Calibri"/>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84BB4-F7C6-4CF0-9F47-D117D11EA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24</Pages>
  <Words>2545</Words>
  <Characters>14510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17021</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95</cp:revision>
  <cp:lastPrinted>2008-03-13T11:02:00Z</cp:lastPrinted>
  <dcterms:created xsi:type="dcterms:W3CDTF">2018-10-22T04:18:00Z</dcterms:created>
  <dcterms:modified xsi:type="dcterms:W3CDTF">2018-12-10T04:43:00Z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