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2F6B606A">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43F0BF96" w14:textId="71290D89" w:rsidR="006B54EC" w:rsidRPr="001501A9" w:rsidRDefault="006B54EC">
                            <w:pPr>
                              <w:rPr>
                                <w:b/>
                                <w:i/>
                                <w:color w:val="C00000"/>
                              </w:rPr>
                            </w:pPr>
                            <w:r w:rsidRPr="0039728D">
                              <w:rPr>
                                <w:b/>
                                <w:i/>
                                <w:noProof/>
                                <w:color w:val="C00000"/>
                                <w:lang w:eastAsia="en-US" w:bidi="ar-SA"/>
                              </w:rPr>
                              <w:drawing>
                                <wp:inline distT="0" distB="0" distL="0" distR="0" wp14:anchorId="1DE6E554" wp14:editId="50D7247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43F0BF96" w14:textId="71290D89" w:rsidR="006B54EC" w:rsidRPr="001501A9" w:rsidRDefault="006B54EC">
                      <w:pPr>
                        <w:rPr>
                          <w:b/>
                          <w:i/>
                          <w:color w:val="C00000"/>
                        </w:rPr>
                      </w:pPr>
                      <w:r w:rsidRPr="0039728D">
                        <w:rPr>
                          <w:b/>
                          <w:i/>
                          <w:noProof/>
                          <w:color w:val="C00000"/>
                          <w:lang w:eastAsia="en-US" w:bidi="ar-SA"/>
                        </w:rPr>
                        <w:drawing>
                          <wp:inline distT="0" distB="0" distL="0" distR="0" wp14:anchorId="1DE6E554" wp14:editId="50D7247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4EB72452" w:rsidR="00F34A9B" w:rsidRDefault="00646066">
      <w:pPr>
        <w:rPr>
          <w:i/>
          <w:color w:val="548DD4"/>
          <w:sz w:val="32"/>
          <w:szCs w:val="32"/>
        </w:rPr>
      </w:pPr>
      <w:r>
        <w:rPr>
          <w:i/>
          <w:color w:val="548DD4"/>
          <w:sz w:val="32"/>
          <w:szCs w:val="32"/>
        </w:rPr>
        <w:t>Công Ty TNHH Công Nghệ Thông Tin TTSL</w:t>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A9307E3" w:rsidR="00F34A9B" w:rsidRPr="009A57EC" w:rsidRDefault="007879DF">
      <w:pPr>
        <w:pBdr>
          <w:bottom w:val="single" w:sz="4" w:space="1" w:color="808080"/>
        </w:pBdr>
        <w:rPr>
          <w:rFonts w:cs="Arial"/>
          <w:b/>
          <w:color w:val="951B13"/>
          <w:sz w:val="58"/>
          <w:szCs w:val="48"/>
        </w:rPr>
      </w:pPr>
      <w:r>
        <w:rPr>
          <w:rFonts w:cs="Arial"/>
          <w:b/>
          <w:color w:val="951B13"/>
          <w:sz w:val="58"/>
          <w:szCs w:val="48"/>
        </w:rPr>
        <w:t>WEBSITE Bán Hàng</w:t>
      </w:r>
    </w:p>
    <w:p w14:paraId="56AB61EB" w14:textId="5C2A1BDE" w:rsidR="00F34A9B" w:rsidRPr="009A57EC" w:rsidRDefault="007879DF">
      <w:pPr>
        <w:spacing w:after="80"/>
        <w:rPr>
          <w:rFonts w:ascii="Arial" w:hAnsi="Arial" w:cs="Arial"/>
          <w:b/>
          <w:i/>
          <w:color w:val="951B13"/>
          <w:sz w:val="42"/>
          <w:lang w:val="vi-VN"/>
        </w:rPr>
      </w:pPr>
      <w:r>
        <w:rPr>
          <w:b/>
          <w:i/>
          <w:sz w:val="42"/>
        </w:rPr>
        <w:t>WEBSITE Triển Khai Hệ Thống Bán Hàng Trực Tuyến.</w:t>
      </w:r>
    </w:p>
    <w:p w14:paraId="07D84872" w14:textId="4D0D9D17" w:rsidR="00F34A9B" w:rsidRDefault="00F34A9B" w:rsidP="00E83396">
      <w:r>
        <w:rPr>
          <w:i/>
        </w:rPr>
        <w:t>[</w:t>
      </w:r>
      <w:r w:rsidR="007879DF">
        <w:rPr>
          <w:i/>
        </w:rPr>
        <w:t xml:space="preserve">Mã Dự </w:t>
      </w:r>
      <w:proofErr w:type="gramStart"/>
      <w:r w:rsidR="007879DF">
        <w:rPr>
          <w:i/>
        </w:rPr>
        <w:t>Án:TTSL</w:t>
      </w:r>
      <w:proofErr w:type="gramEnd"/>
      <w:r w:rsidR="007879DF">
        <w:rPr>
          <w:i/>
        </w:rPr>
        <w:t>18]</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691438EC" w14:textId="7A4E20E2" w:rsidR="00AB2031"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Hyperlink"/>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7D8A35B" w14:textId="26D34EF2"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Hyperlink"/>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CFFA9EE" w14:textId="0F109DF1" w:rsidR="00AB2031" w:rsidRDefault="00A71A8C">
      <w:pPr>
        <w:pStyle w:val="TOC2"/>
        <w:rPr>
          <w:rFonts w:asciiTheme="minorHAnsi" w:eastAsiaTheme="minorEastAsia" w:hAnsiTheme="minorHAnsi" w:cstheme="minorBidi"/>
          <w:noProof/>
          <w:sz w:val="22"/>
          <w:szCs w:val="22"/>
          <w:lang w:eastAsia="en-US" w:bidi="ar-SA"/>
        </w:rPr>
      </w:pPr>
      <w:hyperlink w:anchor="_Toc527975127" w:history="1">
        <w:r w:rsidR="00AB2031" w:rsidRPr="00695964">
          <w:rPr>
            <w:rStyle w:val="Hyperlink"/>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727016D" w14:textId="12F8E75A" w:rsidR="00AB2031" w:rsidRDefault="00A71A8C">
      <w:pPr>
        <w:pStyle w:val="TOC2"/>
        <w:rPr>
          <w:rFonts w:asciiTheme="minorHAnsi" w:eastAsiaTheme="minorEastAsia" w:hAnsiTheme="minorHAnsi" w:cstheme="minorBidi"/>
          <w:noProof/>
          <w:sz w:val="22"/>
          <w:szCs w:val="22"/>
          <w:lang w:eastAsia="en-US" w:bidi="ar-SA"/>
        </w:rPr>
      </w:pPr>
      <w:hyperlink w:anchor="_Toc527975128" w:history="1">
        <w:r w:rsidR="00AB2031" w:rsidRPr="00695964">
          <w:rPr>
            <w:rStyle w:val="Hyperlink"/>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0E6E9701" w14:textId="5E6AC072" w:rsidR="00AB2031" w:rsidRDefault="00A71A8C">
      <w:pPr>
        <w:pStyle w:val="TOC2"/>
        <w:rPr>
          <w:rFonts w:asciiTheme="minorHAnsi" w:eastAsiaTheme="minorEastAsia" w:hAnsiTheme="minorHAnsi" w:cstheme="minorBidi"/>
          <w:noProof/>
          <w:sz w:val="22"/>
          <w:szCs w:val="22"/>
          <w:lang w:eastAsia="en-US" w:bidi="ar-SA"/>
        </w:rPr>
      </w:pPr>
      <w:hyperlink w:anchor="_Toc527975129" w:history="1">
        <w:r w:rsidR="00AB2031" w:rsidRPr="00695964">
          <w:rPr>
            <w:rStyle w:val="Hyperlink"/>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3A3C420" w14:textId="3AFABA60"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Hyperlink"/>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7CA7D364" w14:textId="7AE258DF" w:rsidR="00AB2031" w:rsidRDefault="00A71A8C">
      <w:pPr>
        <w:pStyle w:val="TOC2"/>
        <w:rPr>
          <w:rFonts w:asciiTheme="minorHAnsi" w:eastAsiaTheme="minorEastAsia" w:hAnsiTheme="minorHAnsi" w:cstheme="minorBidi"/>
          <w:noProof/>
          <w:sz w:val="22"/>
          <w:szCs w:val="22"/>
          <w:lang w:eastAsia="en-US" w:bidi="ar-SA"/>
        </w:rPr>
      </w:pPr>
      <w:hyperlink w:anchor="_Toc527975131" w:history="1">
        <w:r w:rsidR="00AB2031" w:rsidRPr="00695964">
          <w:rPr>
            <w:rStyle w:val="Hyperlink"/>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D65A661" w14:textId="6E8C37A6" w:rsidR="00AB2031" w:rsidRDefault="00A71A8C">
      <w:pPr>
        <w:pStyle w:val="TOC2"/>
        <w:rPr>
          <w:rFonts w:asciiTheme="minorHAnsi" w:eastAsiaTheme="minorEastAsia" w:hAnsiTheme="minorHAnsi" w:cstheme="minorBidi"/>
          <w:noProof/>
          <w:sz w:val="22"/>
          <w:szCs w:val="22"/>
          <w:lang w:eastAsia="en-US" w:bidi="ar-SA"/>
        </w:rPr>
      </w:pPr>
      <w:hyperlink w:anchor="_Toc527975132" w:history="1">
        <w:r w:rsidR="00AB2031" w:rsidRPr="00695964">
          <w:rPr>
            <w:rStyle w:val="Hyperlink"/>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FACA53D" w14:textId="0B3F35DF" w:rsidR="00AB2031" w:rsidRDefault="00A71A8C">
      <w:pPr>
        <w:pStyle w:val="TOC2"/>
        <w:rPr>
          <w:rFonts w:asciiTheme="minorHAnsi" w:eastAsiaTheme="minorEastAsia" w:hAnsiTheme="minorHAnsi" w:cstheme="minorBidi"/>
          <w:noProof/>
          <w:sz w:val="22"/>
          <w:szCs w:val="22"/>
          <w:lang w:eastAsia="en-US" w:bidi="ar-SA"/>
        </w:rPr>
      </w:pPr>
      <w:hyperlink w:anchor="_Toc527975133" w:history="1">
        <w:r w:rsidR="00AB2031" w:rsidRPr="00695964">
          <w:rPr>
            <w:rStyle w:val="Hyperlink"/>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D4BF25F" w14:textId="4427FC6D" w:rsidR="00AB2031" w:rsidRDefault="00A71A8C">
      <w:pPr>
        <w:pStyle w:val="TOC2"/>
        <w:rPr>
          <w:rFonts w:asciiTheme="minorHAnsi" w:eastAsiaTheme="minorEastAsia" w:hAnsiTheme="minorHAnsi" w:cstheme="minorBidi"/>
          <w:noProof/>
          <w:sz w:val="22"/>
          <w:szCs w:val="22"/>
          <w:lang w:eastAsia="en-US" w:bidi="ar-SA"/>
        </w:rPr>
      </w:pPr>
      <w:hyperlink w:anchor="_Toc527975134" w:history="1">
        <w:r w:rsidR="00AB2031" w:rsidRPr="00695964">
          <w:rPr>
            <w:rStyle w:val="Hyperlink"/>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59DFEDA" w14:textId="1DE22AAF"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Hyperlink"/>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946D0F5" w14:textId="73223958" w:rsidR="00AB2031" w:rsidRDefault="00A71A8C">
      <w:pPr>
        <w:pStyle w:val="TOC2"/>
        <w:rPr>
          <w:rFonts w:asciiTheme="minorHAnsi" w:eastAsiaTheme="minorEastAsia" w:hAnsiTheme="minorHAnsi" w:cstheme="minorBidi"/>
          <w:noProof/>
          <w:sz w:val="22"/>
          <w:szCs w:val="22"/>
          <w:lang w:eastAsia="en-US" w:bidi="ar-SA"/>
        </w:rPr>
      </w:pPr>
      <w:hyperlink w:anchor="_Toc527975136" w:history="1">
        <w:r w:rsidR="00AB2031" w:rsidRPr="00695964">
          <w:rPr>
            <w:rStyle w:val="Hyperlink"/>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CCAFFBA" w14:textId="36D85197" w:rsidR="00AB2031" w:rsidRDefault="00A71A8C">
      <w:pPr>
        <w:pStyle w:val="TOC2"/>
        <w:rPr>
          <w:rFonts w:asciiTheme="minorHAnsi" w:eastAsiaTheme="minorEastAsia" w:hAnsiTheme="minorHAnsi" w:cstheme="minorBidi"/>
          <w:noProof/>
          <w:sz w:val="22"/>
          <w:szCs w:val="22"/>
          <w:lang w:eastAsia="en-US" w:bidi="ar-SA"/>
        </w:rPr>
      </w:pPr>
      <w:hyperlink w:anchor="_Toc527975137" w:history="1">
        <w:r w:rsidR="00AB2031" w:rsidRPr="00695964">
          <w:rPr>
            <w:rStyle w:val="Hyperlink"/>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2C1494E" w14:textId="2E586F82" w:rsidR="00AB2031" w:rsidRDefault="00A71A8C">
      <w:pPr>
        <w:pStyle w:val="TOC2"/>
        <w:rPr>
          <w:rFonts w:asciiTheme="minorHAnsi" w:eastAsiaTheme="minorEastAsia" w:hAnsiTheme="minorHAnsi" w:cstheme="minorBidi"/>
          <w:noProof/>
          <w:sz w:val="22"/>
          <w:szCs w:val="22"/>
          <w:lang w:eastAsia="en-US" w:bidi="ar-SA"/>
        </w:rPr>
      </w:pPr>
      <w:hyperlink w:anchor="_Toc527975138" w:history="1">
        <w:r w:rsidR="00AB2031" w:rsidRPr="00695964">
          <w:rPr>
            <w:rStyle w:val="Hyperlink"/>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C25FACC" w14:textId="09AAB454" w:rsidR="00AB2031" w:rsidRDefault="00A71A8C">
      <w:pPr>
        <w:pStyle w:val="TOC2"/>
        <w:rPr>
          <w:rFonts w:asciiTheme="minorHAnsi" w:eastAsiaTheme="minorEastAsia" w:hAnsiTheme="minorHAnsi" w:cstheme="minorBidi"/>
          <w:noProof/>
          <w:sz w:val="22"/>
          <w:szCs w:val="22"/>
          <w:lang w:eastAsia="en-US" w:bidi="ar-SA"/>
        </w:rPr>
      </w:pPr>
      <w:hyperlink w:anchor="_Toc527975139" w:history="1">
        <w:r w:rsidR="00AB2031" w:rsidRPr="00695964">
          <w:rPr>
            <w:rStyle w:val="Hyperlink"/>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8132633" w14:textId="66475019" w:rsidR="00AB2031" w:rsidRDefault="00A71A8C">
      <w:pPr>
        <w:pStyle w:val="TOC2"/>
        <w:rPr>
          <w:rFonts w:asciiTheme="minorHAnsi" w:eastAsiaTheme="minorEastAsia" w:hAnsiTheme="minorHAnsi" w:cstheme="minorBidi"/>
          <w:noProof/>
          <w:sz w:val="22"/>
          <w:szCs w:val="22"/>
          <w:lang w:eastAsia="en-US" w:bidi="ar-SA"/>
        </w:rPr>
      </w:pPr>
      <w:hyperlink w:anchor="_Toc527975140" w:history="1">
        <w:r w:rsidR="00AB2031" w:rsidRPr="00695964">
          <w:rPr>
            <w:rStyle w:val="Hyperlink"/>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1AD2DF2" w14:textId="761D0777" w:rsidR="00AB2031" w:rsidRDefault="00A71A8C">
      <w:pPr>
        <w:pStyle w:val="TOC2"/>
        <w:rPr>
          <w:rFonts w:asciiTheme="minorHAnsi" w:eastAsiaTheme="minorEastAsia" w:hAnsiTheme="minorHAnsi" w:cstheme="minorBidi"/>
          <w:noProof/>
          <w:sz w:val="22"/>
          <w:szCs w:val="22"/>
          <w:lang w:eastAsia="en-US" w:bidi="ar-SA"/>
        </w:rPr>
      </w:pPr>
      <w:hyperlink w:anchor="_Toc527975141" w:history="1">
        <w:r w:rsidR="00AB2031" w:rsidRPr="00695964">
          <w:rPr>
            <w:rStyle w:val="Hyperlink"/>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Hyperlink"/>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BC87853" w14:textId="2A76D569"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Hyperlink"/>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4BCF912" w14:textId="17D28E48"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Hyperlink"/>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0ABF71D" w14:textId="5B7F1743"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Hyperlink"/>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033E9A0" w14:textId="0DE292DD" w:rsidR="00AB2031" w:rsidRDefault="00A71A8C">
      <w:pPr>
        <w:pStyle w:val="TOC2"/>
        <w:rPr>
          <w:rFonts w:asciiTheme="minorHAnsi" w:eastAsiaTheme="minorEastAsia" w:hAnsiTheme="minorHAnsi" w:cstheme="minorBidi"/>
          <w:noProof/>
          <w:sz w:val="22"/>
          <w:szCs w:val="22"/>
          <w:lang w:eastAsia="en-US" w:bidi="ar-SA"/>
        </w:rPr>
      </w:pPr>
      <w:hyperlink w:anchor="_Toc527975145" w:history="1">
        <w:r w:rsidR="00AB2031" w:rsidRPr="00695964">
          <w:rPr>
            <w:rStyle w:val="Hyperlink"/>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2969404" w14:textId="7F67CC6E" w:rsidR="00AB2031" w:rsidRDefault="00A71A8C">
      <w:pPr>
        <w:pStyle w:val="TOC2"/>
        <w:rPr>
          <w:rFonts w:asciiTheme="minorHAnsi" w:eastAsiaTheme="minorEastAsia" w:hAnsiTheme="minorHAnsi" w:cstheme="minorBidi"/>
          <w:noProof/>
          <w:sz w:val="22"/>
          <w:szCs w:val="22"/>
          <w:lang w:eastAsia="en-US" w:bidi="ar-SA"/>
        </w:rPr>
      </w:pPr>
      <w:hyperlink w:anchor="_Toc527975146" w:history="1">
        <w:r w:rsidR="00AB2031" w:rsidRPr="00695964">
          <w:rPr>
            <w:rStyle w:val="Hyperlink"/>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5B91EB7" w14:textId="785BB639" w:rsidR="00AB2031" w:rsidRDefault="00A71A8C">
      <w:pPr>
        <w:pStyle w:val="TOC2"/>
        <w:rPr>
          <w:rFonts w:asciiTheme="minorHAnsi" w:eastAsiaTheme="minorEastAsia" w:hAnsiTheme="minorHAnsi" w:cstheme="minorBidi"/>
          <w:noProof/>
          <w:sz w:val="22"/>
          <w:szCs w:val="22"/>
          <w:lang w:eastAsia="en-US" w:bidi="ar-SA"/>
        </w:rPr>
      </w:pPr>
      <w:hyperlink w:anchor="_Toc527975147" w:history="1">
        <w:r w:rsidR="00AB2031" w:rsidRPr="00695964">
          <w:rPr>
            <w:rStyle w:val="Hyperlink"/>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9DC3457" w14:textId="34F44357" w:rsidR="00AB2031" w:rsidRDefault="00A71A8C">
      <w:pPr>
        <w:pStyle w:val="TOC2"/>
        <w:rPr>
          <w:rFonts w:asciiTheme="minorHAnsi" w:eastAsiaTheme="minorEastAsia" w:hAnsiTheme="minorHAnsi" w:cstheme="minorBidi"/>
          <w:noProof/>
          <w:sz w:val="22"/>
          <w:szCs w:val="22"/>
          <w:lang w:eastAsia="en-US" w:bidi="ar-SA"/>
        </w:rPr>
      </w:pPr>
      <w:hyperlink w:anchor="_Toc527975148" w:history="1">
        <w:r w:rsidR="00AB2031" w:rsidRPr="00695964">
          <w:rPr>
            <w:rStyle w:val="Hyperlink"/>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2FD0A9A0" w14:textId="65B9749B" w:rsidR="00AB2031" w:rsidRDefault="00A71A8C">
      <w:pPr>
        <w:pStyle w:val="TOC2"/>
        <w:rPr>
          <w:rFonts w:asciiTheme="minorHAnsi" w:eastAsiaTheme="minorEastAsia" w:hAnsiTheme="minorHAnsi" w:cstheme="minorBidi"/>
          <w:noProof/>
          <w:sz w:val="22"/>
          <w:szCs w:val="22"/>
          <w:lang w:eastAsia="en-US" w:bidi="ar-SA"/>
        </w:rPr>
      </w:pPr>
      <w:hyperlink w:anchor="_Toc527975149" w:history="1">
        <w:r w:rsidR="00AB2031" w:rsidRPr="00695964">
          <w:rPr>
            <w:rStyle w:val="Hyperlink"/>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308258E" w14:textId="322AD2EA" w:rsidR="00AB2031" w:rsidRDefault="00A71A8C">
      <w:pPr>
        <w:pStyle w:val="TOC2"/>
        <w:rPr>
          <w:rFonts w:asciiTheme="minorHAnsi" w:eastAsiaTheme="minorEastAsia" w:hAnsiTheme="minorHAnsi" w:cstheme="minorBidi"/>
          <w:noProof/>
          <w:sz w:val="22"/>
          <w:szCs w:val="22"/>
          <w:lang w:eastAsia="en-US" w:bidi="ar-SA"/>
        </w:rPr>
      </w:pPr>
      <w:hyperlink w:anchor="_Toc527975150" w:history="1">
        <w:r w:rsidR="00AB2031" w:rsidRPr="00695964">
          <w:rPr>
            <w:rStyle w:val="Hyperlink"/>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A95AEE6" w14:textId="18C391C2" w:rsidR="00AB2031" w:rsidRDefault="00A71A8C">
      <w:pPr>
        <w:pStyle w:val="TOC2"/>
        <w:rPr>
          <w:rFonts w:asciiTheme="minorHAnsi" w:eastAsiaTheme="minorEastAsia" w:hAnsiTheme="minorHAnsi" w:cstheme="minorBidi"/>
          <w:noProof/>
          <w:sz w:val="22"/>
          <w:szCs w:val="22"/>
          <w:lang w:eastAsia="en-US" w:bidi="ar-SA"/>
        </w:rPr>
      </w:pPr>
      <w:hyperlink w:anchor="_Toc527975151" w:history="1">
        <w:r w:rsidR="00AB2031" w:rsidRPr="00695964">
          <w:rPr>
            <w:rStyle w:val="Hyperlink"/>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B638033" w14:textId="2C3B7D46" w:rsidR="00AB2031" w:rsidRDefault="00A71A8C">
      <w:pPr>
        <w:pStyle w:val="TOC2"/>
        <w:rPr>
          <w:rFonts w:asciiTheme="minorHAnsi" w:eastAsiaTheme="minorEastAsia" w:hAnsiTheme="minorHAnsi" w:cstheme="minorBidi"/>
          <w:noProof/>
          <w:sz w:val="22"/>
          <w:szCs w:val="22"/>
          <w:lang w:eastAsia="en-US" w:bidi="ar-SA"/>
        </w:rPr>
      </w:pPr>
      <w:hyperlink w:anchor="_Toc527975152" w:history="1">
        <w:r w:rsidR="00AB2031" w:rsidRPr="00695964">
          <w:rPr>
            <w:rStyle w:val="Hyperlink"/>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33A0BC8" w14:textId="45844B68" w:rsidR="00AB2031" w:rsidRDefault="00A71A8C">
      <w:pPr>
        <w:pStyle w:val="TOC2"/>
        <w:rPr>
          <w:rFonts w:asciiTheme="minorHAnsi" w:eastAsiaTheme="minorEastAsia" w:hAnsiTheme="minorHAnsi" w:cstheme="minorBidi"/>
          <w:noProof/>
          <w:sz w:val="22"/>
          <w:szCs w:val="22"/>
          <w:lang w:eastAsia="en-US" w:bidi="ar-SA"/>
        </w:rPr>
      </w:pPr>
      <w:hyperlink w:anchor="_Toc527975153" w:history="1">
        <w:r w:rsidR="00AB2031" w:rsidRPr="00695964">
          <w:rPr>
            <w:rStyle w:val="Hyperlink"/>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Hyperlink"/>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4E2B6D2" w14:textId="6B3D41A4" w:rsidR="00AB2031" w:rsidRDefault="00A71A8C">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Hyperlink"/>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Hyperlink"/>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4BA721B3" w14:textId="26B42C4C" w:rsidR="00727431" w:rsidRDefault="00030EB1" w:rsidP="005F37E7">
      <w:pPr>
        <w:pStyle w:val="TO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E55C7C">
            <w:r w:rsidRPr="009A4C41">
              <w:t>Ngày lập</w:t>
            </w:r>
          </w:p>
        </w:tc>
        <w:tc>
          <w:tcPr>
            <w:tcW w:w="3095" w:type="dxa"/>
          </w:tcPr>
          <w:p w14:paraId="77227211" w14:textId="77777777" w:rsidR="00727431" w:rsidRPr="009A4C41" w:rsidRDefault="00727431" w:rsidP="00E55C7C">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E55C7C">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E55C7C">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E55C7C">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2EE71A26" w:rsidR="00727431" w:rsidRPr="009A4C41" w:rsidRDefault="00ED21E2" w:rsidP="00E55C7C">
            <w:r>
              <w:t>07</w:t>
            </w:r>
            <w:r w:rsidR="00DA1E98">
              <w:t>/7</w:t>
            </w:r>
            <w:r>
              <w:t>/2018</w:t>
            </w:r>
          </w:p>
        </w:tc>
        <w:tc>
          <w:tcPr>
            <w:tcW w:w="3095" w:type="dxa"/>
          </w:tcPr>
          <w:p w14:paraId="33CC2B2A" w14:textId="738297D0" w:rsidR="00727431" w:rsidRPr="009A4C41" w:rsidRDefault="001F7EA2" w:rsidP="00E55C7C">
            <w:pPr>
              <w:cnfStyle w:val="000000000000" w:firstRow="0" w:lastRow="0" w:firstColumn="0" w:lastColumn="0" w:oddVBand="0" w:evenVBand="0" w:oddHBand="0" w:evenHBand="0" w:firstRowFirstColumn="0" w:firstRowLastColumn="0" w:lastRowFirstColumn="0" w:lastRowLastColumn="0"/>
            </w:pPr>
            <w:r>
              <w:t>Sơ Phác</w:t>
            </w:r>
          </w:p>
        </w:tc>
        <w:tc>
          <w:tcPr>
            <w:tcW w:w="1148" w:type="dxa"/>
          </w:tcPr>
          <w:p w14:paraId="3AA0C2F9" w14:textId="265403F2"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4464A6B2" w14:textId="559E7E34"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TuNM</w:t>
            </w:r>
          </w:p>
        </w:tc>
        <w:tc>
          <w:tcPr>
            <w:tcW w:w="1440" w:type="dxa"/>
          </w:tcPr>
          <w:p w14:paraId="645BC524" w14:textId="098D88AC"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LocTV</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1478C46F" w:rsidR="00727431" w:rsidRPr="009A4C41" w:rsidRDefault="00ED21E2" w:rsidP="00E55C7C">
            <w:r>
              <w:t>15/8/2018</w:t>
            </w:r>
          </w:p>
        </w:tc>
        <w:tc>
          <w:tcPr>
            <w:tcW w:w="3095" w:type="dxa"/>
          </w:tcPr>
          <w:p w14:paraId="1833F08E" w14:textId="3453D7B1" w:rsidR="00727431" w:rsidRPr="009A4C41" w:rsidRDefault="001F7EA2" w:rsidP="00E55C7C">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tcPr>
          <w:p w14:paraId="1BA03C5F" w14:textId="7D76D9B8"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6D38D89C" w14:textId="4BA28B3C"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ThangNH</w:t>
            </w:r>
          </w:p>
        </w:tc>
        <w:tc>
          <w:tcPr>
            <w:tcW w:w="1440" w:type="dxa"/>
          </w:tcPr>
          <w:p w14:paraId="38DAB92E" w14:textId="6506AA1A"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LocTV</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5519A91B" w:rsidR="00727431" w:rsidRPr="009A4C41" w:rsidRDefault="00727431" w:rsidP="00ED21E2">
            <w:r w:rsidRPr="009A4C41">
              <w:t>15/</w:t>
            </w:r>
            <w:r w:rsidR="00ED21E2">
              <w:t>11/2018</w:t>
            </w:r>
          </w:p>
        </w:tc>
        <w:tc>
          <w:tcPr>
            <w:tcW w:w="3095" w:type="dxa"/>
          </w:tcPr>
          <w:p w14:paraId="3969F235" w14:textId="7B7CC382" w:rsidR="00727431" w:rsidRPr="009A4C41" w:rsidRDefault="001F7EA2" w:rsidP="00E55C7C">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tcPr>
          <w:p w14:paraId="307DA07D" w14:textId="445311F1"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5E82AEF4" w14:textId="68F0707E"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SonVT</w:t>
            </w:r>
          </w:p>
        </w:tc>
        <w:tc>
          <w:tcPr>
            <w:tcW w:w="1440" w:type="dxa"/>
          </w:tcPr>
          <w:p w14:paraId="567EB4C9" w14:textId="2FDD3D57" w:rsidR="00727431" w:rsidRPr="009A4C41" w:rsidRDefault="00ED21E2" w:rsidP="00E55C7C">
            <w:pPr>
              <w:cnfStyle w:val="000000000000" w:firstRow="0" w:lastRow="0" w:firstColumn="0" w:lastColumn="0" w:oddVBand="0" w:evenVBand="0" w:oddHBand="0" w:evenHBand="0" w:firstRowFirstColumn="0" w:firstRowLastColumn="0" w:lastRowFirstColumn="0" w:lastRowLastColumn="0"/>
            </w:pPr>
            <w:r>
              <w:t>LocTV</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E55C7C"/>
        </w:tc>
        <w:tc>
          <w:tcPr>
            <w:tcW w:w="3095" w:type="dxa"/>
          </w:tcPr>
          <w:p w14:paraId="7B305CF3"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E55C7C"/>
        </w:tc>
        <w:tc>
          <w:tcPr>
            <w:tcW w:w="3095" w:type="dxa"/>
          </w:tcPr>
          <w:p w14:paraId="40B3DC4F"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E55C7C"/>
        </w:tc>
        <w:tc>
          <w:tcPr>
            <w:tcW w:w="3095" w:type="dxa"/>
          </w:tcPr>
          <w:p w14:paraId="362C017C"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E55C7C"/>
        </w:tc>
        <w:tc>
          <w:tcPr>
            <w:tcW w:w="3095" w:type="dxa"/>
          </w:tcPr>
          <w:p w14:paraId="1F46DC41"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E55C7C"/>
        </w:tc>
        <w:tc>
          <w:tcPr>
            <w:tcW w:w="3095" w:type="dxa"/>
          </w:tcPr>
          <w:p w14:paraId="663BAFC1"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E55C7C"/>
        </w:tc>
        <w:tc>
          <w:tcPr>
            <w:tcW w:w="3095" w:type="dxa"/>
          </w:tcPr>
          <w:p w14:paraId="56D18A07"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E55C7C"/>
        </w:tc>
        <w:tc>
          <w:tcPr>
            <w:tcW w:w="3095" w:type="dxa"/>
          </w:tcPr>
          <w:p w14:paraId="30A1B794"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E55C7C">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527975125"/>
      <w:r>
        <w:lastRenderedPageBreak/>
        <w:t>Giới thiệu dự án</w:t>
      </w:r>
      <w:bookmarkEnd w:id="0"/>
    </w:p>
    <w:p w14:paraId="1D0DE2F3" w14:textId="21B914B6" w:rsidR="00587AEE" w:rsidRDefault="003741C3" w:rsidP="00587AEE">
      <w: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3741C3" w:rsidRPr="009A64F8" w14:paraId="4E6FF71C" w14:textId="77777777" w:rsidTr="00E55C7C">
        <w:tc>
          <w:tcPr>
            <w:tcW w:w="2552" w:type="dxa"/>
          </w:tcPr>
          <w:p w14:paraId="446D45A0" w14:textId="5834595B" w:rsidR="003741C3" w:rsidRPr="009A64F8" w:rsidRDefault="003741C3" w:rsidP="003741C3">
            <w:pPr>
              <w:pStyle w:val="Bang"/>
              <w:rPr>
                <w:rFonts w:ascii="Times New Roman" w:hAnsi="Times New Roman"/>
                <w:sz w:val="24"/>
                <w:szCs w:val="24"/>
              </w:rPr>
            </w:pPr>
            <w:r w:rsidRPr="009A64F8">
              <w:rPr>
                <w:rFonts w:ascii="Times New Roman" w:hAnsi="Times New Roman"/>
                <w:sz w:val="24"/>
                <w:szCs w:val="24"/>
              </w:rPr>
              <w:t>Khách hàng:</w:t>
            </w:r>
          </w:p>
        </w:tc>
        <w:tc>
          <w:tcPr>
            <w:tcW w:w="6095" w:type="dxa"/>
            <w:gridSpan w:val="3"/>
          </w:tcPr>
          <w:p w14:paraId="2F14DD06" w14:textId="0674B24A" w:rsidR="003741C3" w:rsidRPr="009A64F8" w:rsidRDefault="003741C3" w:rsidP="003741C3">
            <w:pPr>
              <w:pStyle w:val="Bang"/>
              <w:rPr>
                <w:rFonts w:ascii="Times New Roman" w:hAnsi="Times New Roman"/>
                <w:sz w:val="24"/>
                <w:szCs w:val="24"/>
              </w:rPr>
            </w:pPr>
            <w:r>
              <w:rPr>
                <w:rFonts w:ascii="Times New Roman" w:hAnsi="Times New Roman"/>
                <w:sz w:val="24"/>
                <w:szCs w:val="24"/>
              </w:rPr>
              <w:t>Công ty TNHH An Phát</w:t>
            </w:r>
          </w:p>
        </w:tc>
      </w:tr>
      <w:tr w:rsidR="003741C3" w:rsidRPr="009A64F8" w14:paraId="7C49703C" w14:textId="77777777" w:rsidTr="00E55C7C">
        <w:tc>
          <w:tcPr>
            <w:tcW w:w="2552" w:type="dxa"/>
          </w:tcPr>
          <w:p w14:paraId="3867D566" w14:textId="77777777" w:rsidR="003741C3" w:rsidRPr="009A64F8" w:rsidRDefault="003741C3" w:rsidP="00E55C7C">
            <w:pPr>
              <w:pStyle w:val="Bang"/>
              <w:rPr>
                <w:rFonts w:ascii="Times New Roman" w:hAnsi="Times New Roman"/>
                <w:sz w:val="24"/>
                <w:szCs w:val="24"/>
              </w:rPr>
            </w:pPr>
            <w:r w:rsidRPr="009A64F8">
              <w:rPr>
                <w:rFonts w:ascii="Times New Roman" w:hAnsi="Times New Roman"/>
                <w:sz w:val="24"/>
                <w:szCs w:val="24"/>
              </w:rPr>
              <w:t>Địa điểm khách hàng:</w:t>
            </w:r>
          </w:p>
        </w:tc>
        <w:tc>
          <w:tcPr>
            <w:tcW w:w="6095" w:type="dxa"/>
            <w:gridSpan w:val="3"/>
          </w:tcPr>
          <w:p w14:paraId="027276EF" w14:textId="45B5B7FC" w:rsidR="003741C3" w:rsidRPr="009A64F8" w:rsidRDefault="003741C3" w:rsidP="00E55C7C">
            <w:pPr>
              <w:pStyle w:val="Bang"/>
              <w:rPr>
                <w:rFonts w:ascii="Times New Roman" w:hAnsi="Times New Roman"/>
                <w:sz w:val="24"/>
                <w:szCs w:val="24"/>
              </w:rPr>
            </w:pPr>
            <w:r>
              <w:rPr>
                <w:rFonts w:ascii="Times New Roman" w:hAnsi="Times New Roman"/>
                <w:sz w:val="24"/>
                <w:szCs w:val="24"/>
              </w:rPr>
              <w:t>176 Thái Hà-Đống Đa-Hà Nội</w:t>
            </w:r>
          </w:p>
        </w:tc>
      </w:tr>
      <w:tr w:rsidR="003741C3" w:rsidRPr="009A64F8" w14:paraId="4B5DB4D2" w14:textId="77777777" w:rsidTr="00E55C7C">
        <w:tc>
          <w:tcPr>
            <w:tcW w:w="2552" w:type="dxa"/>
          </w:tcPr>
          <w:p w14:paraId="447E6B85" w14:textId="77777777" w:rsidR="003741C3" w:rsidRPr="009A64F8" w:rsidRDefault="003741C3" w:rsidP="00E55C7C">
            <w:pPr>
              <w:pStyle w:val="Bang"/>
              <w:rPr>
                <w:rFonts w:ascii="Times New Roman" w:hAnsi="Times New Roman"/>
                <w:sz w:val="24"/>
                <w:szCs w:val="24"/>
              </w:rPr>
            </w:pPr>
            <w:r w:rsidRPr="009A64F8">
              <w:rPr>
                <w:rFonts w:ascii="Times New Roman" w:hAnsi="Times New Roman"/>
                <w:sz w:val="24"/>
                <w:szCs w:val="24"/>
              </w:rPr>
              <w:t>Ngày bắt đầu dự án:</w:t>
            </w:r>
          </w:p>
        </w:tc>
        <w:tc>
          <w:tcPr>
            <w:tcW w:w="2126" w:type="dxa"/>
          </w:tcPr>
          <w:p w14:paraId="7FC19961" w14:textId="42D272C6" w:rsidR="003741C3" w:rsidRDefault="00123F7E" w:rsidP="00E55C7C">
            <w:pPr>
              <w:pStyle w:val="Bang"/>
              <w:rPr>
                <w:rFonts w:ascii="Times New Roman" w:hAnsi="Times New Roman"/>
                <w:sz w:val="24"/>
                <w:szCs w:val="24"/>
              </w:rPr>
            </w:pPr>
            <w:r>
              <w:rPr>
                <w:rFonts w:ascii="Times New Roman" w:hAnsi="Times New Roman"/>
                <w:sz w:val="24"/>
                <w:szCs w:val="24"/>
              </w:rPr>
              <w:t>7/7/2018</w:t>
            </w:r>
          </w:p>
          <w:p w14:paraId="40EF9D57" w14:textId="05C55E5C" w:rsidR="003741C3" w:rsidRPr="009A64F8" w:rsidRDefault="003741C3" w:rsidP="00E55C7C">
            <w:pPr>
              <w:pStyle w:val="Bang"/>
              <w:rPr>
                <w:rFonts w:ascii="Times New Roman" w:hAnsi="Times New Roman"/>
                <w:sz w:val="24"/>
                <w:szCs w:val="24"/>
              </w:rPr>
            </w:pPr>
          </w:p>
        </w:tc>
        <w:tc>
          <w:tcPr>
            <w:tcW w:w="2126" w:type="dxa"/>
          </w:tcPr>
          <w:p w14:paraId="4373EC25" w14:textId="1EB4E011" w:rsidR="003741C3" w:rsidRPr="009A64F8" w:rsidRDefault="003741C3" w:rsidP="00E55C7C">
            <w:pPr>
              <w:pStyle w:val="Bang"/>
              <w:rPr>
                <w:rFonts w:ascii="Times New Roman" w:hAnsi="Times New Roman"/>
                <w:sz w:val="24"/>
                <w:szCs w:val="24"/>
              </w:rPr>
            </w:pPr>
          </w:p>
        </w:tc>
        <w:tc>
          <w:tcPr>
            <w:tcW w:w="1843" w:type="dxa"/>
          </w:tcPr>
          <w:p w14:paraId="5137239A" w14:textId="77777777" w:rsidR="003741C3" w:rsidRPr="009A64F8" w:rsidRDefault="003741C3" w:rsidP="00E55C7C">
            <w:pPr>
              <w:pStyle w:val="Bang"/>
              <w:rPr>
                <w:rFonts w:ascii="Times New Roman" w:hAnsi="Times New Roman"/>
                <w:sz w:val="24"/>
                <w:szCs w:val="24"/>
              </w:rPr>
            </w:pPr>
          </w:p>
        </w:tc>
      </w:tr>
      <w:tr w:rsidR="003741C3" w:rsidRPr="009A64F8" w14:paraId="773486EA" w14:textId="77777777" w:rsidTr="00E55C7C">
        <w:tc>
          <w:tcPr>
            <w:tcW w:w="2552" w:type="dxa"/>
          </w:tcPr>
          <w:p w14:paraId="64EEA904" w14:textId="77777777" w:rsidR="003741C3" w:rsidRPr="009A64F8" w:rsidRDefault="003741C3" w:rsidP="00E55C7C">
            <w:pPr>
              <w:pStyle w:val="Bang"/>
              <w:rPr>
                <w:rFonts w:ascii="Times New Roman" w:hAnsi="Times New Roman"/>
                <w:sz w:val="24"/>
                <w:szCs w:val="24"/>
              </w:rPr>
            </w:pPr>
            <w:r w:rsidRPr="009A64F8">
              <w:rPr>
                <w:rFonts w:ascii="Times New Roman" w:hAnsi="Times New Roman"/>
                <w:sz w:val="24"/>
                <w:szCs w:val="24"/>
              </w:rPr>
              <w:t>Mục tiêu dự án:</w:t>
            </w:r>
          </w:p>
        </w:tc>
        <w:tc>
          <w:tcPr>
            <w:tcW w:w="6095" w:type="dxa"/>
            <w:gridSpan w:val="3"/>
          </w:tcPr>
          <w:p w14:paraId="32D6D84B" w14:textId="48C6FAE8" w:rsidR="003741C3" w:rsidRPr="009A64F8" w:rsidRDefault="00123F7E" w:rsidP="00E55C7C">
            <w:pPr>
              <w:pStyle w:val="Bang"/>
              <w:rPr>
                <w:rFonts w:ascii="Times New Roman" w:hAnsi="Times New Roman"/>
                <w:color w:val="FF0000"/>
                <w:sz w:val="24"/>
                <w:szCs w:val="24"/>
              </w:rPr>
            </w:pPr>
            <w:r>
              <w:rPr>
                <w:rFonts w:ascii="Times New Roman" w:hAnsi="Times New Roman"/>
                <w:sz w:val="24"/>
                <w:szCs w:val="24"/>
              </w:rPr>
              <w:t>Xây dựng hệ thống website bán hàng trực tuyến giúp khách hàng dễ dàng tiếp cận sản phẩm , mua hàng , thanh toán trực tuyến , hệ thống quản lý một cách dễ dàng.</w:t>
            </w:r>
          </w:p>
        </w:tc>
      </w:tr>
    </w:tbl>
    <w:p w14:paraId="545C6049" w14:textId="77777777" w:rsidR="003741C3" w:rsidRPr="00587AEE" w:rsidRDefault="003741C3" w:rsidP="00587AEE"/>
    <w:p w14:paraId="5E1510E8" w14:textId="23360A6C" w:rsidR="00A62F4F" w:rsidRDefault="00A62F4F" w:rsidP="00A62F4F">
      <w:pPr>
        <w:pStyle w:val="Heading1"/>
      </w:pPr>
      <w:bookmarkStart w:id="1" w:name="_Toc527975126"/>
      <w:r>
        <w:t>Các nhân sự tham gia dự án</w:t>
      </w:r>
      <w:bookmarkEnd w:id="1"/>
    </w:p>
    <w:p w14:paraId="416F62C7" w14:textId="068E44CF" w:rsidR="00587AEE" w:rsidRDefault="00587AEE" w:rsidP="00587AEE">
      <w:pPr>
        <w:pStyle w:val="Heading2"/>
      </w:pPr>
      <w:bookmarkStart w:id="2" w:name="_Toc527975127"/>
      <w:r>
        <w:t>Thông tin liên hệ phía khách hàng</w:t>
      </w:r>
      <w:bookmarkEnd w:id="2"/>
    </w:p>
    <w:p w14:paraId="1AF25E24" w14:textId="395F1068" w:rsidR="0058075C" w:rsidRDefault="0058075C" w:rsidP="0058075C">
      <w:r>
        <w:t xml:space="preserve">Anh </w:t>
      </w:r>
      <w:r w:rsidR="00123F7E">
        <w:t xml:space="preserve">An Văn </w:t>
      </w:r>
      <w:proofErr w:type="gramStart"/>
      <w:r w:rsidR="00123F7E">
        <w:t xml:space="preserve">Phát </w:t>
      </w:r>
      <w:r>
        <w:t xml:space="preserve"> </w:t>
      </w:r>
      <w:r w:rsidR="00123F7E">
        <w:t>:</w:t>
      </w:r>
      <w:proofErr w:type="gramEnd"/>
    </w:p>
    <w:tbl>
      <w:tblPr>
        <w:tblW w:w="8647" w:type="dxa"/>
        <w:tblInd w:w="250" w:type="dxa"/>
        <w:tblLayout w:type="fixed"/>
        <w:tblLook w:val="0000" w:firstRow="0" w:lastRow="0" w:firstColumn="0" w:lastColumn="0" w:noHBand="0" w:noVBand="0"/>
      </w:tblPr>
      <w:tblGrid>
        <w:gridCol w:w="2552"/>
        <w:gridCol w:w="2126"/>
        <w:gridCol w:w="2126"/>
        <w:gridCol w:w="1843"/>
      </w:tblGrid>
      <w:tr w:rsidR="00123F7E" w:rsidRPr="009A64F8" w14:paraId="215620D9" w14:textId="77777777" w:rsidTr="00E55C7C">
        <w:tc>
          <w:tcPr>
            <w:tcW w:w="2552" w:type="dxa"/>
          </w:tcPr>
          <w:p w14:paraId="281D5BD3" w14:textId="3A536E0C" w:rsidR="00123F7E" w:rsidRPr="009A64F8" w:rsidRDefault="00123F7E" w:rsidP="00E55C7C">
            <w:pPr>
              <w:pStyle w:val="Bang"/>
              <w:rPr>
                <w:rFonts w:ascii="Times New Roman" w:hAnsi="Times New Roman"/>
                <w:sz w:val="24"/>
                <w:szCs w:val="24"/>
              </w:rPr>
            </w:pPr>
            <w:r>
              <w:rPr>
                <w:rFonts w:ascii="Times New Roman" w:hAnsi="Times New Roman"/>
                <w:sz w:val="24"/>
                <w:szCs w:val="24"/>
              </w:rPr>
              <w:t>Email</w:t>
            </w:r>
            <w:r w:rsidRPr="009A64F8">
              <w:rPr>
                <w:rFonts w:ascii="Times New Roman" w:hAnsi="Times New Roman"/>
                <w:sz w:val="24"/>
                <w:szCs w:val="24"/>
              </w:rPr>
              <w:t>:</w:t>
            </w:r>
          </w:p>
        </w:tc>
        <w:tc>
          <w:tcPr>
            <w:tcW w:w="6095" w:type="dxa"/>
            <w:gridSpan w:val="3"/>
          </w:tcPr>
          <w:p w14:paraId="09587390" w14:textId="501AE85E" w:rsidR="00123F7E" w:rsidRPr="009A64F8" w:rsidRDefault="00123F7E" w:rsidP="00E55C7C">
            <w:pPr>
              <w:pStyle w:val="Bang"/>
              <w:rPr>
                <w:rFonts w:ascii="Times New Roman" w:hAnsi="Times New Roman"/>
                <w:sz w:val="24"/>
                <w:szCs w:val="24"/>
              </w:rPr>
            </w:pPr>
            <w:r>
              <w:rPr>
                <w:rFonts w:ascii="Times New Roman" w:hAnsi="Times New Roman"/>
                <w:sz w:val="24"/>
                <w:szCs w:val="24"/>
              </w:rPr>
              <w:t>Phat.an@gmail.com</w:t>
            </w:r>
          </w:p>
        </w:tc>
      </w:tr>
      <w:tr w:rsidR="00123F7E" w:rsidRPr="009A64F8" w14:paraId="7BBED669" w14:textId="77777777" w:rsidTr="00E55C7C">
        <w:tc>
          <w:tcPr>
            <w:tcW w:w="2552" w:type="dxa"/>
          </w:tcPr>
          <w:p w14:paraId="0036EDE4" w14:textId="77777777" w:rsidR="00123F7E" w:rsidRPr="009A64F8" w:rsidRDefault="00123F7E" w:rsidP="00E55C7C">
            <w:pPr>
              <w:pStyle w:val="Bang"/>
              <w:rPr>
                <w:rFonts w:ascii="Times New Roman" w:hAnsi="Times New Roman"/>
                <w:sz w:val="24"/>
                <w:szCs w:val="24"/>
              </w:rPr>
            </w:pPr>
            <w:r w:rsidRPr="009A64F8">
              <w:rPr>
                <w:rFonts w:ascii="Times New Roman" w:hAnsi="Times New Roman"/>
                <w:sz w:val="24"/>
                <w:szCs w:val="24"/>
              </w:rPr>
              <w:t>Địa điểm khách hàng:</w:t>
            </w:r>
          </w:p>
        </w:tc>
        <w:tc>
          <w:tcPr>
            <w:tcW w:w="6095" w:type="dxa"/>
            <w:gridSpan w:val="3"/>
          </w:tcPr>
          <w:p w14:paraId="5650FB20" w14:textId="77777777" w:rsidR="00123F7E" w:rsidRPr="009A64F8" w:rsidRDefault="00123F7E" w:rsidP="00E55C7C">
            <w:pPr>
              <w:pStyle w:val="Bang"/>
              <w:rPr>
                <w:rFonts w:ascii="Times New Roman" w:hAnsi="Times New Roman"/>
                <w:sz w:val="24"/>
                <w:szCs w:val="24"/>
              </w:rPr>
            </w:pPr>
            <w:r>
              <w:rPr>
                <w:rFonts w:ascii="Times New Roman" w:hAnsi="Times New Roman"/>
                <w:sz w:val="24"/>
                <w:szCs w:val="24"/>
              </w:rPr>
              <w:t>176 Thái Hà-Đống Đa-Hà Nội</w:t>
            </w:r>
          </w:p>
        </w:tc>
      </w:tr>
      <w:tr w:rsidR="00123F7E" w:rsidRPr="009A64F8" w14:paraId="2D43FDB4" w14:textId="77777777" w:rsidTr="00E55C7C">
        <w:tc>
          <w:tcPr>
            <w:tcW w:w="2552" w:type="dxa"/>
          </w:tcPr>
          <w:p w14:paraId="633475ED" w14:textId="29041E09" w:rsidR="00123F7E" w:rsidRPr="009A64F8" w:rsidRDefault="00123F7E" w:rsidP="00E55C7C">
            <w:pPr>
              <w:pStyle w:val="Bang"/>
              <w:rPr>
                <w:rFonts w:ascii="Times New Roman" w:hAnsi="Times New Roman"/>
                <w:sz w:val="24"/>
                <w:szCs w:val="24"/>
              </w:rPr>
            </w:pPr>
            <w:r>
              <w:rPr>
                <w:rFonts w:ascii="Times New Roman" w:hAnsi="Times New Roman"/>
                <w:sz w:val="24"/>
                <w:szCs w:val="24"/>
              </w:rPr>
              <w:t>Số Điện Thoại</w:t>
            </w:r>
          </w:p>
        </w:tc>
        <w:tc>
          <w:tcPr>
            <w:tcW w:w="2126" w:type="dxa"/>
          </w:tcPr>
          <w:p w14:paraId="6E9CE1A2" w14:textId="0AEBD716" w:rsidR="00123F7E" w:rsidRDefault="00123F7E" w:rsidP="00E55C7C">
            <w:pPr>
              <w:pStyle w:val="Bang"/>
              <w:rPr>
                <w:rFonts w:ascii="Times New Roman" w:hAnsi="Times New Roman"/>
                <w:sz w:val="24"/>
                <w:szCs w:val="24"/>
              </w:rPr>
            </w:pPr>
            <w:r>
              <w:rPr>
                <w:rFonts w:ascii="Times New Roman" w:hAnsi="Times New Roman"/>
                <w:sz w:val="24"/>
                <w:szCs w:val="24"/>
              </w:rPr>
              <w:t>0123456789</w:t>
            </w:r>
          </w:p>
          <w:p w14:paraId="1388EA35" w14:textId="77777777" w:rsidR="00123F7E" w:rsidRPr="009A64F8" w:rsidRDefault="00123F7E" w:rsidP="00E55C7C">
            <w:pPr>
              <w:pStyle w:val="Bang"/>
              <w:rPr>
                <w:rFonts w:ascii="Times New Roman" w:hAnsi="Times New Roman"/>
                <w:sz w:val="24"/>
                <w:szCs w:val="24"/>
              </w:rPr>
            </w:pPr>
          </w:p>
        </w:tc>
        <w:tc>
          <w:tcPr>
            <w:tcW w:w="2126" w:type="dxa"/>
          </w:tcPr>
          <w:p w14:paraId="068DAB87" w14:textId="77777777" w:rsidR="00123F7E" w:rsidRPr="009A64F8" w:rsidRDefault="00123F7E" w:rsidP="00E55C7C">
            <w:pPr>
              <w:pStyle w:val="Bang"/>
              <w:rPr>
                <w:rFonts w:ascii="Times New Roman" w:hAnsi="Times New Roman"/>
                <w:sz w:val="24"/>
                <w:szCs w:val="24"/>
              </w:rPr>
            </w:pPr>
          </w:p>
        </w:tc>
        <w:tc>
          <w:tcPr>
            <w:tcW w:w="1843" w:type="dxa"/>
          </w:tcPr>
          <w:p w14:paraId="03FA1D55" w14:textId="77777777" w:rsidR="00123F7E" w:rsidRPr="009A64F8" w:rsidRDefault="00123F7E" w:rsidP="00E55C7C">
            <w:pPr>
              <w:pStyle w:val="Bang"/>
              <w:rPr>
                <w:rFonts w:ascii="Times New Roman" w:hAnsi="Times New Roman"/>
                <w:sz w:val="24"/>
                <w:szCs w:val="24"/>
              </w:rPr>
            </w:pPr>
          </w:p>
        </w:tc>
      </w:tr>
      <w:tr w:rsidR="00123F7E" w:rsidRPr="009A64F8" w14:paraId="5C9B5E23" w14:textId="77777777" w:rsidTr="00E55C7C">
        <w:tc>
          <w:tcPr>
            <w:tcW w:w="2552" w:type="dxa"/>
          </w:tcPr>
          <w:p w14:paraId="2468A23B" w14:textId="37AB7175" w:rsidR="00123F7E" w:rsidRPr="009A64F8" w:rsidRDefault="00123F7E" w:rsidP="00E55C7C">
            <w:pPr>
              <w:pStyle w:val="Bang"/>
              <w:rPr>
                <w:rFonts w:ascii="Times New Roman" w:hAnsi="Times New Roman"/>
                <w:sz w:val="24"/>
                <w:szCs w:val="24"/>
              </w:rPr>
            </w:pPr>
            <w:r>
              <w:rPr>
                <w:rFonts w:ascii="Times New Roman" w:hAnsi="Times New Roman"/>
                <w:sz w:val="24"/>
                <w:szCs w:val="24"/>
              </w:rPr>
              <w:t>Chức Vụ :</w:t>
            </w:r>
          </w:p>
        </w:tc>
        <w:tc>
          <w:tcPr>
            <w:tcW w:w="6095" w:type="dxa"/>
            <w:gridSpan w:val="3"/>
          </w:tcPr>
          <w:p w14:paraId="5D2481FB" w14:textId="5DF1B44F" w:rsidR="00123F7E" w:rsidRPr="009A64F8" w:rsidRDefault="00123F7E" w:rsidP="00E55C7C">
            <w:pPr>
              <w:pStyle w:val="Bang"/>
              <w:rPr>
                <w:rFonts w:ascii="Times New Roman" w:hAnsi="Times New Roman"/>
                <w:color w:val="FF0000"/>
                <w:sz w:val="24"/>
                <w:szCs w:val="24"/>
              </w:rPr>
            </w:pPr>
            <w:r>
              <w:rPr>
                <w:rFonts w:ascii="Times New Roman" w:hAnsi="Times New Roman"/>
                <w:sz w:val="24"/>
                <w:szCs w:val="24"/>
              </w:rPr>
              <w:t>Trưởng Phòng kỹ thuật công ty TNHH An Phát.</w:t>
            </w:r>
          </w:p>
        </w:tc>
      </w:tr>
    </w:tbl>
    <w:p w14:paraId="0F0547DE" w14:textId="77777777" w:rsidR="00123F7E" w:rsidRPr="0058075C" w:rsidRDefault="00123F7E" w:rsidP="0058075C"/>
    <w:p w14:paraId="0EE106C2" w14:textId="2BEB27FD" w:rsidR="00587AEE" w:rsidRDefault="00587AEE" w:rsidP="00587AEE">
      <w:pPr>
        <w:pStyle w:val="Heading2"/>
      </w:pPr>
      <w:bookmarkStart w:id="3" w:name="_Toc527975128"/>
      <w:r>
        <w:t>Thông tin liên hệ phía công ty</w:t>
      </w:r>
      <w:bookmarkEnd w:id="3"/>
    </w:p>
    <w:p w14:paraId="325B59B4" w14:textId="5BD56328" w:rsidR="0058075C" w:rsidRDefault="0058075C" w:rsidP="0058075C">
      <w:r>
        <w:t xml:space="preserve">Lập trình viên:  </w:t>
      </w:r>
      <w:r w:rsidR="00A0141F">
        <w:t xml:space="preserve">Ngô Mạnh Tú, Nguyễn Hồng </w:t>
      </w:r>
      <w:proofErr w:type="gramStart"/>
      <w:r w:rsidR="00A0141F">
        <w:t>Thắng,Vũ</w:t>
      </w:r>
      <w:proofErr w:type="gramEnd"/>
      <w:r w:rsidR="00A0141F">
        <w:t xml:space="preserve"> Tân Sơn,Trần Vĩnh Lộc</w:t>
      </w:r>
    </w:p>
    <w:p w14:paraId="2449DF42" w14:textId="0373D086" w:rsidR="00003130" w:rsidRDefault="00003130" w:rsidP="0058075C">
      <w:proofErr w:type="gramStart"/>
      <w:r>
        <w:t>Marketting :Bích</w:t>
      </w:r>
      <w:proofErr w:type="gramEnd"/>
    </w:p>
    <w:p w14:paraId="1E7F1130" w14:textId="3C0E60F1" w:rsidR="00587AEE" w:rsidRDefault="00587AEE" w:rsidP="00587AEE">
      <w:pPr>
        <w:pStyle w:val="Heading2"/>
      </w:pPr>
      <w:bookmarkStart w:id="4" w:name="_Toc527975129"/>
      <w:r>
        <w:t>Phân chia vai trò của thành viên dự án và khách hàng</w:t>
      </w:r>
      <w:bookmarkEnd w:id="4"/>
    </w:p>
    <w:p w14:paraId="0EA9C1BD" w14:textId="61FDC40A" w:rsidR="00A17A47" w:rsidRDefault="00A17A47" w:rsidP="00A17A47">
      <w:r>
        <w:t xml:space="preserve">Giám đốc: Hưng, tài chính, nhân sự, </w:t>
      </w:r>
      <w:r w:rsidR="00960F1C">
        <w:t>yêu càu cơ bản: đẹp, tròn, vàng</w:t>
      </w:r>
    </w:p>
    <w:p w14:paraId="5C24C552" w14:textId="6EF97293" w:rsidR="00960F1C" w:rsidRDefault="00960F1C" w:rsidP="00A17A47">
      <w:r>
        <w:t>Trung: IT, chi tiết, báo tiến đôj</w:t>
      </w:r>
    </w:p>
    <w:p w14:paraId="72AD7366" w14:textId="4E1B7214" w:rsidR="00165B2F" w:rsidRDefault="00165B2F" w:rsidP="00A17A47">
      <w:r>
        <w:t>Phiên dịch: Bích</w:t>
      </w:r>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5" w:name="_Toc527975130"/>
      <w:r>
        <w:t>Khảo sát dự án</w:t>
      </w:r>
      <w:bookmarkEnd w:id="5"/>
    </w:p>
    <w:p w14:paraId="4EFA2D31" w14:textId="37F9F39C" w:rsidR="00344D7B" w:rsidRDefault="00344D7B" w:rsidP="00A9178E">
      <w:pPr>
        <w:pStyle w:val="Heading2"/>
      </w:pPr>
      <w:bookmarkStart w:id="6" w:name="_Toc527975131"/>
      <w:r>
        <w:t>Yêu cầu khách hàng</w:t>
      </w:r>
      <w:bookmarkEnd w:id="6"/>
    </w:p>
    <w:p w14:paraId="0B038BC8" w14:textId="42E8A996" w:rsidR="00A0141F" w:rsidRDefault="00A0141F" w:rsidP="00A0141F">
      <w:pPr>
        <w:rPr>
          <w:rFonts w:ascii="Times New Roman" w:hAnsi="Times New Roman"/>
          <w:sz w:val="24"/>
          <w:szCs w:val="24"/>
        </w:rPr>
      </w:pPr>
      <w:r>
        <w:rPr>
          <w:rFonts w:ascii="Times New Roman" w:hAnsi="Times New Roman"/>
          <w:sz w:val="24"/>
          <w:szCs w:val="24"/>
        </w:rPr>
        <w:t xml:space="preserve">Xây dựng hệ thống website bán hàng trực tuyến đảm bảo các nội dung </w:t>
      </w:r>
      <w:proofErr w:type="gramStart"/>
      <w:r>
        <w:rPr>
          <w:rFonts w:ascii="Times New Roman" w:hAnsi="Times New Roman"/>
          <w:sz w:val="24"/>
          <w:szCs w:val="24"/>
        </w:rPr>
        <w:t>sau :</w:t>
      </w:r>
      <w:proofErr w:type="gramEnd"/>
    </w:p>
    <w:p w14:paraId="72BEA58C" w14:textId="6502B2B0" w:rsidR="00A0141F" w:rsidRDefault="00A0141F" w:rsidP="00A0141F">
      <w:pPr>
        <w:pStyle w:val="ListParagraph"/>
        <w:numPr>
          <w:ilvl w:val="0"/>
          <w:numId w:val="33"/>
        </w:numPr>
      </w:pPr>
      <w:r>
        <w:lastRenderedPageBreak/>
        <w:t xml:space="preserve">Hiển </w:t>
      </w:r>
      <w:r w:rsidR="00BD7061">
        <w:t>thị thông tin sản phẩm.</w:t>
      </w:r>
    </w:p>
    <w:p w14:paraId="338DF7C9" w14:textId="1A2D1090" w:rsidR="00BD7061" w:rsidRDefault="00695465" w:rsidP="00A0141F">
      <w:pPr>
        <w:pStyle w:val="ListParagraph"/>
        <w:numPr>
          <w:ilvl w:val="0"/>
          <w:numId w:val="33"/>
        </w:numPr>
      </w:pPr>
      <w:r>
        <w:t xml:space="preserve">Đẹp </w:t>
      </w:r>
      <w:proofErr w:type="gramStart"/>
      <w:r>
        <w:t>mắt ,</w:t>
      </w:r>
      <w:proofErr w:type="gramEnd"/>
      <w:r>
        <w:t xml:space="preserve"> Thao tác dẽ dàng</w:t>
      </w:r>
    </w:p>
    <w:p w14:paraId="4DE12460" w14:textId="0E08ACC4" w:rsidR="002E0AD4" w:rsidRDefault="002E0AD4" w:rsidP="00A0141F">
      <w:pPr>
        <w:pStyle w:val="ListParagraph"/>
        <w:numPr>
          <w:ilvl w:val="0"/>
          <w:numId w:val="33"/>
        </w:numPr>
      </w:pPr>
      <w:r>
        <w:t xml:space="preserve">Người dung tạo tài </w:t>
      </w:r>
      <w:proofErr w:type="gramStart"/>
      <w:r>
        <w:t>khoản ,</w:t>
      </w:r>
      <w:proofErr w:type="gramEnd"/>
      <w:r>
        <w:t xml:space="preserve"> chỉnh sửa…</w:t>
      </w:r>
    </w:p>
    <w:p w14:paraId="3FB809D4" w14:textId="7DFDF05C" w:rsidR="00695465" w:rsidRDefault="002E0AD4" w:rsidP="00A0141F">
      <w:pPr>
        <w:pStyle w:val="ListParagraph"/>
        <w:numPr>
          <w:ilvl w:val="0"/>
          <w:numId w:val="33"/>
        </w:numPr>
      </w:pPr>
      <w:r>
        <w:t>Người dùng có thể đăng nhập vào hệ thống.</w:t>
      </w:r>
    </w:p>
    <w:p w14:paraId="6F0DF5CC" w14:textId="6A52D53B" w:rsidR="002E0AD4" w:rsidRDefault="002E0AD4" w:rsidP="00A0141F">
      <w:pPr>
        <w:pStyle w:val="ListParagraph"/>
        <w:numPr>
          <w:ilvl w:val="0"/>
          <w:numId w:val="33"/>
        </w:numPr>
      </w:pPr>
      <w:r>
        <w:t>Cho phép thanh toán trực tuyến sau khi người dung đăng nhập.</w:t>
      </w:r>
    </w:p>
    <w:p w14:paraId="116EE060" w14:textId="379B0CF1" w:rsidR="002E0AD4" w:rsidRDefault="002E0AD4" w:rsidP="00A0141F">
      <w:pPr>
        <w:pStyle w:val="ListParagraph"/>
        <w:numPr>
          <w:ilvl w:val="0"/>
          <w:numId w:val="33"/>
        </w:numPr>
      </w:pPr>
      <w:r>
        <w:t>Chat hỗ trợ với nhân viên bán hàng</w:t>
      </w:r>
    </w:p>
    <w:p w14:paraId="524C4707" w14:textId="1A38CC7B" w:rsidR="002E0AD4" w:rsidRDefault="002E0AD4" w:rsidP="00A0141F">
      <w:pPr>
        <w:pStyle w:val="ListParagraph"/>
        <w:numPr>
          <w:ilvl w:val="0"/>
          <w:numId w:val="33"/>
        </w:numPr>
      </w:pPr>
      <w:r>
        <w:t xml:space="preserve">Tìm kiếm sản phẩm </w:t>
      </w:r>
    </w:p>
    <w:p w14:paraId="10093D1D" w14:textId="6CBA7F49" w:rsidR="002E0AD4" w:rsidRPr="00A0141F" w:rsidRDefault="002E0AD4" w:rsidP="00A0141F">
      <w:pPr>
        <w:pStyle w:val="ListParagraph"/>
        <w:numPr>
          <w:ilvl w:val="0"/>
          <w:numId w:val="33"/>
        </w:numPr>
      </w:pPr>
      <w:r>
        <w:t xml:space="preserve">Quản trị viên có thể sửa </w:t>
      </w:r>
      <w:proofErr w:type="gramStart"/>
      <w:r>
        <w:t>đổi ,</w:t>
      </w:r>
      <w:proofErr w:type="gramEnd"/>
      <w:r>
        <w:t xml:space="preserve"> bổ sung thông tin..</w:t>
      </w:r>
    </w:p>
    <w:p w14:paraId="0D2D6649" w14:textId="20677462" w:rsidR="00947316" w:rsidRDefault="00947316" w:rsidP="00A9178E">
      <w:pPr>
        <w:pStyle w:val="Heading2"/>
      </w:pPr>
      <w:bookmarkStart w:id="7" w:name="_Toc527975132"/>
      <w:r>
        <w:t xml:space="preserve">Mô hình </w:t>
      </w:r>
      <w:r w:rsidR="005E6C88">
        <w:t>hoạt động</w:t>
      </w:r>
      <w:r>
        <w:t xml:space="preserve"> hiện thời</w:t>
      </w:r>
      <w:r w:rsidR="005E6C88">
        <w:t xml:space="preserve"> – nghiệp vụ</w:t>
      </w:r>
      <w:bookmarkEnd w:id="7"/>
    </w:p>
    <w:p w14:paraId="3BE88DAC" w14:textId="5E6337D2" w:rsidR="00CA30FD" w:rsidRPr="00CA30FD" w:rsidRDefault="00CA30FD" w:rsidP="00CA30FD">
      <w:r>
        <w:t>Các sản phẩm khuyến mãi, thông tin sản phẩm được truyền tải qua mạng xã hội.</w:t>
      </w:r>
    </w:p>
    <w:p w14:paraId="5AAE2852" w14:textId="744A7E06" w:rsidR="002E0AD4" w:rsidRDefault="002E0AD4" w:rsidP="002E0AD4">
      <w:r>
        <w:t xml:space="preserve">Mô hình Hiện thời của khách hàng chủ yếu thông tin với người mua qua các kênh mạng xã hội như </w:t>
      </w:r>
      <w:proofErr w:type="gramStart"/>
      <w:r>
        <w:t>facebook,insta</w:t>
      </w:r>
      <w:proofErr w:type="gramEnd"/>
      <w:r>
        <w:t>…</w:t>
      </w:r>
    </w:p>
    <w:p w14:paraId="68D1A496" w14:textId="760521BC" w:rsidR="002E0AD4" w:rsidRDefault="002E0AD4" w:rsidP="002E0AD4">
      <w:r>
        <w:t>Khách hàng trò truyện với nhân viên bán hàng qua kênh mạng xã hội hoặc điện thoại để được tư vấn bán hàng.</w:t>
      </w:r>
    </w:p>
    <w:p w14:paraId="3DEC2A66" w14:textId="6A015F69" w:rsidR="002E0AD4" w:rsidRDefault="00470F64" w:rsidP="002E0AD4">
      <w:r>
        <w:t>Sau</w:t>
      </w:r>
      <w:r w:rsidR="002E0AD4">
        <w:t xml:space="preserve"> hi được tư vấn khách hàng có thể đến trực tiếp công ty hoặc chốt đơn hàng để ship.</w:t>
      </w:r>
    </w:p>
    <w:p w14:paraId="0777FB49" w14:textId="058D65B1" w:rsidR="002E0AD4" w:rsidRDefault="00470F64" w:rsidP="002E0AD4">
      <w:r>
        <w:t xml:space="preserve">Các bộ phận có liên quan như kế </w:t>
      </w:r>
      <w:proofErr w:type="gramStart"/>
      <w:r>
        <w:t>toán ,</w:t>
      </w:r>
      <w:proofErr w:type="gramEnd"/>
      <w:r>
        <w:t xml:space="preserve"> kho làm các thủ tục bán hàng.</w:t>
      </w:r>
    </w:p>
    <w:p w14:paraId="1C82FB1D" w14:textId="3F132118" w:rsidR="00CA30FD" w:rsidRPr="002E0AD4" w:rsidRDefault="00CA30FD" w:rsidP="002E0AD4">
      <w:r>
        <w:t xml:space="preserve">Hàng tháng các bộ phận báo cáo công </w:t>
      </w:r>
      <w:proofErr w:type="gramStart"/>
      <w:r>
        <w:t>việc ,</w:t>
      </w:r>
      <w:proofErr w:type="gramEnd"/>
      <w:r>
        <w:t xml:space="preserve"> doanh thu , …</w:t>
      </w:r>
    </w:p>
    <w:p w14:paraId="7188314F" w14:textId="1EF5607C" w:rsidR="00947316" w:rsidRDefault="00947316" w:rsidP="00A9178E">
      <w:pPr>
        <w:pStyle w:val="Heading2"/>
      </w:pPr>
      <w:bookmarkStart w:id="8" w:name="_Toc527975133"/>
      <w:r>
        <w:t>Mô hình hoạt động dự kiến sau khi áp dụng sản phẩm mới</w:t>
      </w:r>
      <w:bookmarkEnd w:id="8"/>
    </w:p>
    <w:p w14:paraId="46832D18" w14:textId="086588F5" w:rsidR="005D7959" w:rsidRDefault="00CA30FD" w:rsidP="005D7959">
      <w:r>
        <w:t>Khách Hàng có thể xem và lựa chọn sản phẩm qua trang web, mọi thông tin về sản phẩm , khuyến mãi.Sau khi quyết định mua hàng khách hàng có thể thanh toán trực tuyến.Bộ phận ship sẽ giao hàng cho khách .</w:t>
      </w:r>
    </w:p>
    <w:p w14:paraId="77FEC6E0" w14:textId="15D51A7A" w:rsidR="00CA30FD" w:rsidRDefault="00CA30FD" w:rsidP="005D7959">
      <w:r>
        <w:t>Người mua cũng có thể mua trực tiếp tại cửa hàng.</w:t>
      </w:r>
    </w:p>
    <w:p w14:paraId="181A9043" w14:textId="0A43FFC1" w:rsidR="00CA30FD" w:rsidRPr="005D7959" w:rsidRDefault="00CA30FD" w:rsidP="005D7959">
      <w:r>
        <w:t xml:space="preserve">Mọi thông tin về giao dịch sẽ được lưu </w:t>
      </w:r>
      <w:proofErr w:type="gramStart"/>
      <w:r>
        <w:t>lại ,</w:t>
      </w:r>
      <w:proofErr w:type="gramEnd"/>
      <w:r>
        <w:t xml:space="preserve"> quản trị viên có thể thống kê doanh thu , sản phẩm thông qua hệ thống.</w:t>
      </w:r>
    </w:p>
    <w:p w14:paraId="1118375C" w14:textId="17C8D2AB" w:rsidR="00F3362F" w:rsidRDefault="00F3362F" w:rsidP="00A9178E">
      <w:pPr>
        <w:pStyle w:val="Heading2"/>
      </w:pPr>
      <w:bookmarkStart w:id="9" w:name="_Toc527975134"/>
      <w:r>
        <w:t>Phân tích ưu điểm/nhược điểm/lợi ích khách hàng</w:t>
      </w:r>
      <w:bookmarkEnd w:id="9"/>
    </w:p>
    <w:p w14:paraId="0E469881" w14:textId="52295088" w:rsidR="00CA30FD" w:rsidRDefault="00CA30FD" w:rsidP="00CA30FD">
      <w:pPr>
        <w:pStyle w:val="ListParagraph"/>
        <w:numPr>
          <w:ilvl w:val="0"/>
          <w:numId w:val="34"/>
        </w:numPr>
      </w:pPr>
      <w:r>
        <w:t xml:space="preserve">Ưu </w:t>
      </w:r>
      <w:proofErr w:type="gramStart"/>
      <w:r>
        <w:t>điểm :</w:t>
      </w:r>
      <w:proofErr w:type="gramEnd"/>
    </w:p>
    <w:p w14:paraId="6A0629A3" w14:textId="6D03ADBC" w:rsidR="00CA30FD" w:rsidRDefault="00CA30FD" w:rsidP="00CA30FD">
      <w:pPr>
        <w:pStyle w:val="ListParagraph"/>
        <w:numPr>
          <w:ilvl w:val="0"/>
          <w:numId w:val="35"/>
        </w:numPr>
      </w:pPr>
      <w:r>
        <w:t>Người</w:t>
      </w:r>
      <w:r w:rsidR="00AA3323">
        <w:t xml:space="preserve"> mua</w:t>
      </w:r>
      <w:r>
        <w:t xml:space="preserve"> có thể tham khảo sản </w:t>
      </w:r>
      <w:proofErr w:type="gramStart"/>
      <w:r>
        <w:t>phẩm ,</w:t>
      </w:r>
      <w:proofErr w:type="gramEnd"/>
      <w:r>
        <w:t xml:space="preserve"> nắm thông tin dễ dàng.</w:t>
      </w:r>
    </w:p>
    <w:p w14:paraId="35176973" w14:textId="30263449" w:rsidR="00CA30FD" w:rsidRDefault="00CA30FD" w:rsidP="00CA30FD">
      <w:pPr>
        <w:pStyle w:val="ListParagraph"/>
        <w:numPr>
          <w:ilvl w:val="0"/>
          <w:numId w:val="35"/>
        </w:numPr>
      </w:pPr>
      <w:r>
        <w:t>Tối ưu hóa quá trình mua hàng qua việc thanh toán trực tuyến kèm việc giao hàng tận nơi.</w:t>
      </w:r>
    </w:p>
    <w:p w14:paraId="44B0A811" w14:textId="708900AE" w:rsidR="00CA30FD" w:rsidRDefault="00AA3323" w:rsidP="0002734C">
      <w:pPr>
        <w:pStyle w:val="ListParagraph"/>
        <w:numPr>
          <w:ilvl w:val="1"/>
          <w:numId w:val="35"/>
        </w:numPr>
      </w:pPr>
      <w:r>
        <w:t>Tăng doanh số bán hàng</w:t>
      </w:r>
    </w:p>
    <w:p w14:paraId="52EC0DA5" w14:textId="2EF310F9" w:rsidR="00AA3323" w:rsidRDefault="00AA3323" w:rsidP="00CA30FD">
      <w:pPr>
        <w:pStyle w:val="ListParagraph"/>
        <w:numPr>
          <w:ilvl w:val="0"/>
          <w:numId w:val="35"/>
        </w:numPr>
      </w:pPr>
      <w:r>
        <w:t xml:space="preserve">Giarm bớt công việc của nhân viên bán </w:t>
      </w:r>
      <w:proofErr w:type="gramStart"/>
      <w:r>
        <w:t>hàng ,</w:t>
      </w:r>
      <w:proofErr w:type="gramEnd"/>
      <w:r>
        <w:t xml:space="preserve"> tạo hiệu quả công việc</w:t>
      </w:r>
    </w:p>
    <w:p w14:paraId="3DDEECA9" w14:textId="33BEE725" w:rsidR="00AA3323" w:rsidRDefault="00AA3323" w:rsidP="00CA30FD">
      <w:pPr>
        <w:pStyle w:val="ListParagraph"/>
        <w:numPr>
          <w:ilvl w:val="0"/>
          <w:numId w:val="35"/>
        </w:numPr>
      </w:pPr>
      <w:r>
        <w:t>Thống kê một cách chính xác và chi tiết</w:t>
      </w:r>
    </w:p>
    <w:p w14:paraId="3DB64C16" w14:textId="21A3E152" w:rsidR="00AA3323" w:rsidRDefault="00AA3323" w:rsidP="00AA3323">
      <w:pPr>
        <w:pStyle w:val="ListParagraph"/>
        <w:numPr>
          <w:ilvl w:val="0"/>
          <w:numId w:val="34"/>
        </w:numPr>
      </w:pPr>
      <w:r>
        <w:t>Nhược Điểm:</w:t>
      </w:r>
    </w:p>
    <w:p w14:paraId="2707CC53" w14:textId="5B133AAD" w:rsidR="00AA3323" w:rsidRPr="00CA30FD" w:rsidRDefault="00AA3323" w:rsidP="00AA3323">
      <w:pPr>
        <w:pStyle w:val="ListParagraph"/>
        <w:numPr>
          <w:ilvl w:val="1"/>
          <w:numId w:val="34"/>
        </w:numPr>
      </w:pPr>
      <w:r>
        <w:t>Việc sử dụng hệ thống tin học có thể dẫn đến việc bị tấn công.</w:t>
      </w:r>
    </w:p>
    <w:p w14:paraId="201D3D5C" w14:textId="30908221" w:rsidR="00E31DB9" w:rsidRDefault="00E31DB9" w:rsidP="00F16A81">
      <w:pPr>
        <w:pStyle w:val="Heading1"/>
      </w:pPr>
      <w:bookmarkStart w:id="10" w:name="_Toc527975135"/>
      <w:r>
        <w:lastRenderedPageBreak/>
        <w:t>Ước lượng</w:t>
      </w:r>
      <w:bookmarkEnd w:id="10"/>
    </w:p>
    <w:p w14:paraId="486E4519" w14:textId="2E34848E" w:rsidR="00464FA9" w:rsidRDefault="00464FA9" w:rsidP="00E31DB9">
      <w:pPr>
        <w:pStyle w:val="Heading2"/>
      </w:pPr>
      <w:bookmarkStart w:id="11" w:name="_Toc527975136"/>
      <w:r>
        <w:t>Ước lượng tính năng</w:t>
      </w:r>
      <w:bookmarkEnd w:id="11"/>
    </w:p>
    <w:p w14:paraId="4920EC2D" w14:textId="13493F76"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56AF4">
        <w:rPr>
          <w:rFonts w:ascii="Times New Roman" w:eastAsia="Times New Roman" w:hAnsi="Times New Roman" w:cs="Times New Roman"/>
          <w:color w:val="616161"/>
          <w:sz w:val="26"/>
          <w:szCs w:val="26"/>
          <w:lang w:eastAsia="en-US" w:bidi="ar-SA"/>
        </w:rPr>
        <w:t xml:space="preserve">Hiển thị </w:t>
      </w:r>
    </w:p>
    <w:p w14:paraId="0F1157DD"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276460C6" w14:textId="08483FF6"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Hỗ trợ danh mục đa cấp</w:t>
      </w:r>
    </w:p>
    <w:p w14:paraId="50E15B34"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7074BA78" w14:textId="3825211D"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Tìm kiếm nhanh</w:t>
      </w:r>
    </w:p>
    <w:p w14:paraId="492292F7"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4E6CF3DB" w14:textId="35985FBD"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Bộ lọc sản phẩm đa năng</w:t>
      </w:r>
    </w:p>
    <w:p w14:paraId="44D40880"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1556FE94" w14:textId="61F48C0D"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Tìm kiếm theo từ khóa, danh mục, giá</w:t>
      </w:r>
    </w:p>
    <w:p w14:paraId="457132B5"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22B31369" w14:textId="2B1CEAA9"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Hiển thị nhiều ảnh mô tả cho sản phẩm</w:t>
      </w:r>
    </w:p>
    <w:p w14:paraId="4AFC6BD3"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50C15ED5" w14:textId="3D0AC07C"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Xem ảnh sản phẩm dạng slide show đẹp mắt</w:t>
      </w:r>
    </w:p>
    <w:p w14:paraId="256001C6"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6F30CE16" w14:textId="71744B15"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 xml:space="preserve">Hỗ trợ nhiều thông số (Mã hàng, bảo </w:t>
      </w:r>
      <w:proofErr w:type="gramStart"/>
      <w:r w:rsidRPr="00056AF4">
        <w:rPr>
          <w:rFonts w:ascii="Times New Roman" w:eastAsia="Times New Roman" w:hAnsi="Times New Roman" w:cs="Times New Roman"/>
          <w:color w:val="616161"/>
          <w:sz w:val="25"/>
          <w:szCs w:val="25"/>
          <w:lang w:eastAsia="en-US" w:bidi="ar-SA"/>
        </w:rPr>
        <w:t>hành,  màu</w:t>
      </w:r>
      <w:proofErr w:type="gramEnd"/>
      <w:r w:rsidRPr="00056AF4">
        <w:rPr>
          <w:rFonts w:ascii="Times New Roman" w:eastAsia="Times New Roman" w:hAnsi="Times New Roman" w:cs="Times New Roman"/>
          <w:color w:val="616161"/>
          <w:sz w:val="25"/>
          <w:szCs w:val="25"/>
          <w:lang w:eastAsia="en-US" w:bidi="ar-SA"/>
        </w:rPr>
        <w:t xml:space="preserve"> sắc, kích thước…)</w:t>
      </w:r>
    </w:p>
    <w:p w14:paraId="3E5F14EF"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60B2E0E0" w14:textId="776C51BD"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kích thước ảnh</w:t>
      </w:r>
    </w:p>
    <w:p w14:paraId="4969D93A"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7CBF5677" w14:textId="1D3DA713"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Zoom ảnh khi xem sản phẩm</w:t>
      </w:r>
    </w:p>
    <w:p w14:paraId="53650F9C"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6714C197" w14:textId="5FE55D9F"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Hiển thị khuyến mại, giảm giá</w:t>
      </w:r>
    </w:p>
    <w:p w14:paraId="2253A99B"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7E9E5A6C" w14:textId="2AB7A667"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Đánh giá, bình luận sản phẩm</w:t>
      </w:r>
    </w:p>
    <w:p w14:paraId="1BFFED81"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4447228A" w14:textId="35B1FE3D"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sản phẩm liên quan</w:t>
      </w:r>
    </w:p>
    <w:p w14:paraId="7804D634"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6C9A936E" w14:textId="255EFB43"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thuộc tính sản phẩm</w:t>
      </w:r>
    </w:p>
    <w:p w14:paraId="0116DD9F" w14:textId="77777777" w:rsidR="006E4477" w:rsidRPr="006E4477" w:rsidRDefault="006E4477" w:rsidP="00056AF4">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5"/>
          <w:szCs w:val="25"/>
          <w:lang w:eastAsia="en-US" w:bidi="ar-SA"/>
        </w:rPr>
      </w:pPr>
    </w:p>
    <w:p w14:paraId="6540DD93" w14:textId="4C8E3989" w:rsidR="006E4477" w:rsidRPr="00056AF4" w:rsidRDefault="006E4477" w:rsidP="00056AF4">
      <w:pPr>
        <w:pStyle w:val="ListParagraph"/>
        <w:widowControl/>
        <w:numPr>
          <w:ilvl w:val="0"/>
          <w:numId w:val="39"/>
        </w:numPr>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r w:rsidRPr="00056AF4">
        <w:rPr>
          <w:rFonts w:ascii="Times New Roman" w:eastAsia="Times New Roman" w:hAnsi="Times New Roman" w:cs="Times New Roman"/>
          <w:color w:val="616161"/>
          <w:sz w:val="25"/>
          <w:szCs w:val="25"/>
          <w:lang w:eastAsia="en-US" w:bidi="ar-SA"/>
        </w:rPr>
        <w:t>Thông tin giá: Giá bán, giá thị trường, liên hệ để có giá mới nhất</w:t>
      </w:r>
      <w:r w:rsidR="00056AF4" w:rsidRPr="00056AF4">
        <w:rPr>
          <w:rFonts w:ascii="Times New Roman" w:eastAsia="Times New Roman" w:hAnsi="Times New Roman" w:cs="Times New Roman"/>
          <w:color w:val="616161"/>
          <w:sz w:val="25"/>
          <w:szCs w:val="25"/>
          <w:lang w:eastAsia="en-US" w:bidi="ar-SA"/>
        </w:rPr>
        <w:t>.</w:t>
      </w:r>
    </w:p>
    <w:p w14:paraId="76BF0EBC" w14:textId="27C00A93" w:rsidR="00056AF4" w:rsidRPr="006E4477" w:rsidRDefault="00056AF4"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04812ED1" w14:textId="77777777"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56AF4">
        <w:rPr>
          <w:rFonts w:ascii="Times New Roman" w:eastAsia="Times New Roman" w:hAnsi="Times New Roman" w:cs="Times New Roman"/>
          <w:color w:val="616161"/>
          <w:sz w:val="26"/>
          <w:szCs w:val="26"/>
          <w:lang w:eastAsia="en-US" w:bidi="ar-SA"/>
        </w:rPr>
        <w:t>Đặt hàng &amp; Gửi đơn hàng:</w:t>
      </w:r>
    </w:p>
    <w:p w14:paraId="6AEDC1C5"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3E2F8519" w14:textId="31602D24"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Cơ chế gợi ý sản phẩm thông minh</w:t>
      </w:r>
    </w:p>
    <w:p w14:paraId="4011E487"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978DDB9" w14:textId="7C136ACE"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Giỏ hàng trực quan</w:t>
      </w:r>
    </w:p>
    <w:p w14:paraId="7CDEAB0A"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5549E9D" w14:textId="06943A76"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Tính năng giỏ hàng chuyên nghiệp, dễ dùng</w:t>
      </w:r>
    </w:p>
    <w:p w14:paraId="1A55A9CE"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3600339" w14:textId="3EA817F2"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Thêm vào giỏ hàng bằng một click</w:t>
      </w:r>
    </w:p>
    <w:p w14:paraId="7568952B"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482F8F4D" w14:textId="75367049"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Cập nhật thông tin giỏ hàng</w:t>
      </w:r>
    </w:p>
    <w:p w14:paraId="63996067"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E142AAF" w14:textId="63AF8E1B"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Xóa sản phẩm khỏi giỏ hàng</w:t>
      </w:r>
    </w:p>
    <w:p w14:paraId="36B63831"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796879F" w14:textId="338AB19A"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lastRenderedPageBreak/>
        <w:t>Gửi đơn hàng để đặt hàng</w:t>
      </w:r>
    </w:p>
    <w:p w14:paraId="34DD8DBE"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32938798" w14:textId="1847A287"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Đặt hàng không cần tài khoản/ Đã có tài khoản</w:t>
      </w:r>
    </w:p>
    <w:p w14:paraId="60C59654"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1724F2A1" w14:textId="3EF77AC2" w:rsidR="006E4477"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Quy trình thanh toán và đặt hàng mới</w:t>
      </w:r>
    </w:p>
    <w:p w14:paraId="372D3759" w14:textId="68074DF1" w:rsidR="00056AF4" w:rsidRPr="00056AF4" w:rsidRDefault="00056AF4" w:rsidP="00056AF4">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7F7CC35B" w14:textId="77777777"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56AF4">
        <w:rPr>
          <w:rFonts w:ascii="Times New Roman" w:eastAsia="Times New Roman" w:hAnsi="Times New Roman" w:cs="Times New Roman"/>
          <w:color w:val="616161"/>
          <w:sz w:val="26"/>
          <w:szCs w:val="26"/>
          <w:lang w:eastAsia="en-US" w:bidi="ar-SA"/>
        </w:rPr>
        <w:t>Quản lý kho hàng:</w:t>
      </w:r>
    </w:p>
    <w:p w14:paraId="705F7517"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191BD716" w14:textId="437EA491" w:rsidR="006E4477" w:rsidRPr="00056AF4" w:rsidRDefault="006E4477" w:rsidP="00056AF4">
      <w:pPr>
        <w:pStyle w:val="ListParagraph"/>
        <w:widowControl/>
        <w:numPr>
          <w:ilvl w:val="1"/>
          <w:numId w:val="43"/>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Tổ chức danh mục sản phẩm đa cấp</w:t>
      </w:r>
    </w:p>
    <w:p w14:paraId="5C1737D7"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01C60C93" w14:textId="0D72E6A5"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Sắp xếp danh mục linh hoạt</w:t>
      </w:r>
    </w:p>
    <w:p w14:paraId="25DD123C"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D114F6F" w14:textId="32EF5688"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Tùy chọn ẩn/hiển thị danh mục</w:t>
      </w:r>
    </w:p>
    <w:p w14:paraId="0C211252"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BC881B8" w14:textId="1E8A6429"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Quản lý danh sách sản phẩm</w:t>
      </w:r>
    </w:p>
    <w:p w14:paraId="062556F3"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185595B" w14:textId="7F1D1E97"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Lọc, tìm kiếm sản phẩm theo nhiều tiêu chí</w:t>
      </w:r>
    </w:p>
    <w:p w14:paraId="53C1D0EC"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4D78D7E8" w14:textId="4CF3826B"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Tùy chọn ẩn/hiển thị sản phẩm</w:t>
      </w:r>
    </w:p>
    <w:p w14:paraId="2FFFC7E2"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2A3F276" w14:textId="6B7295EC"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trạng thái còn hàng/hết hàng</w:t>
      </w:r>
    </w:p>
    <w:p w14:paraId="669945AC"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112C928" w14:textId="3801D0E3"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các thông số cho hàng hóa</w:t>
      </w:r>
    </w:p>
    <w:p w14:paraId="68BBBCB3"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5430F93" w14:textId="5D14A11B"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Tùy chọn ẩn/hiển thị các thông số phù hợp (Mã hàng, bảo hành, màu sắc, kích thước…)</w:t>
      </w:r>
    </w:p>
    <w:p w14:paraId="78B92722"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721F2E0C" w14:textId="38C39522"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Thêm, sửa, xóa sản phẩm</w:t>
      </w:r>
    </w:p>
    <w:p w14:paraId="31367560"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1141B6D3" w14:textId="0D27E402"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Tùy chọn VAT</w:t>
      </w:r>
    </w:p>
    <w:p w14:paraId="210F730D"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8BD8E9D" w14:textId="56D3BC05"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Cảnh báo khi hết hàng</w:t>
      </w:r>
    </w:p>
    <w:p w14:paraId="4B151585"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2E76C28" w14:textId="1ACAEAAD"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Quản lý thuộc tính sản phẩm</w:t>
      </w:r>
    </w:p>
    <w:p w14:paraId="032CF009"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E0130E8" w14:textId="1417440B"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Hỗ trợ copy/paste thông tin từ website khác</w:t>
      </w:r>
    </w:p>
    <w:p w14:paraId="3EBE287E"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024317B" w14:textId="14E975D6" w:rsidR="006E4477"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Cập nhật giá cùng lúc hàng trăm sản phẩm…</w:t>
      </w:r>
    </w:p>
    <w:p w14:paraId="5B5A458B" w14:textId="0F636D24" w:rsidR="00056AF4" w:rsidRPr="00056AF4" w:rsidRDefault="00056AF4" w:rsidP="00056AF4">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78B0F01" w14:textId="77777777"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56AF4">
        <w:rPr>
          <w:rFonts w:ascii="Times New Roman" w:eastAsia="Times New Roman" w:hAnsi="Times New Roman" w:cs="Times New Roman"/>
          <w:color w:val="616161"/>
          <w:sz w:val="26"/>
          <w:szCs w:val="26"/>
          <w:lang w:eastAsia="en-US" w:bidi="ar-SA"/>
        </w:rPr>
        <w:t>Quản lý đơn hàng:</w:t>
      </w:r>
    </w:p>
    <w:p w14:paraId="1CCB729B"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43F86499" w14:textId="63A2DA88"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Tiếp nhận đơn đặt hàng trực tuyến</w:t>
      </w:r>
    </w:p>
    <w:p w14:paraId="2B381594"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1A099FF" w14:textId="27A4E452"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Xem thông tin sản phẩm, giá trị đơn hàng</w:t>
      </w:r>
    </w:p>
    <w:p w14:paraId="29408D33"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C75B4E5" w14:textId="1BD3CCE0"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Xem thông tin người đặt hàng</w:t>
      </w:r>
    </w:p>
    <w:p w14:paraId="3AA98717"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14B0454A" w14:textId="37AAB65C"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Xử lý và thay đổi trạng thái đơn hàng</w:t>
      </w:r>
    </w:p>
    <w:p w14:paraId="495EE9BF"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593A1143" w14:textId="61BCB296"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Lưu vết, ghi chú thông tin đơn hàng</w:t>
      </w:r>
    </w:p>
    <w:p w14:paraId="23B51F1E"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76778B53" w14:textId="3C72FD92"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Xác nhận hủy đơn hàng</w:t>
      </w:r>
    </w:p>
    <w:p w14:paraId="6328EFA7"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347EC74A" w14:textId="21D72CC4" w:rsidR="006E4477"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Xác nhận đơn hàng thành công</w:t>
      </w:r>
    </w:p>
    <w:p w14:paraId="56DD20CF" w14:textId="6CCBDAF6" w:rsidR="00056AF4" w:rsidRPr="00056AF4" w:rsidRDefault="00056AF4" w:rsidP="00056AF4">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1E93058D" w14:textId="4647ED5B"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6"/>
          <w:szCs w:val="26"/>
          <w:lang w:eastAsia="en-US" w:bidi="ar-SA"/>
        </w:rPr>
        <w:t>Quản lý khách hàng:</w:t>
      </w:r>
      <w:r w:rsidR="00056AF4" w:rsidRPr="00056AF4">
        <w:rPr>
          <w:rFonts w:ascii="Times New Roman" w:eastAsia="Times New Roman" w:hAnsi="Times New Roman" w:cs="Times New Roman"/>
          <w:color w:val="616161"/>
          <w:sz w:val="25"/>
          <w:szCs w:val="25"/>
          <w:lang w:eastAsia="en-US" w:bidi="ar-SA"/>
        </w:rPr>
        <w:t xml:space="preserve"> </w:t>
      </w:r>
    </w:p>
    <w:p w14:paraId="0948A8ED"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43853023" w14:textId="32F7EC6D"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Quản lý thông tin khách hàng</w:t>
      </w:r>
    </w:p>
    <w:p w14:paraId="679496B7"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4A66C8D1" w14:textId="2844C5C2"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Tìm kiếm theo tên, email, điện thoại, nhóm</w:t>
      </w:r>
    </w:p>
    <w:p w14:paraId="6432C7B3"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B240CB3" w14:textId="0343C2D0" w:rsidR="006E4477"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Thêm mới khách hàng</w:t>
      </w:r>
    </w:p>
    <w:p w14:paraId="1DF7E2FF" w14:textId="77777777" w:rsidR="00056AF4" w:rsidRPr="00056AF4" w:rsidRDefault="00056AF4" w:rsidP="00056AF4">
      <w:pPr>
        <w:pStyle w:val="ListParagraph"/>
        <w:rPr>
          <w:rFonts w:ascii="Times New Roman" w:eastAsia="Times New Roman" w:hAnsi="Times New Roman" w:cs="Times New Roman"/>
          <w:color w:val="616161"/>
          <w:sz w:val="25"/>
          <w:szCs w:val="25"/>
          <w:lang w:eastAsia="en-US" w:bidi="ar-SA"/>
        </w:rPr>
      </w:pPr>
    </w:p>
    <w:p w14:paraId="5995616E" w14:textId="4BFA191B" w:rsidR="00056AF4" w:rsidRDefault="00056AF4"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Pr>
          <w:rFonts w:ascii="Times New Roman" w:eastAsia="Times New Roman" w:hAnsi="Times New Roman" w:cs="Times New Roman"/>
          <w:color w:val="616161"/>
          <w:sz w:val="25"/>
          <w:szCs w:val="25"/>
          <w:lang w:eastAsia="en-US" w:bidi="ar-SA"/>
        </w:rPr>
        <w:t>Khách hàng chỉnh sửa thông tin cá nhân.</w:t>
      </w:r>
    </w:p>
    <w:p w14:paraId="348A9381" w14:textId="77777777" w:rsidR="00056AF4" w:rsidRPr="00056AF4" w:rsidRDefault="00056AF4" w:rsidP="00056AF4">
      <w:pPr>
        <w:pStyle w:val="ListParagraph"/>
        <w:rPr>
          <w:rFonts w:ascii="Times New Roman" w:eastAsia="Times New Roman" w:hAnsi="Times New Roman" w:cs="Times New Roman"/>
          <w:color w:val="616161"/>
          <w:sz w:val="25"/>
          <w:szCs w:val="25"/>
          <w:lang w:eastAsia="en-US" w:bidi="ar-SA"/>
        </w:rPr>
      </w:pPr>
    </w:p>
    <w:p w14:paraId="54A1F7E0" w14:textId="13A64F5C" w:rsidR="00056AF4" w:rsidRPr="00056AF4" w:rsidRDefault="00056AF4"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Pr>
          <w:rFonts w:ascii="Times New Roman" w:eastAsia="Times New Roman" w:hAnsi="Times New Roman" w:cs="Times New Roman"/>
          <w:color w:val="616161"/>
          <w:sz w:val="25"/>
          <w:szCs w:val="25"/>
          <w:lang w:eastAsia="en-US" w:bidi="ar-SA"/>
        </w:rPr>
        <w:t xml:space="preserve">Xác thực các thông tin khách </w:t>
      </w:r>
      <w:proofErr w:type="gramStart"/>
      <w:r>
        <w:rPr>
          <w:rFonts w:ascii="Times New Roman" w:eastAsia="Times New Roman" w:hAnsi="Times New Roman" w:cs="Times New Roman"/>
          <w:color w:val="616161"/>
          <w:sz w:val="25"/>
          <w:szCs w:val="25"/>
          <w:lang w:eastAsia="en-US" w:bidi="ar-SA"/>
        </w:rPr>
        <w:t>hàng(</w:t>
      </w:r>
      <w:proofErr w:type="gramEnd"/>
      <w:r>
        <w:rPr>
          <w:rFonts w:ascii="Times New Roman" w:eastAsia="Times New Roman" w:hAnsi="Times New Roman" w:cs="Times New Roman"/>
          <w:color w:val="616161"/>
          <w:sz w:val="25"/>
          <w:szCs w:val="25"/>
          <w:lang w:eastAsia="en-US" w:bidi="ar-SA"/>
        </w:rPr>
        <w:t>email,sđt…)</w:t>
      </w:r>
    </w:p>
    <w:p w14:paraId="0107ED5F"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705F9B4E"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1A9A68B2" w14:textId="692D6BFF" w:rsidR="00056AF4" w:rsidRPr="00056AF4" w:rsidRDefault="00056AF4" w:rsidP="00056AF4">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0F5959C8" w14:textId="77777777"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8"/>
          <w:szCs w:val="28"/>
          <w:lang w:eastAsia="en-US" w:bidi="ar-SA"/>
        </w:rPr>
      </w:pPr>
      <w:r w:rsidRPr="00056AF4">
        <w:rPr>
          <w:rFonts w:ascii="Times New Roman" w:eastAsia="Times New Roman" w:hAnsi="Times New Roman" w:cs="Times New Roman"/>
          <w:color w:val="616161"/>
          <w:sz w:val="28"/>
          <w:szCs w:val="28"/>
          <w:lang w:eastAsia="en-US" w:bidi="ar-SA"/>
        </w:rPr>
        <w:t>Thanh toán &amp; Vận chuyển:</w:t>
      </w:r>
    </w:p>
    <w:p w14:paraId="71D615E2"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3D128333" w14:textId="46D39D1C"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Hỗ trợ nhiều hình thức thanh toán trực tuyến</w:t>
      </w:r>
    </w:p>
    <w:p w14:paraId="0A401E5D"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58D9794D" w14:textId="18E82701"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Tích hợp thanh toán với Paypal</w:t>
      </w:r>
    </w:p>
    <w:p w14:paraId="2A0F5C8F"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A5EAEC5" w14:textId="7DEAB9D4"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Tích hợp thanh toán với Baokim.vn</w:t>
      </w:r>
    </w:p>
    <w:p w14:paraId="0D6386B9"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3E3421CD" w14:textId="0A0B1B4A"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Tích hợp thanh toán với Nganluong.vn</w:t>
      </w:r>
    </w:p>
    <w:p w14:paraId="710190F5"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422FEE3" w14:textId="16E48767" w:rsidR="006E4477"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Tích hợp cơ chế vận chuyển</w:t>
      </w:r>
    </w:p>
    <w:p w14:paraId="582B2AE5" w14:textId="750969BA" w:rsidR="00056AF4" w:rsidRPr="00056AF4" w:rsidRDefault="00056AF4" w:rsidP="00056AF4">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D993C48" w14:textId="77777777" w:rsidR="006E4477" w:rsidRPr="00056AF4" w:rsidRDefault="006E4477" w:rsidP="00056AF4">
      <w:pPr>
        <w:pStyle w:val="ListParagraph"/>
        <w:widowControl/>
        <w:numPr>
          <w:ilvl w:val="0"/>
          <w:numId w:val="3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56AF4">
        <w:rPr>
          <w:rFonts w:ascii="Times New Roman" w:eastAsia="Times New Roman" w:hAnsi="Times New Roman" w:cs="Times New Roman"/>
          <w:color w:val="616161"/>
          <w:sz w:val="26"/>
          <w:szCs w:val="26"/>
          <w:lang w:eastAsia="en-US" w:bidi="ar-SA"/>
        </w:rPr>
        <w:t>Tiếp thị &amp; Khuyến mại:</w:t>
      </w:r>
    </w:p>
    <w:p w14:paraId="6AAA6C9F" w14:textId="77777777" w:rsidR="006E4477" w:rsidRPr="006E4477" w:rsidRDefault="006E4477" w:rsidP="006E4477">
      <w:pPr>
        <w:widowControl/>
        <w:shd w:val="clear" w:color="auto" w:fill="FFFFFF"/>
        <w:suppressAutoHyphens w:val="0"/>
        <w:spacing w:after="0" w:line="240" w:lineRule="auto"/>
        <w:jc w:val="left"/>
        <w:rPr>
          <w:rFonts w:ascii="Open Sans" w:eastAsia="Times New Roman" w:hAnsi="Open Sans" w:cs="Times New Roman"/>
          <w:color w:val="616161"/>
          <w:sz w:val="21"/>
          <w:szCs w:val="21"/>
          <w:lang w:eastAsia="en-US" w:bidi="ar-SA"/>
        </w:rPr>
      </w:pPr>
    </w:p>
    <w:p w14:paraId="27160121" w14:textId="11C0396C"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các nhóm sản phẩm khuyến mãi, giảm giá, hàng mới, hàng sắp về…</w:t>
      </w:r>
    </w:p>
    <w:p w14:paraId="12362203"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41C38A75" w14:textId="3F14B890"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Đăng tải các nhóm sản phẩm khuyến mãi lên trang chủ hoặc vị trí bất kỳ trên website</w:t>
      </w:r>
    </w:p>
    <w:p w14:paraId="05A37B48"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6BBD2549" w14:textId="02D7C5B6"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Tạo các banner cho chiến dịch khuyến mãi</w:t>
      </w:r>
    </w:p>
    <w:p w14:paraId="524C6132"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5739A8C8" w14:textId="35F20CBE"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Thiết lập các chiến dịch marketing qua email</w:t>
      </w:r>
    </w:p>
    <w:p w14:paraId="5A0CF6E4"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3E687ACB" w14:textId="6E38D4D6" w:rsidR="006E4477" w:rsidRPr="00056AF4" w:rsidRDefault="006E4477" w:rsidP="00056AF4">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t>Gửi email đến hàng trăm nghìn khách hàng</w:t>
      </w:r>
    </w:p>
    <w:p w14:paraId="493BA226" w14:textId="77777777" w:rsidR="006E4477" w:rsidRPr="006E4477" w:rsidRDefault="006E4477" w:rsidP="006E4477">
      <w:pPr>
        <w:widowControl/>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p>
    <w:p w14:paraId="2FCE0DEF" w14:textId="5CD9A811" w:rsidR="006E4477" w:rsidRPr="00056AF4" w:rsidRDefault="006E4477" w:rsidP="006E4477">
      <w:pPr>
        <w:pStyle w:val="ListParagraph"/>
        <w:widowControl/>
        <w:numPr>
          <w:ilvl w:val="1"/>
          <w:numId w:val="41"/>
        </w:numPr>
        <w:shd w:val="clear" w:color="auto" w:fill="FFFFFF"/>
        <w:suppressAutoHyphens w:val="0"/>
        <w:spacing w:after="0" w:line="240" w:lineRule="auto"/>
        <w:jc w:val="left"/>
        <w:rPr>
          <w:rFonts w:ascii="Times New Roman" w:eastAsia="Times New Roman" w:hAnsi="Times New Roman" w:cs="Times New Roman"/>
          <w:color w:val="616161"/>
          <w:sz w:val="25"/>
          <w:szCs w:val="25"/>
          <w:lang w:eastAsia="en-US" w:bidi="ar-SA"/>
        </w:rPr>
      </w:pPr>
      <w:r w:rsidRPr="00056AF4">
        <w:rPr>
          <w:rFonts w:ascii="Times New Roman" w:eastAsia="Times New Roman" w:hAnsi="Times New Roman" w:cs="Times New Roman"/>
          <w:color w:val="616161"/>
          <w:sz w:val="25"/>
          <w:szCs w:val="25"/>
          <w:lang w:eastAsia="en-US" w:bidi="ar-SA"/>
        </w:rPr>
        <w:lastRenderedPageBreak/>
        <w:t>Lưu các chiến dịch đã thực hiện</w:t>
      </w:r>
    </w:p>
    <w:p w14:paraId="2E23685D" w14:textId="1DB7E4D7" w:rsidR="002814C8" w:rsidRDefault="00464FA9" w:rsidP="00E31DB9">
      <w:pPr>
        <w:pStyle w:val="Heading2"/>
      </w:pPr>
      <w:bookmarkStart w:id="12" w:name="_Toc527975137"/>
      <w:r>
        <w:t>Ước lượng cách tích hợp hệ thống</w:t>
      </w:r>
      <w:bookmarkEnd w:id="12"/>
    </w:p>
    <w:p w14:paraId="32D2C1D5" w14:textId="1EA50E54" w:rsidR="00056AF4" w:rsidRDefault="00812B6E" w:rsidP="00056AF4">
      <w:r>
        <w:t xml:space="preserve">-Tích hợp hệ </w:t>
      </w:r>
      <w:proofErr w:type="gramStart"/>
      <w:r>
        <w:t>thống :</w:t>
      </w:r>
      <w:proofErr w:type="gramEnd"/>
    </w:p>
    <w:p w14:paraId="3D236A2F" w14:textId="51B9D605" w:rsidR="00812B6E" w:rsidRDefault="00812B6E" w:rsidP="00812B6E">
      <w:pPr>
        <w:pStyle w:val="ListParagraph"/>
        <w:numPr>
          <w:ilvl w:val="0"/>
          <w:numId w:val="45"/>
        </w:numPr>
      </w:pPr>
      <w:r>
        <w:t xml:space="preserve">Máy chủ </w:t>
      </w:r>
    </w:p>
    <w:p w14:paraId="61545AE0" w14:textId="16E85329" w:rsidR="00812B6E" w:rsidRDefault="00812B6E" w:rsidP="00812B6E">
      <w:pPr>
        <w:pStyle w:val="ListParagraph"/>
        <w:numPr>
          <w:ilvl w:val="0"/>
          <w:numId w:val="45"/>
        </w:numPr>
      </w:pPr>
      <w:r>
        <w:t xml:space="preserve">Cở sở dữ </w:t>
      </w:r>
      <w:proofErr w:type="gramStart"/>
      <w:r>
        <w:t>liệu :sqlserver</w:t>
      </w:r>
      <w:proofErr w:type="gramEnd"/>
    </w:p>
    <w:p w14:paraId="69CAFE05" w14:textId="198E37F9" w:rsidR="00812B6E" w:rsidRDefault="00812B6E" w:rsidP="00812B6E">
      <w:pPr>
        <w:pStyle w:val="ListParagraph"/>
        <w:numPr>
          <w:ilvl w:val="0"/>
          <w:numId w:val="45"/>
        </w:numPr>
      </w:pPr>
      <w:r>
        <w:t>Các hệ thống thanh toán (</w:t>
      </w:r>
      <w:proofErr w:type="gramStart"/>
      <w:r>
        <w:t>paypal,baokim,…</w:t>
      </w:r>
      <w:proofErr w:type="gramEnd"/>
      <w:r>
        <w:t>)</w:t>
      </w:r>
    </w:p>
    <w:p w14:paraId="00061018" w14:textId="743D650B" w:rsidR="00812B6E" w:rsidRDefault="00812B6E" w:rsidP="00812B6E">
      <w:pPr>
        <w:pStyle w:val="ListParagraph"/>
        <w:numPr>
          <w:ilvl w:val="0"/>
          <w:numId w:val="45"/>
        </w:numPr>
      </w:pPr>
      <w:r>
        <w:t>Office (excel) và cơ sở dữ liệu</w:t>
      </w:r>
    </w:p>
    <w:p w14:paraId="725A5B3E" w14:textId="2F386C4C" w:rsidR="00812B6E" w:rsidRDefault="00812B6E" w:rsidP="00812B6E">
      <w:pPr>
        <w:pStyle w:val="ListParagraph"/>
        <w:numPr>
          <w:ilvl w:val="0"/>
          <w:numId w:val="45"/>
        </w:numPr>
      </w:pPr>
      <w:r>
        <w:t>Facebook api</w:t>
      </w:r>
    </w:p>
    <w:p w14:paraId="229F7601" w14:textId="7914B909" w:rsidR="00812B6E" w:rsidRDefault="00812B6E" w:rsidP="00812B6E">
      <w:pPr>
        <w:pStyle w:val="ListParagraph"/>
        <w:numPr>
          <w:ilvl w:val="0"/>
          <w:numId w:val="45"/>
        </w:numPr>
      </w:pPr>
      <w:r>
        <w:t>Antbuddy (Hệ thống gọi điện chắm sóc khách hàng)</w:t>
      </w:r>
    </w:p>
    <w:p w14:paraId="7CB60D16" w14:textId="6790BB8B" w:rsidR="002814C8" w:rsidRDefault="002814C8" w:rsidP="00E31DB9">
      <w:pPr>
        <w:pStyle w:val="Heading2"/>
      </w:pPr>
      <w:bookmarkStart w:id="13" w:name="_Toc527975138"/>
      <w:r>
        <w:t>Ước lượng thời gian</w:t>
      </w:r>
      <w:bookmarkEnd w:id="13"/>
    </w:p>
    <w:p w14:paraId="2F56614E" w14:textId="6CB39CE5" w:rsidR="00E55C7C" w:rsidRPr="00E55C7C" w:rsidRDefault="00E55C7C" w:rsidP="00E55C7C">
      <w:r>
        <w:t xml:space="preserve">3 </w:t>
      </w:r>
      <w:proofErr w:type="gramStart"/>
      <w:r>
        <w:t>Tháng ,</w:t>
      </w:r>
      <w:proofErr w:type="gramEnd"/>
      <w:r>
        <w:t xml:space="preserve"> Phân chia thành các giai đoạn: Khảo sát, Xây dựng , kiểm thử, Nghiệm thu.</w:t>
      </w:r>
    </w:p>
    <w:p w14:paraId="480ADFF8" w14:textId="72DE3C1C" w:rsidR="00F930E7" w:rsidRDefault="002814C8" w:rsidP="00E31DB9">
      <w:pPr>
        <w:pStyle w:val="Heading2"/>
      </w:pPr>
      <w:bookmarkStart w:id="14" w:name="_Toc527975139"/>
      <w:r>
        <w:t>Ước lượng rủi ro</w:t>
      </w:r>
      <w:bookmarkEnd w:id="14"/>
    </w:p>
    <w:p w14:paraId="52B4FAC7" w14:textId="16AD1872" w:rsidR="00B71521" w:rsidRDefault="00B71521" w:rsidP="00B71521">
      <w:r>
        <w:t>Các rủi ro có thể:</w:t>
      </w:r>
    </w:p>
    <w:p w14:paraId="098F98F2" w14:textId="1DD38D18" w:rsidR="00B71521" w:rsidRDefault="00563D41" w:rsidP="00B71521">
      <w:pPr>
        <w:pStyle w:val="ListParagraph"/>
        <w:numPr>
          <w:ilvl w:val="0"/>
          <w:numId w:val="38"/>
        </w:numPr>
      </w:pPr>
      <w:r>
        <w:t xml:space="preserve">Bảo </w:t>
      </w:r>
      <w:proofErr w:type="gramStart"/>
      <w:r>
        <w:t>mật :</w:t>
      </w:r>
      <w:proofErr w:type="gramEnd"/>
      <w:r>
        <w:t xml:space="preserve"> bị tấn công mất thông tin khách hàng.</w:t>
      </w:r>
    </w:p>
    <w:p w14:paraId="57D89A66" w14:textId="1730567B" w:rsidR="00563D41" w:rsidRDefault="00563D41" w:rsidP="00563D41">
      <w:pPr>
        <w:pStyle w:val="ListParagraph"/>
        <w:numPr>
          <w:ilvl w:val="1"/>
          <w:numId w:val="38"/>
        </w:numPr>
      </w:pPr>
      <w:r>
        <w:t xml:space="preserve">Giải Pháp: Sử dụng hệ thống tường </w:t>
      </w:r>
      <w:proofErr w:type="gramStart"/>
      <w:r>
        <w:t>lửa ,</w:t>
      </w:r>
      <w:proofErr w:type="gramEnd"/>
      <w:r>
        <w:t xml:space="preserve"> phương án backup dữ liệu.</w:t>
      </w:r>
    </w:p>
    <w:p w14:paraId="34725C1D" w14:textId="46F4FF55" w:rsidR="00563D41" w:rsidRDefault="00563D41" w:rsidP="00563D41">
      <w:pPr>
        <w:pStyle w:val="ListParagraph"/>
        <w:numPr>
          <w:ilvl w:val="0"/>
          <w:numId w:val="38"/>
        </w:numPr>
      </w:pPr>
      <w:r>
        <w:t xml:space="preserve">Nhân </w:t>
      </w:r>
      <w:proofErr w:type="gramStart"/>
      <w:r>
        <w:t>sự :</w:t>
      </w:r>
      <w:proofErr w:type="gramEnd"/>
      <w:r>
        <w:t xml:space="preserve"> Sơn Chuẩn bị nghỉ việc.</w:t>
      </w:r>
    </w:p>
    <w:p w14:paraId="3FF428C9" w14:textId="43D6230F" w:rsidR="00563D41" w:rsidRDefault="00563D41" w:rsidP="00563D41">
      <w:pPr>
        <w:pStyle w:val="ListParagraph"/>
        <w:numPr>
          <w:ilvl w:val="1"/>
          <w:numId w:val="38"/>
        </w:numPr>
      </w:pPr>
      <w:r>
        <w:t xml:space="preserve">Giải </w:t>
      </w:r>
      <w:proofErr w:type="gramStart"/>
      <w:r>
        <w:t>Pháp :</w:t>
      </w:r>
      <w:proofErr w:type="gramEnd"/>
      <w:r>
        <w:t xml:space="preserve"> Tuyển dụng nhân sự và training dự án trước khi sơn nghỉ việc</w:t>
      </w:r>
    </w:p>
    <w:p w14:paraId="090BDB75" w14:textId="559EE358" w:rsidR="00563D41" w:rsidRDefault="00563D41" w:rsidP="00563D41">
      <w:pPr>
        <w:pStyle w:val="ListParagraph"/>
        <w:numPr>
          <w:ilvl w:val="0"/>
          <w:numId w:val="46"/>
        </w:numPr>
      </w:pPr>
      <w:r>
        <w:t xml:space="preserve">Khách hàng thay đổi thiết </w:t>
      </w:r>
      <w:proofErr w:type="gramStart"/>
      <w:r>
        <w:t>kế :</w:t>
      </w:r>
      <w:proofErr w:type="gramEnd"/>
    </w:p>
    <w:p w14:paraId="4B849051" w14:textId="69D91274" w:rsidR="00563D41" w:rsidRPr="00B71521" w:rsidRDefault="00563D41" w:rsidP="00563D41">
      <w:pPr>
        <w:pStyle w:val="ListParagraph"/>
        <w:numPr>
          <w:ilvl w:val="1"/>
          <w:numId w:val="38"/>
        </w:numPr>
      </w:pPr>
      <w:r>
        <w:t xml:space="preserve">Giải </w:t>
      </w:r>
      <w:proofErr w:type="gramStart"/>
      <w:r>
        <w:t>Pháp :Thống</w:t>
      </w:r>
      <w:proofErr w:type="gramEnd"/>
      <w:r>
        <w:t xml:space="preserve"> nhất với khách hàng và hạn chế sự thay đổi của khách hàng.</w:t>
      </w:r>
    </w:p>
    <w:p w14:paraId="03D23F8F" w14:textId="21513812" w:rsidR="00F930E7" w:rsidRDefault="00F930E7" w:rsidP="00E31DB9">
      <w:pPr>
        <w:pStyle w:val="Heading2"/>
      </w:pPr>
      <w:bookmarkStart w:id="15" w:name="_Toc527975140"/>
      <w:r>
        <w:t>Xác định các hạng mục kiểm thử</w:t>
      </w:r>
      <w:bookmarkEnd w:id="15"/>
    </w:p>
    <w:p w14:paraId="44FE2F08" w14:textId="087F2B27" w:rsidR="001F2E8C" w:rsidRDefault="00947316" w:rsidP="00E31DB9">
      <w:pPr>
        <w:pStyle w:val="Heading2"/>
      </w:pPr>
      <w:bookmarkStart w:id="16" w:name="_Toc527975141"/>
      <w:r>
        <w:t>Ước lượng cách thức triển khai/cài đặt</w:t>
      </w:r>
      <w:bookmarkEnd w:id="16"/>
    </w:p>
    <w:p w14:paraId="03EDD7BD" w14:textId="77777777" w:rsidR="00E008B5" w:rsidRDefault="00E008B5" w:rsidP="00E008B5">
      <w:pPr>
        <w:pStyle w:val="Heading1"/>
      </w:pPr>
      <w:bookmarkStart w:id="17" w:name="_Toc527975142"/>
      <w:bookmarkStart w:id="18" w:name="_Toc527975144"/>
      <w:r>
        <w:t>Ước lượng giá thành</w:t>
      </w:r>
      <w:bookmarkEnd w:id="17"/>
    </w:p>
    <w:p w14:paraId="567A2E06" w14:textId="77777777" w:rsidR="00E008B5" w:rsidRPr="008512A7" w:rsidRDefault="00E008B5" w:rsidP="00E008B5"/>
    <w:tbl>
      <w:tblPr>
        <w:tblStyle w:val="TableGrid"/>
        <w:tblW w:w="0" w:type="auto"/>
        <w:tblLook w:val="04A0" w:firstRow="1" w:lastRow="0" w:firstColumn="1" w:lastColumn="0" w:noHBand="0" w:noVBand="1"/>
      </w:tblPr>
      <w:tblGrid>
        <w:gridCol w:w="988"/>
        <w:gridCol w:w="3969"/>
        <w:gridCol w:w="2551"/>
      </w:tblGrid>
      <w:tr w:rsidR="00E008B5" w14:paraId="4F4F24BD" w14:textId="77777777" w:rsidTr="00E55C7C">
        <w:tc>
          <w:tcPr>
            <w:tcW w:w="988" w:type="dxa"/>
          </w:tcPr>
          <w:p w14:paraId="28447725" w14:textId="77777777" w:rsidR="00E008B5" w:rsidRDefault="00E008B5" w:rsidP="00E55C7C">
            <w:pPr>
              <w:jc w:val="center"/>
            </w:pPr>
            <w:r>
              <w:t>STT</w:t>
            </w:r>
          </w:p>
        </w:tc>
        <w:tc>
          <w:tcPr>
            <w:tcW w:w="3969" w:type="dxa"/>
          </w:tcPr>
          <w:p w14:paraId="659B8D8C" w14:textId="77777777" w:rsidR="00E008B5" w:rsidRDefault="00E008B5" w:rsidP="00E55C7C">
            <w:pPr>
              <w:jc w:val="left"/>
            </w:pPr>
            <w:r>
              <w:t>Chi phí</w:t>
            </w:r>
          </w:p>
        </w:tc>
        <w:tc>
          <w:tcPr>
            <w:tcW w:w="2551" w:type="dxa"/>
          </w:tcPr>
          <w:p w14:paraId="1B921C29" w14:textId="77777777" w:rsidR="00E008B5" w:rsidRDefault="00E008B5" w:rsidP="00E55C7C">
            <w:pPr>
              <w:jc w:val="center"/>
            </w:pPr>
            <w:r>
              <w:t>Tiền (VNĐ)</w:t>
            </w:r>
          </w:p>
        </w:tc>
      </w:tr>
      <w:tr w:rsidR="00E008B5" w14:paraId="7D6488A9" w14:textId="77777777" w:rsidTr="00E55C7C">
        <w:tc>
          <w:tcPr>
            <w:tcW w:w="988" w:type="dxa"/>
          </w:tcPr>
          <w:p w14:paraId="2A414A51" w14:textId="77777777" w:rsidR="00E008B5" w:rsidRDefault="00E008B5" w:rsidP="00E55C7C">
            <w:pPr>
              <w:jc w:val="center"/>
            </w:pPr>
            <w:r>
              <w:t>1</w:t>
            </w:r>
          </w:p>
        </w:tc>
        <w:tc>
          <w:tcPr>
            <w:tcW w:w="3969" w:type="dxa"/>
          </w:tcPr>
          <w:p w14:paraId="25CCCF3B" w14:textId="77777777" w:rsidR="00E008B5" w:rsidRDefault="00E008B5" w:rsidP="00E55C7C">
            <w:pPr>
              <w:jc w:val="left"/>
            </w:pPr>
            <w:r>
              <w:t>Khảo sát, đi lại</w:t>
            </w:r>
          </w:p>
        </w:tc>
        <w:tc>
          <w:tcPr>
            <w:tcW w:w="2551" w:type="dxa"/>
          </w:tcPr>
          <w:p w14:paraId="3D36E10D" w14:textId="39A68AA0" w:rsidR="00E008B5" w:rsidRDefault="00E55C7C" w:rsidP="00E55C7C">
            <w:pPr>
              <w:jc w:val="center"/>
            </w:pPr>
            <w:r>
              <w:t>5.000.000</w:t>
            </w:r>
          </w:p>
        </w:tc>
      </w:tr>
      <w:tr w:rsidR="00E008B5" w14:paraId="79C4489C" w14:textId="77777777" w:rsidTr="00E55C7C">
        <w:tc>
          <w:tcPr>
            <w:tcW w:w="988" w:type="dxa"/>
          </w:tcPr>
          <w:p w14:paraId="14DBAC8A" w14:textId="77777777" w:rsidR="00E008B5" w:rsidRDefault="00E008B5" w:rsidP="00E55C7C">
            <w:pPr>
              <w:jc w:val="center"/>
            </w:pPr>
            <w:r>
              <w:t>2</w:t>
            </w:r>
          </w:p>
        </w:tc>
        <w:tc>
          <w:tcPr>
            <w:tcW w:w="3969" w:type="dxa"/>
          </w:tcPr>
          <w:p w14:paraId="4A76E866" w14:textId="77777777" w:rsidR="00E008B5" w:rsidRDefault="00E008B5" w:rsidP="00E55C7C">
            <w:pPr>
              <w:jc w:val="left"/>
            </w:pPr>
            <w:r>
              <w:t>Tiền lương ( code, kiểm thử )</w:t>
            </w:r>
          </w:p>
        </w:tc>
        <w:tc>
          <w:tcPr>
            <w:tcW w:w="2551" w:type="dxa"/>
          </w:tcPr>
          <w:p w14:paraId="4EBE68B8" w14:textId="73CBFF0A" w:rsidR="00E008B5" w:rsidRDefault="00E55C7C" w:rsidP="00E55C7C">
            <w:pPr>
              <w:jc w:val="center"/>
            </w:pPr>
            <w:r>
              <w:t>75.000.000</w:t>
            </w:r>
          </w:p>
        </w:tc>
      </w:tr>
      <w:tr w:rsidR="00E008B5" w14:paraId="33386298" w14:textId="77777777" w:rsidTr="00E55C7C">
        <w:tc>
          <w:tcPr>
            <w:tcW w:w="988" w:type="dxa"/>
          </w:tcPr>
          <w:p w14:paraId="7A228CD8" w14:textId="77777777" w:rsidR="00E008B5" w:rsidRDefault="00E008B5" w:rsidP="00E55C7C">
            <w:pPr>
              <w:jc w:val="center"/>
            </w:pPr>
            <w:r>
              <w:t>3</w:t>
            </w:r>
          </w:p>
        </w:tc>
        <w:tc>
          <w:tcPr>
            <w:tcW w:w="3969" w:type="dxa"/>
          </w:tcPr>
          <w:p w14:paraId="1A822432" w14:textId="77777777" w:rsidR="00E008B5" w:rsidRDefault="00E008B5" w:rsidP="00E55C7C">
            <w:pPr>
              <w:jc w:val="left"/>
            </w:pPr>
            <w:r>
              <w:t>Văn phòng phẩm, thiết bị, địa bàn</w:t>
            </w:r>
          </w:p>
        </w:tc>
        <w:tc>
          <w:tcPr>
            <w:tcW w:w="2551" w:type="dxa"/>
          </w:tcPr>
          <w:p w14:paraId="0DB35108" w14:textId="2F22032B" w:rsidR="00E008B5" w:rsidRDefault="00E55C7C" w:rsidP="00E55C7C">
            <w:pPr>
              <w:jc w:val="center"/>
            </w:pPr>
            <w:r>
              <w:t>15.000.000</w:t>
            </w:r>
          </w:p>
        </w:tc>
      </w:tr>
      <w:tr w:rsidR="00E008B5" w14:paraId="29A7979D" w14:textId="77777777" w:rsidTr="00E55C7C">
        <w:tc>
          <w:tcPr>
            <w:tcW w:w="988" w:type="dxa"/>
          </w:tcPr>
          <w:p w14:paraId="152B2E06" w14:textId="77777777" w:rsidR="00E008B5" w:rsidRDefault="00E008B5" w:rsidP="00E55C7C">
            <w:pPr>
              <w:jc w:val="center"/>
            </w:pPr>
            <w:r>
              <w:t>4</w:t>
            </w:r>
          </w:p>
        </w:tc>
        <w:tc>
          <w:tcPr>
            <w:tcW w:w="3969" w:type="dxa"/>
          </w:tcPr>
          <w:p w14:paraId="349156A0" w14:textId="77777777" w:rsidR="00E008B5" w:rsidRDefault="00E008B5" w:rsidP="00E55C7C">
            <w:pPr>
              <w:jc w:val="left"/>
            </w:pPr>
            <w:r>
              <w:t>Huấn luyện</w:t>
            </w:r>
          </w:p>
        </w:tc>
        <w:tc>
          <w:tcPr>
            <w:tcW w:w="2551" w:type="dxa"/>
          </w:tcPr>
          <w:p w14:paraId="46B505AD" w14:textId="77777777" w:rsidR="00E008B5" w:rsidRDefault="00E008B5" w:rsidP="00E55C7C">
            <w:pPr>
              <w:jc w:val="center"/>
            </w:pPr>
            <w:r>
              <w:t>1.000.000</w:t>
            </w:r>
          </w:p>
        </w:tc>
      </w:tr>
      <w:tr w:rsidR="00E008B5" w14:paraId="578E1E17" w14:textId="77777777" w:rsidTr="00E55C7C">
        <w:tc>
          <w:tcPr>
            <w:tcW w:w="988" w:type="dxa"/>
          </w:tcPr>
          <w:p w14:paraId="1D702CBE" w14:textId="77777777" w:rsidR="00E008B5" w:rsidRDefault="00E008B5" w:rsidP="00E55C7C">
            <w:pPr>
              <w:jc w:val="center"/>
            </w:pPr>
            <w:r>
              <w:t>5</w:t>
            </w:r>
          </w:p>
        </w:tc>
        <w:tc>
          <w:tcPr>
            <w:tcW w:w="3969" w:type="dxa"/>
          </w:tcPr>
          <w:p w14:paraId="73712C2B" w14:textId="77777777" w:rsidR="00E008B5" w:rsidRDefault="00E008B5" w:rsidP="00E55C7C">
            <w:pPr>
              <w:jc w:val="left"/>
            </w:pPr>
            <w:r>
              <w:t>Vận hành ( Tên miền, hosting )</w:t>
            </w:r>
          </w:p>
        </w:tc>
        <w:tc>
          <w:tcPr>
            <w:tcW w:w="2551" w:type="dxa"/>
          </w:tcPr>
          <w:p w14:paraId="57B861D5" w14:textId="6CA05823" w:rsidR="00E008B5" w:rsidRDefault="00E55C7C" w:rsidP="00E55C7C">
            <w:pPr>
              <w:jc w:val="center"/>
            </w:pPr>
            <w:r>
              <w:t>5</w:t>
            </w:r>
            <w:r w:rsidR="00E008B5">
              <w:t>.000.000</w:t>
            </w:r>
          </w:p>
        </w:tc>
      </w:tr>
      <w:tr w:rsidR="00E008B5" w14:paraId="02E1B2B1" w14:textId="77777777" w:rsidTr="00E55C7C">
        <w:trPr>
          <w:trHeight w:val="70"/>
        </w:trPr>
        <w:tc>
          <w:tcPr>
            <w:tcW w:w="988" w:type="dxa"/>
          </w:tcPr>
          <w:p w14:paraId="02253FE9" w14:textId="77777777" w:rsidR="00E008B5" w:rsidRDefault="00E008B5" w:rsidP="00E55C7C">
            <w:pPr>
              <w:jc w:val="center"/>
            </w:pPr>
            <w:r>
              <w:t>6</w:t>
            </w:r>
          </w:p>
        </w:tc>
        <w:tc>
          <w:tcPr>
            <w:tcW w:w="3969" w:type="dxa"/>
          </w:tcPr>
          <w:p w14:paraId="6A11822B" w14:textId="77777777" w:rsidR="00E008B5" w:rsidRDefault="00E008B5" w:rsidP="00E55C7C">
            <w:pPr>
              <w:jc w:val="left"/>
            </w:pPr>
            <w:r>
              <w:t>Bảo mật, lưu trữ</w:t>
            </w:r>
          </w:p>
        </w:tc>
        <w:tc>
          <w:tcPr>
            <w:tcW w:w="2551" w:type="dxa"/>
          </w:tcPr>
          <w:p w14:paraId="3CBB9220" w14:textId="77777777" w:rsidR="00E008B5" w:rsidRDefault="00E008B5" w:rsidP="00E55C7C">
            <w:pPr>
              <w:jc w:val="center"/>
            </w:pPr>
            <w:r>
              <w:t>10.000.000</w:t>
            </w:r>
          </w:p>
        </w:tc>
      </w:tr>
      <w:tr w:rsidR="00E008B5" w14:paraId="3B04152A" w14:textId="77777777" w:rsidTr="00E55C7C">
        <w:tc>
          <w:tcPr>
            <w:tcW w:w="988" w:type="dxa"/>
          </w:tcPr>
          <w:p w14:paraId="2790D458" w14:textId="77777777" w:rsidR="00E008B5" w:rsidRDefault="00E008B5" w:rsidP="00E55C7C">
            <w:pPr>
              <w:jc w:val="center"/>
            </w:pPr>
            <w:r>
              <w:t>7</w:t>
            </w:r>
          </w:p>
        </w:tc>
        <w:tc>
          <w:tcPr>
            <w:tcW w:w="3969" w:type="dxa"/>
          </w:tcPr>
          <w:p w14:paraId="7A2EF59B" w14:textId="77777777" w:rsidR="00E008B5" w:rsidRDefault="00E008B5" w:rsidP="00E55C7C">
            <w:pPr>
              <w:jc w:val="left"/>
            </w:pPr>
            <w:r>
              <w:t>Bảo trì ( 25%)</w:t>
            </w:r>
          </w:p>
        </w:tc>
        <w:tc>
          <w:tcPr>
            <w:tcW w:w="2551" w:type="dxa"/>
          </w:tcPr>
          <w:p w14:paraId="769130A5" w14:textId="3371F022" w:rsidR="00E008B5" w:rsidRDefault="006E1CCB" w:rsidP="00E55C7C">
            <w:pPr>
              <w:jc w:val="center"/>
            </w:pPr>
            <w:r>
              <w:t>27</w:t>
            </w:r>
            <w:r w:rsidR="00E008B5">
              <w:t>.000.000</w:t>
            </w:r>
          </w:p>
        </w:tc>
      </w:tr>
      <w:tr w:rsidR="00E008B5" w14:paraId="097CA771" w14:textId="77777777" w:rsidTr="00E55C7C">
        <w:tc>
          <w:tcPr>
            <w:tcW w:w="4957" w:type="dxa"/>
            <w:gridSpan w:val="2"/>
          </w:tcPr>
          <w:p w14:paraId="26ACC367" w14:textId="77777777" w:rsidR="00E008B5" w:rsidRDefault="00E008B5" w:rsidP="00E55C7C">
            <w:pPr>
              <w:jc w:val="center"/>
            </w:pPr>
            <w:r>
              <w:t>Tổng</w:t>
            </w:r>
          </w:p>
        </w:tc>
        <w:tc>
          <w:tcPr>
            <w:tcW w:w="2551" w:type="dxa"/>
          </w:tcPr>
          <w:p w14:paraId="4CD10369" w14:textId="691F5C3C" w:rsidR="00E008B5" w:rsidRDefault="006E1CCB" w:rsidP="00E55C7C">
            <w:pPr>
              <w:jc w:val="center"/>
            </w:pPr>
            <w:r>
              <w:t>138</w:t>
            </w:r>
            <w:r w:rsidR="00E008B5">
              <w:t>.000.000</w:t>
            </w:r>
          </w:p>
        </w:tc>
      </w:tr>
    </w:tbl>
    <w:p w14:paraId="0E305ACB" w14:textId="77777777" w:rsidR="00E008B5" w:rsidRDefault="00E008B5" w:rsidP="00E008B5"/>
    <w:p w14:paraId="7017CED2" w14:textId="0E78CEED" w:rsidR="00E008B5" w:rsidRDefault="00E008B5" w:rsidP="00E008B5">
      <w:r>
        <w:t>- Chi phí để xây dự</w:t>
      </w:r>
      <w:r w:rsidR="006E1CCB">
        <w:t>ng web: 111</w:t>
      </w:r>
      <w:r>
        <w:t xml:space="preserve"> triệu</w:t>
      </w:r>
    </w:p>
    <w:p w14:paraId="5C664D84" w14:textId="0CE213C6" w:rsidR="00E008B5" w:rsidRDefault="00E008B5" w:rsidP="00E008B5">
      <w:r>
        <w:t>- Chi phí để bả</w:t>
      </w:r>
      <w:r w:rsidR="006E1CCB">
        <w:t>o trì: 27</w:t>
      </w:r>
      <w:r>
        <w:t xml:space="preserve"> triệu</w:t>
      </w:r>
    </w:p>
    <w:p w14:paraId="5BB8AB46" w14:textId="667007FE" w:rsidR="00E008B5" w:rsidRDefault="00E008B5" w:rsidP="00E008B5">
      <w:r>
        <w:t>- Tổng chi phí</w:t>
      </w:r>
      <w:r w:rsidR="006E1CCB">
        <w:t>: 138</w:t>
      </w:r>
      <w:r>
        <w:t xml:space="preserve"> triệu</w:t>
      </w:r>
    </w:p>
    <w:p w14:paraId="568F92F7" w14:textId="7ED6369D" w:rsidR="00E008B5" w:rsidRDefault="00E008B5" w:rsidP="00E008B5">
      <w:r>
        <w:t>- Mỗi năm để duy trì việc bảo trì khách hàng cầ</w:t>
      </w:r>
      <w:r w:rsidR="00B71521">
        <w:t>n chi 27</w:t>
      </w:r>
      <w:r>
        <w:t xml:space="preserve"> triệu (25% giá trị sản phẩm)</w:t>
      </w:r>
    </w:p>
    <w:p w14:paraId="5D05F534" w14:textId="319C116C" w:rsidR="00E008B5" w:rsidRDefault="006E1CCB" w:rsidP="00E008B5">
      <w:pPr>
        <w:pStyle w:val="Heading1"/>
      </w:pPr>
      <w:bookmarkStart w:id="19" w:name="_Toc527975143"/>
      <w:r>
        <w:t>P</w:t>
      </w:r>
      <w:r w:rsidR="00E008B5">
        <w:t>hân chia các giai đoạn chính</w:t>
      </w:r>
      <w:bookmarkEnd w:id="19"/>
    </w:p>
    <w:p w14:paraId="489CC62C" w14:textId="77777777" w:rsidR="00E008B5" w:rsidRDefault="00E008B5" w:rsidP="00E008B5">
      <w:pPr>
        <w:rPr>
          <w:i/>
        </w:rPr>
      </w:pPr>
      <w:r w:rsidRPr="00646789">
        <w:rPr>
          <w:i/>
        </w:rPr>
        <w:t xml:space="preserve">Phân </w:t>
      </w:r>
      <w:r>
        <w:rPr>
          <w:i/>
        </w:rPr>
        <w:t>chia để sao cho:</w:t>
      </w:r>
    </w:p>
    <w:p w14:paraId="416B709C" w14:textId="77777777" w:rsidR="00E008B5" w:rsidRDefault="00E008B5" w:rsidP="00E008B5">
      <w:pPr>
        <w:pStyle w:val="ListParagraph"/>
        <w:numPr>
          <w:ilvl w:val="0"/>
          <w:numId w:val="32"/>
        </w:numPr>
        <w:rPr>
          <w:i/>
        </w:rPr>
      </w:pPr>
      <w:r w:rsidRPr="00646789">
        <w:rPr>
          <w:i/>
        </w:rPr>
        <w:t xml:space="preserve"> phù hợp v</w:t>
      </w:r>
      <w:r>
        <w:rPr>
          <w:i/>
        </w:rPr>
        <w:t xml:space="preserve">ề tiến độ hoàn thành </w:t>
      </w:r>
      <w:r w:rsidRPr="00646789">
        <w:rPr>
          <w:i/>
        </w:rPr>
        <w:t>tính năng</w:t>
      </w:r>
    </w:p>
    <w:p w14:paraId="51CBD65B" w14:textId="77777777" w:rsidR="00E008B5" w:rsidRDefault="00E008B5" w:rsidP="00E008B5">
      <w:pPr>
        <w:pStyle w:val="ListParagraph"/>
        <w:numPr>
          <w:ilvl w:val="0"/>
          <w:numId w:val="32"/>
        </w:numPr>
        <w:rPr>
          <w:i/>
        </w:rPr>
      </w:pPr>
      <w:r>
        <w:rPr>
          <w:i/>
        </w:rPr>
        <w:t xml:space="preserve">phù hợp với thời điểm nghiệm thu và thanh toán theo giai đoạn (tháng, </w:t>
      </w:r>
      <w:proofErr w:type="gramStart"/>
      <w:r>
        <w:rPr>
          <w:i/>
        </w:rPr>
        <w:t>quý..</w:t>
      </w:r>
      <w:proofErr w:type="gramEnd"/>
      <w:r>
        <w:rPr>
          <w:i/>
        </w:rPr>
        <w:t>)</w:t>
      </w:r>
    </w:p>
    <w:p w14:paraId="13EB380E" w14:textId="77777777" w:rsidR="00E008B5" w:rsidRDefault="00E008B5" w:rsidP="00E008B5">
      <w:r>
        <w:t xml:space="preserve">1. Giai đoạn 1: </w:t>
      </w:r>
    </w:p>
    <w:p w14:paraId="41D22024" w14:textId="77777777" w:rsidR="00E008B5" w:rsidRDefault="00E008B5" w:rsidP="00E008B5">
      <w:r>
        <w:t>Tìm hiểu, khảo sát thông tin về khách hàng.</w:t>
      </w:r>
    </w:p>
    <w:p w14:paraId="3527E19E" w14:textId="77777777" w:rsidR="00E008B5" w:rsidRDefault="00E008B5" w:rsidP="00E008B5">
      <w:r>
        <w:t>Dự tính thời gian: 1 tuần.</w:t>
      </w:r>
    </w:p>
    <w:p w14:paraId="629EB0FB" w14:textId="47754B32" w:rsidR="006E1CCB" w:rsidRDefault="006E1CCB" w:rsidP="006E1CCB">
      <w:r>
        <w:t>Sau giai đoạn này thu tiền đợt 1: 10 triệu.</w:t>
      </w:r>
    </w:p>
    <w:p w14:paraId="6BF1F672" w14:textId="77777777" w:rsidR="00E008B5" w:rsidRDefault="00E008B5" w:rsidP="00E008B5">
      <w:r>
        <w:t>2. Giai đoạn 2:</w:t>
      </w:r>
    </w:p>
    <w:p w14:paraId="3C88757D" w14:textId="77777777" w:rsidR="00E008B5" w:rsidRDefault="00E008B5" w:rsidP="00E008B5">
      <w:r>
        <w:t>Xây dựng được phần khung giao diện để cho khách hàng kiểm tra và đưa ra nhận định.</w:t>
      </w:r>
    </w:p>
    <w:p w14:paraId="5A1022D6" w14:textId="77777777" w:rsidR="00E008B5" w:rsidRDefault="00E008B5" w:rsidP="00E008B5">
      <w:r>
        <w:t>Dự tính thời gian: 1 tuần.</w:t>
      </w:r>
    </w:p>
    <w:p w14:paraId="38155132" w14:textId="1CF0FA57" w:rsidR="00E008B5" w:rsidRDefault="00E008B5" w:rsidP="00E008B5">
      <w:r>
        <w:t>Sau giai đoạn này thu tiền đợ</w:t>
      </w:r>
      <w:r w:rsidR="006E1CCB">
        <w:t xml:space="preserve">t 1: </w:t>
      </w:r>
      <w:r>
        <w:t xml:space="preserve"> </w:t>
      </w:r>
      <w:r w:rsidR="006E1CCB">
        <w:t xml:space="preserve">20 </w:t>
      </w:r>
      <w:r>
        <w:t>triệu.</w:t>
      </w:r>
    </w:p>
    <w:p w14:paraId="24D8C2C2" w14:textId="77777777" w:rsidR="00E008B5" w:rsidRDefault="00E008B5" w:rsidP="00E008B5">
      <w:r>
        <w:t>3. Giai đoạn 3:</w:t>
      </w:r>
    </w:p>
    <w:p w14:paraId="2AB44CEB" w14:textId="33756898" w:rsidR="00E008B5" w:rsidRDefault="00E008B5" w:rsidP="00E008B5">
      <w:r>
        <w:t>Xây dựng chi tiết các chức năng của hệ thố</w:t>
      </w:r>
      <w:r w:rsidR="00E55C7C">
        <w:t>ng</w:t>
      </w:r>
    </w:p>
    <w:p w14:paraId="4559E452" w14:textId="6B1B7A33" w:rsidR="00E008B5" w:rsidRDefault="00E008B5" w:rsidP="00E008B5">
      <w:r>
        <w:t>Dự tính thờ</w:t>
      </w:r>
      <w:r w:rsidR="006E1CCB">
        <w:t>i gian: 2</w:t>
      </w:r>
      <w:r>
        <w:t xml:space="preserve"> tháng</w:t>
      </w:r>
    </w:p>
    <w:p w14:paraId="2498FF46" w14:textId="7D92068D" w:rsidR="00E008B5" w:rsidRDefault="00E008B5" w:rsidP="00E008B5">
      <w:r>
        <w:t xml:space="preserve">Sau giai đoạn này thu tiền đợt 2: </w:t>
      </w:r>
      <w:r w:rsidR="006E1CCB">
        <w:t xml:space="preserve">chia 2 milestone tương uwsng mỗ </w:t>
      </w:r>
      <w:proofErr w:type="gramStart"/>
      <w:r w:rsidR="006E1CCB">
        <w:t>tháng ,</w:t>
      </w:r>
      <w:proofErr w:type="gramEnd"/>
      <w:r w:rsidR="006E1CCB">
        <w:t xml:space="preserve"> thu tiền mỗi đợt là 40 triệu.</w:t>
      </w:r>
    </w:p>
    <w:p w14:paraId="1C85DFF9" w14:textId="77777777" w:rsidR="00E008B5" w:rsidRDefault="00E008B5" w:rsidP="00E008B5">
      <w:r>
        <w:t>4. Giai đoạn 4:</w:t>
      </w:r>
    </w:p>
    <w:p w14:paraId="56EE0821" w14:textId="77777777" w:rsidR="00E008B5" w:rsidRDefault="00E008B5" w:rsidP="00E008B5">
      <w:r>
        <w:t>Sau khi xây dựng xong các chức năng thì kiểm thử, sửa lỗi, hoàn thiện giao diện, xây dựng hệ thống bảo mật, tường lửa và hệ thống lưu trữ dự liệu.</w:t>
      </w:r>
    </w:p>
    <w:p w14:paraId="57CB5D15" w14:textId="1316C8F8" w:rsidR="006E1CCB" w:rsidRDefault="00E008B5" w:rsidP="00E008B5">
      <w:r>
        <w:t>Dự tính thời gian: 2 tuần</w:t>
      </w:r>
    </w:p>
    <w:p w14:paraId="0D8E0FC8" w14:textId="090ADBCC" w:rsidR="00E008B5" w:rsidRDefault="00E008B5" w:rsidP="00E008B5">
      <w:r>
        <w:t>Khi hoàn thành giai đoạn này thì bàn giao sản phẩm cho khách hàng và nhậ</w:t>
      </w:r>
      <w:r w:rsidR="006E1CCB">
        <w:t>n 28</w:t>
      </w:r>
      <w:r>
        <w:t xml:space="preserve"> triệu tiền sản phẩm còn thiếu.</w:t>
      </w:r>
    </w:p>
    <w:p w14:paraId="6C4B20CD" w14:textId="46A1E73E" w:rsidR="00DE0787" w:rsidRDefault="00DE0787" w:rsidP="00DE0787">
      <w:pPr>
        <w:pStyle w:val="Heading1"/>
      </w:pPr>
      <w:r>
        <w:t>Phân tích thiết kế</w:t>
      </w:r>
      <w:bookmarkEnd w:id="18"/>
      <w:r>
        <w:t xml:space="preserve"> </w:t>
      </w:r>
    </w:p>
    <w:p w14:paraId="4870C85E" w14:textId="373309AD" w:rsidR="003F1120" w:rsidRDefault="003F1120" w:rsidP="003F1120">
      <w:pPr>
        <w:pStyle w:val="Heading2"/>
        <w:rPr>
          <w:lang w:eastAsia="en-US" w:bidi="ar-SA"/>
        </w:rPr>
      </w:pPr>
      <w:bookmarkStart w:id="20" w:name="_Toc527975145"/>
      <w:r w:rsidRPr="003F1120">
        <w:rPr>
          <w:lang w:eastAsia="en-US" w:bidi="ar-SA"/>
        </w:rPr>
        <w:t>Mô hình tích hợp phần cứng/phần mềm</w:t>
      </w:r>
      <w:bookmarkEnd w:id="20"/>
    </w:p>
    <w:p w14:paraId="3C070385" w14:textId="3D533D71" w:rsidR="006B54EC" w:rsidRDefault="003B4939" w:rsidP="003B4939">
      <w:pPr>
        <w:ind w:left="576"/>
        <w:rPr>
          <w:lang w:eastAsia="en-US" w:bidi="ar-SA"/>
        </w:rPr>
      </w:pPr>
      <w:r>
        <w:rPr>
          <w:lang w:eastAsia="en-US" w:bidi="ar-SA"/>
        </w:rPr>
        <w:t>Sử dụng website kết nối các thiết bị laptop, điện thoại.</w:t>
      </w:r>
    </w:p>
    <w:p w14:paraId="3D68F94F" w14:textId="1B07CF5F" w:rsidR="003B4939" w:rsidRPr="006B54EC" w:rsidRDefault="003B4939" w:rsidP="003B4939">
      <w:pPr>
        <w:ind w:left="576"/>
        <w:rPr>
          <w:lang w:eastAsia="en-US" w:bidi="ar-SA"/>
        </w:rPr>
      </w:pPr>
    </w:p>
    <w:p w14:paraId="29C398E3" w14:textId="497295E5" w:rsidR="003F1120" w:rsidRDefault="003F1120" w:rsidP="003F1120">
      <w:pPr>
        <w:pStyle w:val="Heading2"/>
        <w:rPr>
          <w:lang w:eastAsia="en-US" w:bidi="ar-SA"/>
        </w:rPr>
      </w:pPr>
      <w:bookmarkStart w:id="21" w:name="_Toc527975146"/>
      <w:r w:rsidRPr="003F1120">
        <w:rPr>
          <w:lang w:eastAsia="en-US" w:bidi="ar-SA"/>
        </w:rPr>
        <w:lastRenderedPageBreak/>
        <w:t>Giao diện</w:t>
      </w:r>
      <w:bookmarkEnd w:id="21"/>
    </w:p>
    <w:p w14:paraId="4BED5FD0" w14:textId="726075EC" w:rsidR="003B4939" w:rsidRPr="003B4939" w:rsidRDefault="003B4939" w:rsidP="003B4939">
      <w:pPr>
        <w:rPr>
          <w:lang w:eastAsia="en-US" w:bidi="ar-SA"/>
        </w:rPr>
      </w:pPr>
      <w:r>
        <w:rPr>
          <w:noProof/>
        </w:rPr>
        <w:drawing>
          <wp:inline distT="0" distB="0" distL="0" distR="0" wp14:anchorId="2E38D23F" wp14:editId="1DC70401">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rPr>
        <w:drawing>
          <wp:inline distT="0" distB="0" distL="0" distR="0" wp14:anchorId="7998C1DC" wp14:editId="23A40F6E">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rPr>
        <w:lastRenderedPageBreak/>
        <w:drawing>
          <wp:inline distT="0" distB="0" distL="0" distR="0" wp14:anchorId="54E688A9" wp14:editId="0ACB522F">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4FCD1508" w14:textId="5CE06E0A" w:rsidR="003F1120" w:rsidRDefault="003F1120" w:rsidP="003F1120">
      <w:pPr>
        <w:pStyle w:val="Heading2"/>
        <w:rPr>
          <w:lang w:eastAsia="en-US" w:bidi="ar-SA"/>
        </w:rPr>
      </w:pPr>
      <w:bookmarkStart w:id="22" w:name="_Toc527975147"/>
      <w:r w:rsidRPr="003F1120">
        <w:rPr>
          <w:lang w:eastAsia="en-US" w:bidi="ar-SA"/>
        </w:rPr>
        <w:t>Cơ sở dữ liệu</w:t>
      </w:r>
      <w:bookmarkEnd w:id="22"/>
    </w:p>
    <w:p w14:paraId="2250693E" w14:textId="77777777" w:rsidR="00814ED3" w:rsidRDefault="00814ED3" w:rsidP="00814ED3">
      <w:pPr>
        <w:rPr>
          <w:lang w:eastAsia="en-US" w:bidi="ar-SA"/>
        </w:rPr>
      </w:pPr>
      <w:r>
        <w:rPr>
          <w:lang w:eastAsia="en-US" w:bidi="ar-SA"/>
        </w:rPr>
        <w:t xml:space="preserve">Sử dụng hệ quản trị csdl </w:t>
      </w:r>
      <w:proofErr w:type="gramStart"/>
      <w:r>
        <w:rPr>
          <w:lang w:eastAsia="en-US" w:bidi="ar-SA"/>
        </w:rPr>
        <w:t>MySQL .</w:t>
      </w:r>
      <w:proofErr w:type="gramEnd"/>
    </w:p>
    <w:p w14:paraId="01E24518" w14:textId="77777777" w:rsidR="00814ED3" w:rsidRDefault="00814ED3" w:rsidP="00814ED3">
      <w:pPr>
        <w:rPr>
          <w:rFonts w:cs="Tahoma"/>
          <w:color w:val="000000" w:themeColor="text1"/>
          <w:lang w:eastAsia="en-US" w:bidi="ar-SA"/>
        </w:rPr>
      </w:pPr>
      <w:r>
        <w:rPr>
          <w:rFonts w:cs="Tahoma"/>
          <w:color w:val="000000" w:themeColor="text1"/>
          <w:shd w:val="clear" w:color="auto" w:fill="FFFFFF"/>
        </w:rPr>
        <w:t xml:space="preserve">Do MySQL có engine xử lý tốc độ cao và khả năng chèn dữ liệu nhanh, hỗ trợ tốt cho các chức năng chuyên dùng cho </w:t>
      </w:r>
      <w:proofErr w:type="gramStart"/>
      <w:r>
        <w:rPr>
          <w:rFonts w:cs="Tahoma"/>
          <w:color w:val="000000" w:themeColor="text1"/>
          <w:shd w:val="clear" w:color="auto" w:fill="FFFFFF"/>
        </w:rPr>
        <w:t>web,…</w:t>
      </w:r>
      <w:proofErr w:type="gramEnd"/>
      <w:r>
        <w:rPr>
          <w:rFonts w:cs="Tahoma"/>
          <w:color w:val="000000" w:themeColor="text1"/>
          <w:shd w:val="clear" w:color="auto" w:fill="FFFFFF"/>
        </w:rPr>
        <w:t>nên MySQL là lựa chọn tốt nhất cho các ứng dụng web và các ứng dụng web doanh nghiệp.</w:t>
      </w:r>
    </w:p>
    <w:p w14:paraId="60816DD4" w14:textId="77777777" w:rsidR="00814ED3" w:rsidRDefault="00814ED3" w:rsidP="00814ED3">
      <w:pPr>
        <w:rPr>
          <w:lang w:eastAsia="en-US" w:bidi="ar-SA"/>
        </w:rPr>
      </w:pPr>
      <w:r>
        <w:rPr>
          <w:lang w:eastAsia="en-US" w:bidi="ar-SA"/>
        </w:rPr>
        <w:t xml:space="preserve">Sau đây là cơ sở dữ liệu cho dự án: </w:t>
      </w:r>
    </w:p>
    <w:p w14:paraId="605F3C20" w14:textId="74E20725" w:rsidR="00814ED3" w:rsidRDefault="00814ED3" w:rsidP="00814ED3">
      <w:pPr>
        <w:rPr>
          <w:lang w:eastAsia="en-US" w:bidi="ar-SA"/>
        </w:rPr>
      </w:pPr>
      <w:r>
        <w:rPr>
          <w:noProof/>
          <w:lang w:eastAsia="en-US" w:bidi="ar-SA"/>
        </w:rPr>
        <w:lastRenderedPageBreak/>
        <w:drawing>
          <wp:inline distT="0" distB="0" distL="0" distR="0" wp14:anchorId="5980191E" wp14:editId="358971DD">
            <wp:extent cx="5575300" cy="4997450"/>
            <wp:effectExtent l="0" t="0" r="6350" b="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997450"/>
                    </a:xfrm>
                    <a:prstGeom prst="rect">
                      <a:avLst/>
                    </a:prstGeom>
                    <a:noFill/>
                    <a:ln>
                      <a:noFill/>
                    </a:ln>
                  </pic:spPr>
                </pic:pic>
              </a:graphicData>
            </a:graphic>
          </wp:inline>
        </w:drawing>
      </w:r>
    </w:p>
    <w:p w14:paraId="28EA5757" w14:textId="77777777" w:rsidR="00814ED3" w:rsidRPr="00814ED3" w:rsidRDefault="00814ED3" w:rsidP="00814ED3">
      <w:pPr>
        <w:rPr>
          <w:lang w:eastAsia="en-US" w:bidi="ar-SA"/>
        </w:rPr>
      </w:pPr>
    </w:p>
    <w:p w14:paraId="6B08AE68" w14:textId="5DDEABA6" w:rsidR="003B4939" w:rsidRDefault="003F1120" w:rsidP="003B4939">
      <w:pPr>
        <w:pStyle w:val="Heading2"/>
        <w:rPr>
          <w:lang w:eastAsia="en-US" w:bidi="ar-SA"/>
        </w:rPr>
      </w:pPr>
      <w:bookmarkStart w:id="23" w:name="_Toc527975148"/>
      <w:r w:rsidRPr="003F1120">
        <w:rPr>
          <w:lang w:eastAsia="en-US" w:bidi="ar-SA"/>
        </w:rPr>
        <w:t>Mạn</w:t>
      </w:r>
      <w:bookmarkEnd w:id="23"/>
      <w:r w:rsidR="003B4939">
        <w:rPr>
          <w:lang w:eastAsia="en-US" w:bidi="ar-SA"/>
        </w:rPr>
        <w:t>g</w:t>
      </w:r>
    </w:p>
    <w:p w14:paraId="426BD7CC" w14:textId="1DDAC8E6" w:rsidR="003B4939" w:rsidRDefault="003B4939" w:rsidP="003B4939">
      <w:pPr>
        <w:ind w:left="576"/>
        <w:rPr>
          <w:lang w:eastAsia="en-US" w:bidi="ar-SA"/>
        </w:rPr>
      </w:pPr>
      <w:r>
        <w:rPr>
          <w:lang w:eastAsia="en-US" w:bidi="ar-SA"/>
        </w:rPr>
        <w:t>Wifi, 3G, 4G, đều có thể truy cập và sử dụng</w:t>
      </w:r>
    </w:p>
    <w:p w14:paraId="6D59EA7B" w14:textId="40930EA2" w:rsidR="003B4939" w:rsidRPr="003B4939" w:rsidRDefault="003B4939" w:rsidP="003B4939">
      <w:pPr>
        <w:ind w:left="576"/>
        <w:rPr>
          <w:lang w:eastAsia="en-US" w:bidi="ar-SA"/>
        </w:rPr>
      </w:pPr>
      <w:r>
        <w:rPr>
          <w:lang w:eastAsia="en-US" w:bidi="ar-SA"/>
        </w:rPr>
        <w:t>Chống chỉ định cho trường hợp mất mạng.</w:t>
      </w:r>
    </w:p>
    <w:p w14:paraId="3ED79DFA" w14:textId="13877672" w:rsidR="003F1120" w:rsidRDefault="003F1120" w:rsidP="003F1120">
      <w:pPr>
        <w:pStyle w:val="Heading2"/>
        <w:rPr>
          <w:lang w:eastAsia="en-US" w:bidi="ar-SA"/>
        </w:rPr>
      </w:pPr>
      <w:bookmarkStart w:id="24" w:name="_Toc527975149"/>
      <w:r w:rsidRPr="003F1120">
        <w:rPr>
          <w:lang w:eastAsia="en-US" w:bidi="ar-SA"/>
        </w:rPr>
        <w:t xml:space="preserve">Tương tác người </w:t>
      </w:r>
      <w:r w:rsidR="00814ED3">
        <w:rPr>
          <w:lang w:eastAsia="en-US" w:bidi="ar-SA"/>
        </w:rPr>
        <w:t>dung</w:t>
      </w:r>
      <w:bookmarkEnd w:id="24"/>
    </w:p>
    <w:p w14:paraId="72028327" w14:textId="77777777" w:rsidR="00814ED3" w:rsidRDefault="00814ED3" w:rsidP="00814ED3">
      <w:pPr>
        <w:rPr>
          <w:lang w:eastAsia="en-US" w:bidi="ar-SA"/>
        </w:rPr>
      </w:pPr>
      <w:r>
        <w:rPr>
          <w:lang w:eastAsia="en-US" w:bidi="ar-SA"/>
        </w:rPr>
        <w:t xml:space="preserve">Sơ đồ tương tác với người dùng </w:t>
      </w:r>
    </w:p>
    <w:p w14:paraId="4ED7BCC5" w14:textId="77777777" w:rsidR="00814ED3" w:rsidRPr="00814ED3" w:rsidRDefault="00814ED3" w:rsidP="00814ED3">
      <w:pPr>
        <w:rPr>
          <w:lang w:eastAsia="en-US" w:bidi="ar-SA"/>
        </w:rPr>
      </w:pPr>
    </w:p>
    <w:p w14:paraId="0D605E20" w14:textId="51725562" w:rsidR="00814ED3" w:rsidRPr="00814ED3" w:rsidRDefault="00814ED3" w:rsidP="00814ED3">
      <w:pPr>
        <w:rPr>
          <w:lang w:eastAsia="en-US" w:bidi="ar-SA"/>
        </w:rPr>
      </w:pPr>
      <w:r>
        <w:rPr>
          <w:noProof/>
        </w:rPr>
        <w:lastRenderedPageBreak/>
        <w:drawing>
          <wp:inline distT="0" distB="0" distL="0" distR="0" wp14:anchorId="2A4267BF" wp14:editId="4C9537B8">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6F33B25E" w14:textId="254923C4" w:rsidR="00B055F1" w:rsidRDefault="003F1120" w:rsidP="00B055F1">
      <w:pPr>
        <w:pStyle w:val="Heading2"/>
        <w:rPr>
          <w:lang w:eastAsia="en-US" w:bidi="ar-SA"/>
        </w:rPr>
      </w:pPr>
      <w:bookmarkStart w:id="25" w:name="_Toc527975150"/>
      <w:r w:rsidRPr="003F1120">
        <w:rPr>
          <w:lang w:eastAsia="en-US" w:bidi="ar-SA"/>
        </w:rPr>
        <w:t>Đặc tả giao diện API (interface)</w:t>
      </w:r>
      <w:bookmarkEnd w:id="25"/>
    </w:p>
    <w:p w14:paraId="01EDED6C" w14:textId="1F6F75DC" w:rsidR="00140707" w:rsidRDefault="00140707" w:rsidP="00140707">
      <w:pPr>
        <w:pStyle w:val="ListParagraph"/>
        <w:numPr>
          <w:ilvl w:val="0"/>
          <w:numId w:val="49"/>
        </w:numPr>
        <w:rPr>
          <w:lang w:eastAsia="en-US" w:bidi="ar-SA"/>
        </w:rPr>
      </w:pPr>
      <w:r>
        <w:rPr>
          <w:lang w:eastAsia="en-US" w:bidi="ar-SA"/>
        </w:rPr>
        <w:t>Đăng nhập</w:t>
      </w:r>
    </w:p>
    <w:p w14:paraId="12094C2C" w14:textId="570BEF13" w:rsidR="003B4939" w:rsidRDefault="003B4939" w:rsidP="003B4939">
      <w:pPr>
        <w:pStyle w:val="ListParagraph"/>
        <w:ind w:left="720"/>
        <w:rPr>
          <w:lang w:eastAsia="en-US" w:bidi="ar-SA"/>
        </w:rPr>
      </w:pPr>
      <w:r>
        <w:rPr>
          <w:lang w:eastAsia="en-US" w:bidi="ar-SA"/>
        </w:rPr>
        <w:t xml:space="preserve">Người quản lý cung cấp tài khoản admin để quản lý tất cả hệ thống. Đăng nhập thông qua giao diện đăng nhập, với các thông </w:t>
      </w:r>
      <w:proofErr w:type="gramStart"/>
      <w:r>
        <w:rPr>
          <w:lang w:eastAsia="en-US" w:bidi="ar-SA"/>
        </w:rPr>
        <w:t>tin”username</w:t>
      </w:r>
      <w:proofErr w:type="gramEnd"/>
      <w:r>
        <w:rPr>
          <w:lang w:eastAsia="en-US" w:bidi="ar-SA"/>
        </w:rPr>
        <w:t>”, “password”.</w:t>
      </w:r>
    </w:p>
    <w:p w14:paraId="45A5F83E" w14:textId="770240DA" w:rsidR="003B4939" w:rsidRDefault="003B4939" w:rsidP="003B4939">
      <w:pPr>
        <w:pStyle w:val="ListParagraph"/>
        <w:ind w:left="720"/>
        <w:rPr>
          <w:lang w:eastAsia="en-US" w:bidi="ar-SA"/>
        </w:rPr>
      </w:pPr>
      <w:r>
        <w:rPr>
          <w:lang w:eastAsia="en-US" w:bidi="ar-SA"/>
        </w:rPr>
        <w:t>Nhân viên cung cấp tài khoản.</w:t>
      </w:r>
      <w:r w:rsidRPr="003B4939">
        <w:rPr>
          <w:lang w:eastAsia="en-US" w:bidi="ar-SA"/>
        </w:rPr>
        <w:t xml:space="preserve"> </w:t>
      </w:r>
      <w:r>
        <w:rPr>
          <w:lang w:eastAsia="en-US" w:bidi="ar-SA"/>
        </w:rPr>
        <w:t xml:space="preserve">Đăng nhập thông qua giao diện đăng nhập, với các thông </w:t>
      </w:r>
      <w:proofErr w:type="gramStart"/>
      <w:r>
        <w:rPr>
          <w:lang w:eastAsia="en-US" w:bidi="ar-SA"/>
        </w:rPr>
        <w:t>tin”username</w:t>
      </w:r>
      <w:proofErr w:type="gramEnd"/>
      <w:r>
        <w:rPr>
          <w:lang w:eastAsia="en-US" w:bidi="ar-SA"/>
        </w:rPr>
        <w:t>”, “password”</w:t>
      </w:r>
      <w:r>
        <w:rPr>
          <w:lang w:eastAsia="en-US" w:bidi="ar-SA"/>
        </w:rPr>
        <w:t>.</w:t>
      </w:r>
    </w:p>
    <w:p w14:paraId="0B66A6D0" w14:textId="2C7EEF72" w:rsidR="00140707" w:rsidRDefault="00140707" w:rsidP="00140707">
      <w:pPr>
        <w:pStyle w:val="ListParagraph"/>
        <w:numPr>
          <w:ilvl w:val="0"/>
          <w:numId w:val="49"/>
        </w:numPr>
        <w:rPr>
          <w:lang w:eastAsia="en-US" w:bidi="ar-SA"/>
        </w:rPr>
      </w:pPr>
      <w:r>
        <w:rPr>
          <w:lang w:eastAsia="en-US" w:bidi="ar-SA"/>
        </w:rPr>
        <w:t xml:space="preserve">Đặt </w:t>
      </w:r>
      <w:r w:rsidR="003B4939">
        <w:rPr>
          <w:lang w:eastAsia="en-US" w:bidi="ar-SA"/>
        </w:rPr>
        <w:t>hàng</w:t>
      </w:r>
    </w:p>
    <w:p w14:paraId="1CB4B2D2" w14:textId="11C76B3D" w:rsidR="003B4939" w:rsidRDefault="003B4939" w:rsidP="003B4939">
      <w:pPr>
        <w:pStyle w:val="ListParagraph"/>
        <w:ind w:left="720"/>
        <w:rPr>
          <w:lang w:eastAsia="en-US" w:bidi="ar-SA"/>
        </w:rPr>
      </w:pPr>
      <w:r>
        <w:rPr>
          <w:lang w:eastAsia="en-US" w:bidi="ar-SA"/>
        </w:rPr>
        <w:t>Khách hàng tìm kiếm sản phẩm thông qua thanh tìm kiếm trên giao diện.</w:t>
      </w:r>
    </w:p>
    <w:p w14:paraId="2A69CF70" w14:textId="2A541E02" w:rsidR="003B4939" w:rsidRDefault="003B4939" w:rsidP="003B4939">
      <w:pPr>
        <w:pStyle w:val="ListParagraph"/>
        <w:ind w:left="720"/>
        <w:rPr>
          <w:lang w:eastAsia="en-US" w:bidi="ar-SA"/>
        </w:rPr>
      </w:pPr>
      <w:r>
        <w:rPr>
          <w:lang w:eastAsia="en-US" w:bidi="ar-SA"/>
        </w:rPr>
        <w:t>Khách hàng kích vào sản phẩm muốn mua để để đặt hàng</w:t>
      </w:r>
    </w:p>
    <w:p w14:paraId="0C8E8404" w14:textId="74E56563" w:rsidR="00140707" w:rsidRDefault="003B4939" w:rsidP="00140707">
      <w:pPr>
        <w:pStyle w:val="ListParagraph"/>
        <w:numPr>
          <w:ilvl w:val="0"/>
          <w:numId w:val="49"/>
        </w:numPr>
        <w:rPr>
          <w:lang w:eastAsia="en-US" w:bidi="ar-SA"/>
        </w:rPr>
      </w:pPr>
      <w:r>
        <w:rPr>
          <w:lang w:eastAsia="en-US" w:bidi="ar-SA"/>
        </w:rPr>
        <w:t>Quản lý kho hàng</w:t>
      </w:r>
    </w:p>
    <w:p w14:paraId="38F046F4" w14:textId="4D299A58" w:rsidR="00140707" w:rsidRDefault="003B4939" w:rsidP="00140707">
      <w:pPr>
        <w:ind w:left="576"/>
        <w:rPr>
          <w:lang w:eastAsia="en-US" w:bidi="ar-SA"/>
        </w:rPr>
      </w:pPr>
      <w:r>
        <w:rPr>
          <w:lang w:eastAsia="en-US" w:bidi="ar-SA"/>
        </w:rPr>
        <w:t>Người quản lý xem được các thông tin sản phẩm hiển thị trên giao diện quản lý khó.</w:t>
      </w:r>
    </w:p>
    <w:p w14:paraId="5012F1FE" w14:textId="2C947614" w:rsidR="003B4939" w:rsidRPr="00140707" w:rsidRDefault="003B4939" w:rsidP="00140707">
      <w:pPr>
        <w:ind w:left="576"/>
        <w:rPr>
          <w:lang w:eastAsia="en-US" w:bidi="ar-SA"/>
        </w:rPr>
      </w:pPr>
      <w:r>
        <w:rPr>
          <w:lang w:eastAsia="en-US" w:bidi="ar-SA"/>
        </w:rPr>
        <w:t>Và có thể thêm, sửa, xóa các thông tin sản phẩm trên giao diên.</w:t>
      </w:r>
    </w:p>
    <w:p w14:paraId="1EEFC09E" w14:textId="1C637DF6" w:rsidR="00CD7D33" w:rsidRDefault="00B055F1" w:rsidP="00CD7D33">
      <w:pPr>
        <w:pStyle w:val="Heading2"/>
        <w:rPr>
          <w:lang w:eastAsia="en-US" w:bidi="ar-SA"/>
        </w:rPr>
      </w:pPr>
      <w:bookmarkStart w:id="26" w:name="_Toc527975151"/>
      <w:r>
        <w:rPr>
          <w:lang w:eastAsia="en-US" w:bidi="ar-SA"/>
        </w:rPr>
        <w:t>Bảo mật</w:t>
      </w:r>
      <w:bookmarkEnd w:id="26"/>
    </w:p>
    <w:p w14:paraId="4754DA75" w14:textId="77777777" w:rsidR="00814ED3" w:rsidRDefault="00814ED3" w:rsidP="00814ED3">
      <w:pPr>
        <w:rPr>
          <w:rFonts w:ascii="Arial" w:hAnsi="Arial" w:cs="Arial"/>
          <w:color w:val="575757"/>
          <w:sz w:val="23"/>
          <w:szCs w:val="23"/>
          <w:shd w:val="clear" w:color="auto" w:fill="FFFFFF"/>
        </w:rPr>
      </w:pPr>
      <w:r>
        <w:rPr>
          <w:lang w:eastAsia="en-US" w:bidi="ar-SA"/>
        </w:rPr>
        <w:t>Sử dụng tiêu chuẩn SSl (</w:t>
      </w:r>
      <w:r>
        <w:rPr>
          <w:rFonts w:ascii="Arial" w:hAnsi="Arial" w:cs="Arial"/>
          <w:color w:val="000000" w:themeColor="text1"/>
          <w:shd w:val="clear" w:color="auto" w:fill="FFFFFF"/>
        </w:rPr>
        <w:t xml:space="preserve">Secure Sockets </w:t>
      </w:r>
      <w:proofErr w:type="gramStart"/>
      <w:r>
        <w:rPr>
          <w:rFonts w:ascii="Arial" w:hAnsi="Arial" w:cs="Arial"/>
          <w:color w:val="000000" w:themeColor="text1"/>
          <w:shd w:val="clear" w:color="auto" w:fill="FFFFFF"/>
        </w:rPr>
        <w:t>Layer</w:t>
      </w:r>
      <w:r>
        <w:rPr>
          <w:rFonts w:ascii="Arial" w:hAnsi="Arial" w:cs="Arial"/>
          <w:color w:val="000000" w:themeColor="text1"/>
          <w:sz w:val="23"/>
          <w:szCs w:val="23"/>
          <w:shd w:val="clear" w:color="auto" w:fill="FFFFFF"/>
        </w:rPr>
        <w:t xml:space="preserve"> </w:t>
      </w:r>
      <w:r>
        <w:rPr>
          <w:rFonts w:ascii="Arial" w:hAnsi="Arial" w:cs="Arial"/>
          <w:color w:val="575757"/>
          <w:sz w:val="23"/>
          <w:szCs w:val="23"/>
          <w:shd w:val="clear" w:color="auto" w:fill="FFFFFF"/>
        </w:rPr>
        <w:t>)</w:t>
      </w:r>
      <w:proofErr w:type="gramEnd"/>
      <w:r>
        <w:rPr>
          <w:rFonts w:ascii="Arial" w:hAnsi="Arial" w:cs="Arial"/>
          <w:color w:val="575757"/>
          <w:sz w:val="23"/>
          <w:szCs w:val="23"/>
          <w:shd w:val="clear" w:color="auto" w:fill="FFFFFF"/>
        </w:rPr>
        <w:t xml:space="preserve"> </w:t>
      </w:r>
    </w:p>
    <w:p w14:paraId="1D4D93BF" w14:textId="77777777" w:rsidR="00814ED3" w:rsidRDefault="00814ED3" w:rsidP="00814ED3">
      <w:pPr>
        <w:rPr>
          <w:rFonts w:cs="Tahoma"/>
          <w:color w:val="000000" w:themeColor="text1"/>
          <w:shd w:val="clear" w:color="auto" w:fill="FFFFFF"/>
        </w:rPr>
      </w:pPr>
      <w:r>
        <w:rPr>
          <w:rFonts w:cs="Tahoma"/>
          <w:color w:val="000000" w:themeColor="text1"/>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4429C6AD" w14:textId="77777777" w:rsidR="00814ED3" w:rsidRDefault="00814ED3" w:rsidP="00814ED3">
      <w:pPr>
        <w:pStyle w:val="ListParagraph"/>
        <w:numPr>
          <w:ilvl w:val="0"/>
          <w:numId w:val="48"/>
        </w:numPr>
        <w:rPr>
          <w:rFonts w:cs="Tahoma"/>
          <w:color w:val="000000" w:themeColor="text1"/>
          <w:shd w:val="clear" w:color="auto" w:fill="FFFFFF"/>
        </w:rPr>
      </w:pPr>
      <w:r>
        <w:rPr>
          <w:rFonts w:cs="Tahoma"/>
          <w:color w:val="000000" w:themeColor="text1"/>
          <w:shd w:val="clear" w:color="auto" w:fill="FFFFFF"/>
        </w:rPr>
        <w:t xml:space="preserve">Cách hoạt </w:t>
      </w:r>
      <w:proofErr w:type="gramStart"/>
      <w:r>
        <w:rPr>
          <w:rFonts w:cs="Tahoma"/>
          <w:color w:val="000000" w:themeColor="text1"/>
          <w:shd w:val="clear" w:color="auto" w:fill="FFFFFF"/>
        </w:rPr>
        <w:t>động :</w:t>
      </w:r>
      <w:proofErr w:type="gramEnd"/>
    </w:p>
    <w:p w14:paraId="11B7AED8" w14:textId="493F9238" w:rsidR="00814ED3" w:rsidRDefault="00814ED3" w:rsidP="00814ED3">
      <w:pPr>
        <w:rPr>
          <w:rFonts w:cs="Tahoma"/>
          <w:lang w:eastAsia="en-US" w:bidi="ar-SA"/>
        </w:rPr>
      </w:pPr>
      <w:r>
        <w:rPr>
          <w:noProof/>
          <w:lang w:eastAsia="en-US" w:bidi="ar-SA"/>
        </w:rPr>
        <w:lastRenderedPageBreak/>
        <w:drawing>
          <wp:inline distT="0" distB="0" distL="0" distR="0" wp14:anchorId="22764252" wp14:editId="33D9E554">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4EBB5FB2" w14:textId="2D03BA1E" w:rsidR="00814ED3" w:rsidRDefault="00814ED3" w:rsidP="00814ED3">
      <w:pPr>
        <w:rPr>
          <w:lang w:eastAsia="en-US" w:bidi="ar-SA"/>
        </w:rPr>
      </w:pPr>
      <w:r>
        <w:rPr>
          <w:noProof/>
          <w:lang w:eastAsia="en-US" w:bidi="ar-SA"/>
        </w:rPr>
        <w:drawing>
          <wp:inline distT="0" distB="0" distL="0" distR="0" wp14:anchorId="2DDB0B7F" wp14:editId="285A588C">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5531798" w14:textId="77777777" w:rsidR="00814ED3" w:rsidRDefault="00814ED3" w:rsidP="00814ED3">
      <w:pPr>
        <w:pStyle w:val="Heading2"/>
        <w:numPr>
          <w:ilvl w:val="0"/>
          <w:numId w:val="48"/>
        </w:numPr>
        <w:shd w:val="clear" w:color="auto" w:fill="FFFFFF"/>
        <w:tabs>
          <w:tab w:val="left" w:pos="720"/>
        </w:tabs>
        <w:spacing w:after="225" w:line="300" w:lineRule="atLeast"/>
        <w:textAlignment w:val="baseline"/>
        <w:rPr>
          <w:rFonts w:eastAsia="Times New Roman" w:cs="Tahoma"/>
          <w:b w:val="0"/>
          <w:color w:val="000000" w:themeColor="text1"/>
          <w:sz w:val="20"/>
          <w:szCs w:val="20"/>
          <w:lang w:eastAsia="en-US" w:bidi="ar-SA"/>
        </w:rPr>
      </w:pPr>
      <w:r>
        <w:rPr>
          <w:rFonts w:cs="Tahoma"/>
          <w:b w:val="0"/>
          <w:bCs/>
          <w:color w:val="000000" w:themeColor="text1"/>
          <w:sz w:val="20"/>
          <w:szCs w:val="20"/>
        </w:rPr>
        <w:t>Tại sao nên sử dụng SSL?</w:t>
      </w:r>
    </w:p>
    <w:p w14:paraId="5FBCD338"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Bạn đăng ký domain để sử dụng các dịch vụ website, email v.v... -&gt; luôn có những lỗ hổng bảo mật -&gt; hacker tấn công -&gt; SSL bảo vệ website và khách hàng của bạn.</w:t>
      </w:r>
    </w:p>
    <w:p w14:paraId="6A00039A"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Bảo mật dữ liệu: dữ liệu được mã hóa và chỉ người nhận đích thực mới có thể giải mã.</w:t>
      </w:r>
    </w:p>
    <w:p w14:paraId="1D97193E"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Toàn vẹn dữ liệu: dữ liệu không bị thay đổi bởi tin tặc.</w:t>
      </w:r>
    </w:p>
    <w:p w14:paraId="48B02163"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Chống chối bỏ: đối tượng thực hiện gửi dữ liệu không thể phủ nhận dữ liệu của mình.</w:t>
      </w:r>
    </w:p>
    <w:p w14:paraId="2FE407A2" w14:textId="77777777" w:rsidR="00814ED3" w:rsidRPr="00814ED3" w:rsidRDefault="00814ED3" w:rsidP="00814ED3">
      <w:pPr>
        <w:rPr>
          <w:lang w:eastAsia="en-US" w:bidi="ar-SA"/>
        </w:rPr>
      </w:pPr>
    </w:p>
    <w:p w14:paraId="1B5A4F44" w14:textId="26D94BDB" w:rsidR="00B72F55" w:rsidRDefault="00CD7D33" w:rsidP="00CD7D33">
      <w:pPr>
        <w:pStyle w:val="Heading2"/>
        <w:rPr>
          <w:lang w:eastAsia="en-US" w:bidi="ar-SA"/>
        </w:rPr>
      </w:pPr>
      <w:bookmarkStart w:id="27" w:name="_Toc527975152"/>
      <w:r>
        <w:rPr>
          <w:lang w:eastAsia="en-US" w:bidi="ar-SA"/>
        </w:rPr>
        <w:t>Sao lưu phục hồi</w:t>
      </w:r>
      <w:bookmarkEnd w:id="27"/>
    </w:p>
    <w:p w14:paraId="5E4F62A1"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b/>
          <w:bCs/>
          <w:color w:val="000000" w:themeColor="text1"/>
          <w:lang w:eastAsia="en-US" w:bidi="ar-SA"/>
        </w:rPr>
        <w:t>Sử dụng dịch vụ Cloud Backup</w:t>
      </w:r>
    </w:p>
    <w:p w14:paraId="2687936E"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xml:space="preserve">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w:t>
      </w:r>
      <w:proofErr w:type="gramStart"/>
      <w:r>
        <w:rPr>
          <w:rFonts w:eastAsia="Times New Roman" w:cs="Tahoma"/>
          <w:color w:val="000000" w:themeColor="text1"/>
          <w:lang w:eastAsia="en-US" w:bidi="ar-SA"/>
        </w:rPr>
        <w:t>liệu,…</w:t>
      </w:r>
      <w:proofErr w:type="gramEnd"/>
      <w:r>
        <w:rPr>
          <w:rFonts w:eastAsia="Times New Roman" w:cs="Tahoma"/>
          <w:color w:val="000000" w:themeColor="text1"/>
          <w:lang w:eastAsia="en-US" w:bidi="ar-SA"/>
        </w:rPr>
        <w:t xml:space="preserve"> Đặc biệt, Cloud Backup cực kỳ thuận tiện khi cần phục hồi.</w:t>
      </w:r>
    </w:p>
    <w:p w14:paraId="3A2FADBD"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Cụ thể, Cloud Backup khắc phục nhiều điểm yếu của các phương án sao lưu truyền thống, mang đến cho bạn những lợi ích sau:</w:t>
      </w:r>
    </w:p>
    <w:p w14:paraId="52291023"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lastRenderedPageBreak/>
        <w:t xml:space="preserve">- Lưu trữ offsite cách xa văn phòng công ty </w:t>
      </w:r>
    </w:p>
    <w:p w14:paraId="0C5CFED0"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Quá trình sao lưu hoàn toàn tự động</w:t>
      </w:r>
    </w:p>
    <w:p w14:paraId="66A81AD9"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Tích hợp sẵn hầu hết ứng dụng quan trọng</w:t>
      </w:r>
    </w:p>
    <w:p w14:paraId="5A1AD3E4"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Mã hóa giúp bảo mật dữ liệu tuyệt đối</w:t>
      </w:r>
    </w:p>
    <w:p w14:paraId="523FC298"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Môi trường Data Center tiêu chuẩn, thiết bị lưu trữ cao cấp</w:t>
      </w:r>
    </w:p>
    <w:p w14:paraId="73192937"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Phục hồi nhanh chóng, thuận tiện</w:t>
      </w:r>
    </w:p>
    <w:p w14:paraId="274F27AE"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Dễ dàng tiến hành testing phục hồi định kỳ</w:t>
      </w:r>
    </w:p>
    <w:p w14:paraId="22B20C10"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Không cần đầu tư thiết bị, phần mềm</w:t>
      </w:r>
    </w:p>
    <w:p w14:paraId="23859117"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Hầu như không phải quản lý, vận hành</w:t>
      </w:r>
    </w:p>
    <w:p w14:paraId="561BD993" w14:textId="51F0FDE5" w:rsidR="00814ED3" w:rsidRDefault="00140707" w:rsidP="00140707">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sidR="00814ED3">
        <w:rPr>
          <w:noProof/>
          <w:lang w:eastAsia="en-US" w:bidi="ar-SA"/>
        </w:rPr>
        <w:drawing>
          <wp:inline distT="0" distB="0" distL="0" distR="0" wp14:anchorId="593195DF" wp14:editId="6B4AFEF5">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0576BB6A" w14:textId="77777777" w:rsidR="00814ED3" w:rsidRDefault="00814ED3" w:rsidP="00814ED3">
      <w:pPr>
        <w:rPr>
          <w:lang w:eastAsia="en-US" w:bidi="ar-SA"/>
        </w:rPr>
      </w:pPr>
    </w:p>
    <w:p w14:paraId="793FDE68" w14:textId="77777777" w:rsidR="00814ED3" w:rsidRPr="00814ED3" w:rsidRDefault="00814ED3" w:rsidP="00814ED3">
      <w:pPr>
        <w:rPr>
          <w:lang w:eastAsia="en-US" w:bidi="ar-SA"/>
        </w:rPr>
      </w:pPr>
    </w:p>
    <w:p w14:paraId="20E1376C" w14:textId="1352C30E" w:rsidR="00CD7D33" w:rsidRDefault="00B72F55" w:rsidP="00CD7D33">
      <w:pPr>
        <w:pStyle w:val="Heading2"/>
        <w:rPr>
          <w:lang w:eastAsia="en-US" w:bidi="ar-SA"/>
        </w:rPr>
      </w:pPr>
      <w:bookmarkStart w:id="28" w:name="_Toc527975153"/>
      <w:bookmarkStart w:id="29" w:name="_GoBack"/>
      <w:bookmarkEnd w:id="29"/>
      <w:r>
        <w:rPr>
          <w:lang w:eastAsia="en-US" w:bidi="ar-SA"/>
        </w:rPr>
        <w:t>Chuyển đổi dữ liệu</w:t>
      </w:r>
      <w:bookmarkEnd w:id="28"/>
    </w:p>
    <w:p w14:paraId="69119C71" w14:textId="63AB8945" w:rsidR="00127A55" w:rsidRDefault="00127A55" w:rsidP="00127A55">
      <w:pPr>
        <w:rPr>
          <w:lang w:eastAsia="en-US" w:bidi="ar-SA"/>
        </w:rPr>
      </w:pPr>
    </w:p>
    <w:p w14:paraId="01AC2A27" w14:textId="1E92EDB7" w:rsidR="00127A55" w:rsidRDefault="00127A55" w:rsidP="00127A55">
      <w:pPr>
        <w:pStyle w:val="Heading1"/>
        <w:rPr>
          <w:lang w:eastAsia="en-US" w:bidi="ar-SA"/>
        </w:rPr>
      </w:pPr>
      <w:bookmarkStart w:id="30" w:name="_Toc527975154"/>
      <w:r>
        <w:rPr>
          <w:lang w:eastAsia="en-US" w:bidi="ar-SA"/>
        </w:rPr>
        <w:lastRenderedPageBreak/>
        <w:t>Danh mục tài liệu liên quan</w:t>
      </w:r>
      <w:bookmarkEnd w:id="30"/>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3CFBF" w14:textId="77777777" w:rsidR="00A71A8C" w:rsidRDefault="00A71A8C">
      <w:r>
        <w:separator/>
      </w:r>
    </w:p>
    <w:p w14:paraId="21A59FB7" w14:textId="77777777" w:rsidR="00A71A8C" w:rsidRDefault="00A71A8C"/>
  </w:endnote>
  <w:endnote w:type="continuationSeparator" w:id="0">
    <w:p w14:paraId="426684AC" w14:textId="77777777" w:rsidR="00A71A8C" w:rsidRDefault="00A71A8C">
      <w:r>
        <w:continuationSeparator/>
      </w:r>
    </w:p>
    <w:p w14:paraId="71FC96DE" w14:textId="77777777" w:rsidR="00A71A8C" w:rsidRDefault="00A71A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3577569" w:rsidR="006B54EC" w:rsidRPr="009A57EC" w:rsidRDefault="006B54EC"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6B54EC" w:rsidRPr="00932976" w:rsidRDefault="006B54EC"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6B54EC" w:rsidRPr="00932976" w:rsidRDefault="006B54EC"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6B54EC" w:rsidRDefault="006B54EC"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6B54EC" w:rsidRDefault="006B54EC">
    <w:pPr>
      <w:pStyle w:val="Footer"/>
      <w:rPr>
        <w:i/>
        <w:color w:val="003366"/>
      </w:rPr>
    </w:pPr>
  </w:p>
  <w:p w14:paraId="2B3DBBFD" w14:textId="77777777" w:rsidR="006B54EC" w:rsidRDefault="006B54EC">
    <w:pPr>
      <w:pStyle w:val="Footer"/>
      <w:rPr>
        <w:i/>
        <w:color w:val="003366"/>
      </w:rPr>
    </w:pPr>
  </w:p>
  <w:p w14:paraId="7A61AF73" w14:textId="77777777" w:rsidR="006B54EC" w:rsidRPr="00932976" w:rsidRDefault="006B54EC">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614E406F"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11</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8F856" w14:textId="77777777" w:rsidR="00A71A8C" w:rsidRDefault="00A71A8C">
      <w:r>
        <w:separator/>
      </w:r>
    </w:p>
    <w:p w14:paraId="7F5BC98A" w14:textId="77777777" w:rsidR="00A71A8C" w:rsidRDefault="00A71A8C"/>
  </w:footnote>
  <w:footnote w:type="continuationSeparator" w:id="0">
    <w:p w14:paraId="2E8EA834" w14:textId="77777777" w:rsidR="00A71A8C" w:rsidRDefault="00A71A8C">
      <w:r>
        <w:continuationSeparator/>
      </w:r>
    </w:p>
    <w:p w14:paraId="31D78DDC" w14:textId="77777777" w:rsidR="00A71A8C" w:rsidRDefault="00A71A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6B54EC" w:rsidRPr="009A57EC" w:rsidRDefault="006B54EC"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6B54EC" w:rsidRDefault="006B54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32B0C96"/>
    <w:multiLevelType w:val="hybridMultilevel"/>
    <w:tmpl w:val="21C02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C285958"/>
    <w:multiLevelType w:val="hybridMultilevel"/>
    <w:tmpl w:val="77B03E6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527754B"/>
    <w:multiLevelType w:val="hybridMultilevel"/>
    <w:tmpl w:val="0D70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9455B4"/>
    <w:multiLevelType w:val="hybridMultilevel"/>
    <w:tmpl w:val="4C16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C930F2"/>
    <w:multiLevelType w:val="hybridMultilevel"/>
    <w:tmpl w:val="CD1C59CA"/>
    <w:lvl w:ilvl="0" w:tplc="83DC33A6">
      <w:numFmt w:val="bullet"/>
      <w:lvlText w:val="-"/>
      <w:lvlJc w:val="left"/>
      <w:pPr>
        <w:ind w:left="720" w:hanging="360"/>
      </w:pPr>
      <w:rPr>
        <w:rFonts w:ascii="Open Sans" w:eastAsia="Times New Roman" w:hAnsi="Open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6BA7EAE"/>
    <w:multiLevelType w:val="hybridMultilevel"/>
    <w:tmpl w:val="2EB8B3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6"/>
  </w:num>
  <w:num w:numId="21">
    <w:abstractNumId w:val="45"/>
  </w:num>
  <w:num w:numId="22">
    <w:abstractNumId w:val="24"/>
  </w:num>
  <w:num w:numId="23">
    <w:abstractNumId w:val="20"/>
  </w:num>
  <w:num w:numId="24">
    <w:abstractNumId w:val="27"/>
  </w:num>
  <w:num w:numId="25">
    <w:abstractNumId w:val="32"/>
  </w:num>
  <w:num w:numId="26">
    <w:abstractNumId w:val="28"/>
  </w:num>
  <w:num w:numId="27">
    <w:abstractNumId w:val="41"/>
  </w:num>
  <w:num w:numId="28">
    <w:abstractNumId w:val="34"/>
  </w:num>
  <w:num w:numId="29">
    <w:abstractNumId w:val="22"/>
  </w:num>
  <w:num w:numId="30">
    <w:abstractNumId w:val="19"/>
  </w:num>
  <w:num w:numId="31">
    <w:abstractNumId w:val="39"/>
  </w:num>
  <w:num w:numId="32">
    <w:abstractNumId w:val="30"/>
  </w:num>
  <w:num w:numId="33">
    <w:abstractNumId w:val="29"/>
  </w:num>
  <w:num w:numId="34">
    <w:abstractNumId w:val="21"/>
  </w:num>
  <w:num w:numId="35">
    <w:abstractNumId w:val="31"/>
  </w:num>
  <w:num w:numId="36">
    <w:abstractNumId w:val="43"/>
  </w:num>
  <w:num w:numId="37">
    <w:abstractNumId w:val="36"/>
  </w:num>
  <w:num w:numId="38">
    <w:abstractNumId w:val="40"/>
  </w:num>
  <w:num w:numId="39">
    <w:abstractNumId w:val="35"/>
  </w:num>
  <w:num w:numId="40">
    <w:abstractNumId w:val="38"/>
  </w:num>
  <w:num w:numId="41">
    <w:abstractNumId w:val="44"/>
  </w:num>
  <w:num w:numId="42">
    <w:abstractNumId w:val="23"/>
  </w:num>
  <w:num w:numId="43">
    <w:abstractNumId w:val="47"/>
  </w:num>
  <w:num w:numId="44">
    <w:abstractNumId w:val="26"/>
  </w:num>
  <w:num w:numId="45">
    <w:abstractNumId w:val="18"/>
  </w:num>
  <w:num w:numId="46">
    <w:abstractNumId w:val="33"/>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F0BB9"/>
    <w:rsid w:val="006F1552"/>
    <w:rsid w:val="00700187"/>
    <w:rsid w:val="007014B4"/>
    <w:rsid w:val="00702D09"/>
    <w:rsid w:val="00715679"/>
    <w:rsid w:val="007214EF"/>
    <w:rsid w:val="0072499D"/>
    <w:rsid w:val="00724A5C"/>
    <w:rsid w:val="00725933"/>
    <w:rsid w:val="00727431"/>
    <w:rsid w:val="00727810"/>
    <w:rsid w:val="00741AE9"/>
    <w:rsid w:val="00747A56"/>
    <w:rsid w:val="007627E0"/>
    <w:rsid w:val="00766319"/>
    <w:rsid w:val="007703F5"/>
    <w:rsid w:val="0077221A"/>
    <w:rsid w:val="00783AF4"/>
    <w:rsid w:val="0078665F"/>
    <w:rsid w:val="007879D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F07"/>
    <w:rsid w:val="00E10D4C"/>
    <w:rsid w:val="00E11667"/>
    <w:rsid w:val="00E11CC7"/>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5EA1"/>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uiPriority w:val="99"/>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814ED3"/>
    <w:rPr>
      <w:rFonts w:ascii="Tahoma" w:eastAsia="MS Gothic" w:hAnsi="Tahoma" w:cs="Mangal"/>
      <w:b/>
      <w:color w:val="951B13"/>
      <w:sz w:val="26"/>
      <w:szCs w:val="26"/>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37A5C-D5B3-40ED-A5F1-C865A35A0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17</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13447</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admin</cp:lastModifiedBy>
  <cp:revision>75</cp:revision>
  <cp:lastPrinted>2008-03-13T11:02:00Z</cp:lastPrinted>
  <dcterms:created xsi:type="dcterms:W3CDTF">2018-10-22T04:18:00Z</dcterms:created>
  <dcterms:modified xsi:type="dcterms:W3CDTF">2018-12-09T16:05:00Z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