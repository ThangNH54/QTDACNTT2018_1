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527975144"/>
    <w:p w14:paraId="543CDB06" w14:textId="77777777" w:rsidR="00BA65B9" w:rsidRPr="00A1029F" w:rsidRDefault="00BA65B9" w:rsidP="00BA65B9">
      <w:pPr>
        <w:rPr>
          <w:rFonts w:ascii="Arial" w:hAnsi="Arial"/>
          <w:b/>
          <w:bCs/>
          <w:sz w:val="52"/>
          <w:szCs w:val="52"/>
          <w:lang w:val="vi-VN"/>
        </w:rPr>
      </w:pPr>
      <w:r w:rsidRPr="00C71BCF">
        <w:rPr>
          <w:rFonts w:ascii="VNI-Commerce" w:hAnsi="VNI-Commerce"/>
          <w:i/>
          <w:noProof/>
          <w:sz w:val="32"/>
          <w:lang w:eastAsia="en-US" w:bidi="ar-SA"/>
        </w:rPr>
        <mc:AlternateContent>
          <mc:Choice Requires="wpg">
            <w:drawing>
              <wp:anchor distT="0" distB="0" distL="114300" distR="114300" simplePos="0" relativeHeight="251661312" behindDoc="0" locked="0" layoutInCell="1" allowOverlap="1" wp14:anchorId="7FEA6204" wp14:editId="5DBF33CE">
                <wp:simplePos x="0" y="0"/>
                <wp:positionH relativeFrom="column">
                  <wp:posOffset>-891540</wp:posOffset>
                </wp:positionH>
                <wp:positionV relativeFrom="paragraph">
                  <wp:posOffset>-459740</wp:posOffset>
                </wp:positionV>
                <wp:extent cx="7126605" cy="1035431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6605" cy="10354310"/>
                          <a:chOff x="1625" y="1003"/>
                          <a:chExt cx="9158" cy="14683"/>
                        </a:xfrm>
                      </wpg:grpSpPr>
                      <wps:wsp>
                        <wps:cNvPr id="1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04C67" id="Group 16" o:spid="_x0000_s1026" style="position:absolute;margin-left:-70.2pt;margin-top:-36.2pt;width:561.15pt;height:815.3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GV1jkBAK7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HtxAAAANsAAAAPAAAAZHJzL2Rvd25yZXYueG1sRI/dagIx&#10;FITvBd8hHKF3mrXF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EEtce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Q3wgAAANsAAAAPAAAAZHJzL2Rvd25yZXYueG1sRI/RisIw&#10;FETfhf2HcBf2TdMVF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AiW4Q3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jW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mbv8Pcl/gC5/AUAAP//AwBQSwECLQAUAAYACAAAACEA2+H2y+4AAACFAQAAEwAAAAAAAAAA&#10;AAAAAAAAAAAAW0NvbnRlbnRfVHlwZXNdLnhtbFBLAQItABQABgAIAAAAIQBa9CxbvwAAABUBAAAL&#10;AAAAAAAAAAAAAAAAAB8BAABfcmVscy8ucmVsc1BLAQItABQABgAIAAAAIQA52OjW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1wwAAANsAAAAPAAAAZHJzL2Rvd25yZXYueG1sRI9Ba8JA&#10;FITvhf6H5RV6qxuFSh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sgeTt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P2xwAAANsAAAAPAAAAZHJzL2Rvd25yZXYueG1sRI/dagIx&#10;FITvC75DOELvarYK/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B8aA/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5vwAAANsAAAAPAAAAZHJzL2Rvd25yZXYueG1sRI/NCsIw&#10;EITvgu8QVvBmUwVF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D5+Nr5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p>
    <w:p w14:paraId="3DAB4A00" w14:textId="77777777" w:rsidR="00BA65B9" w:rsidRPr="000B29B5" w:rsidRDefault="00BA65B9" w:rsidP="00BA65B9">
      <w:pPr>
        <w:rPr>
          <w:rFonts w:ascii="Times New Roman" w:hAnsi="Times New Roman"/>
          <w:b/>
          <w:color w:val="800000"/>
          <w:sz w:val="36"/>
          <w:szCs w:val="36"/>
          <w:lang w:val="vi-VN"/>
        </w:rPr>
      </w:pPr>
      <w:r>
        <w:rPr>
          <w:rFonts w:ascii="Times New Roman" w:hAnsi="Times New Roman"/>
          <w:b/>
          <w:color w:val="800000"/>
          <w:sz w:val="40"/>
          <w:szCs w:val="40"/>
          <w:lang w:val="vi-VN"/>
        </w:rPr>
        <w:t xml:space="preserve">   </w:t>
      </w:r>
      <w:r w:rsidRPr="000B29B5">
        <w:rPr>
          <w:rFonts w:ascii="Times New Roman" w:hAnsi="Times New Roman"/>
          <w:b/>
          <w:color w:val="800000"/>
          <w:sz w:val="36"/>
          <w:szCs w:val="36"/>
        </w:rPr>
        <w:t xml:space="preserve">TRƯỜNG ĐẠI HỌC </w:t>
      </w:r>
      <w:r w:rsidRPr="000B29B5">
        <w:rPr>
          <w:rFonts w:ascii="Times New Roman" w:hAnsi="Times New Roman"/>
          <w:b/>
          <w:color w:val="800000"/>
          <w:sz w:val="36"/>
          <w:szCs w:val="36"/>
          <w:lang w:val="vi-VN"/>
        </w:rPr>
        <w:t>BÁCH KHOA HÀ NỘI</w:t>
      </w:r>
    </w:p>
    <w:p w14:paraId="6F42AD27" w14:textId="77777777" w:rsidR="00BA65B9" w:rsidRPr="000B29B5" w:rsidRDefault="00BA65B9" w:rsidP="00BA65B9">
      <w:pPr>
        <w:tabs>
          <w:tab w:val="left" w:pos="0"/>
        </w:tabs>
        <w:ind w:hanging="709"/>
        <w:rPr>
          <w:rFonts w:ascii="Times New Roman" w:hAnsi="Times New Roman"/>
          <w:b/>
          <w:color w:val="800000"/>
          <w:sz w:val="36"/>
          <w:szCs w:val="36"/>
        </w:rPr>
      </w:pPr>
      <w:r w:rsidRPr="000B29B5">
        <w:rPr>
          <w:rFonts w:ascii="Times New Roman" w:hAnsi="Times New Roman"/>
          <w:b/>
          <w:color w:val="800000"/>
          <w:sz w:val="36"/>
          <w:szCs w:val="36"/>
        </w:rPr>
        <w:t xml:space="preserve">  </w:t>
      </w:r>
      <w:r w:rsidRPr="000B29B5">
        <w:rPr>
          <w:rFonts w:ascii="Times New Roman" w:hAnsi="Times New Roman"/>
          <w:b/>
          <w:color w:val="800000"/>
          <w:sz w:val="36"/>
          <w:szCs w:val="36"/>
          <w:lang w:val="vi-VN"/>
        </w:rPr>
        <w:t xml:space="preserve">VIỆN </w:t>
      </w:r>
      <w:r w:rsidRPr="000B29B5">
        <w:rPr>
          <w:rFonts w:ascii="Times New Roman" w:hAnsi="Times New Roman"/>
          <w:b/>
          <w:color w:val="800000"/>
          <w:sz w:val="36"/>
          <w:szCs w:val="36"/>
        </w:rPr>
        <w:t>CÔNG NGHỆ THÔNG TIN VÀ TRUYỀN THÔNG</w:t>
      </w:r>
    </w:p>
    <w:p w14:paraId="6BF9921F" w14:textId="77777777" w:rsidR="00BA65B9" w:rsidRDefault="00BA65B9" w:rsidP="00BA65B9">
      <w:pPr>
        <w:jc w:val="center"/>
        <w:rPr>
          <w:rFonts w:ascii="Times New Roman" w:hAnsi="Times New Roman"/>
          <w:b/>
          <w:color w:val="800000"/>
        </w:rPr>
      </w:pPr>
    </w:p>
    <w:p w14:paraId="6067B143" w14:textId="77777777" w:rsidR="00BA65B9" w:rsidRDefault="00BA65B9" w:rsidP="00BA65B9">
      <w:pPr>
        <w:rPr>
          <w:rFonts w:ascii="Times New Roman" w:hAnsi="Times New Roman"/>
          <w:b/>
          <w:color w:val="800000"/>
          <w:sz w:val="40"/>
          <w:szCs w:val="40"/>
        </w:rPr>
      </w:pPr>
      <w:r>
        <w:rPr>
          <w:rFonts w:ascii="Times New Roman" w:hAnsi="Times New Roman"/>
          <w:b/>
          <w:color w:val="800000"/>
          <w:sz w:val="40"/>
          <w:szCs w:val="40"/>
          <w:lang w:val="vi-VN"/>
        </w:rPr>
        <w:t xml:space="preserve">                          </w:t>
      </w:r>
      <w:r>
        <w:rPr>
          <w:rFonts w:ascii="Times New Roman" w:hAnsi="Times New Roman"/>
          <w:b/>
          <w:color w:val="800000"/>
          <w:sz w:val="40"/>
          <w:szCs w:val="40"/>
        </w:rPr>
        <w:sym w:font="Wingdings" w:char="F097"/>
      </w:r>
      <w:r>
        <w:rPr>
          <w:rFonts w:ascii="Times New Roman" w:hAnsi="Times New Roman"/>
          <w:b/>
          <w:color w:val="800000"/>
          <w:sz w:val="40"/>
          <w:szCs w:val="40"/>
        </w:rPr>
        <w:sym w:font="Wingdings" w:char="F09D"/>
      </w:r>
      <w:r>
        <w:rPr>
          <w:rFonts w:ascii="Times New Roman" w:hAnsi="Times New Roman"/>
          <w:b/>
          <w:color w:val="800000"/>
          <w:sz w:val="40"/>
          <w:szCs w:val="40"/>
        </w:rPr>
        <w:sym w:font="Wingdings" w:char="F026"/>
      </w:r>
      <w:r>
        <w:rPr>
          <w:rFonts w:ascii="Times New Roman" w:hAnsi="Times New Roman"/>
          <w:b/>
          <w:color w:val="800000"/>
          <w:sz w:val="40"/>
          <w:szCs w:val="40"/>
        </w:rPr>
        <w:sym w:font="Wingdings" w:char="F026"/>
      </w:r>
      <w:r>
        <w:rPr>
          <w:rFonts w:ascii="Times New Roman" w:hAnsi="Times New Roman"/>
          <w:b/>
          <w:color w:val="800000"/>
          <w:sz w:val="40"/>
          <w:szCs w:val="40"/>
        </w:rPr>
        <w:sym w:font="Wingdings" w:char="F09C"/>
      </w:r>
      <w:r>
        <w:rPr>
          <w:rFonts w:ascii="Times New Roman" w:hAnsi="Times New Roman"/>
          <w:b/>
          <w:color w:val="800000"/>
          <w:sz w:val="40"/>
          <w:szCs w:val="40"/>
        </w:rPr>
        <w:sym w:font="Wingdings" w:char="F096"/>
      </w:r>
    </w:p>
    <w:p w14:paraId="050836E1" w14:textId="77777777" w:rsidR="00BA65B9" w:rsidRDefault="00BA65B9" w:rsidP="00BA65B9">
      <w:pPr>
        <w:rPr>
          <w:rFonts w:ascii="Times New Roman" w:hAnsi="Times New Roman"/>
          <w:b/>
          <w:color w:val="800000"/>
          <w:sz w:val="40"/>
          <w:szCs w:val="40"/>
          <w:lang w:val="vi-VN"/>
        </w:rPr>
      </w:pPr>
    </w:p>
    <w:p w14:paraId="272DF98E" w14:textId="77777777" w:rsidR="00BA65B9" w:rsidRPr="00E54E8B" w:rsidRDefault="00BA65B9" w:rsidP="00BA65B9">
      <w:pPr>
        <w:rPr>
          <w:rFonts w:ascii="Times New Roman" w:hAnsi="Times New Roman"/>
          <w:b/>
          <w:color w:val="800000"/>
          <w:sz w:val="40"/>
          <w:szCs w:val="40"/>
          <w:lang w:val="vi-VN"/>
        </w:rPr>
      </w:pPr>
    </w:p>
    <w:p w14:paraId="29CB8FAF" w14:textId="77777777" w:rsidR="00BA65B9" w:rsidRPr="004B5321" w:rsidRDefault="00BA65B9" w:rsidP="00BA65B9">
      <w:pPr>
        <w:tabs>
          <w:tab w:val="left" w:pos="142"/>
          <w:tab w:val="left" w:pos="709"/>
        </w:tabs>
        <w:ind w:left="-170"/>
        <w:rPr>
          <w:rFonts w:ascii="Times New Roman" w:hAnsi="Times New Roman"/>
          <w:b/>
          <w:color w:val="800000"/>
          <w:sz w:val="40"/>
          <w:szCs w:val="40"/>
          <w:lang w:val="vi-VN"/>
        </w:rPr>
      </w:pPr>
      <w:r>
        <w:rPr>
          <w:rFonts w:ascii="Times New Roman" w:hAnsi="Times New Roman"/>
          <w:noProof/>
          <w:lang w:eastAsia="en-US" w:bidi="ar-SA"/>
        </w:rPr>
        <mc:AlternateContent>
          <mc:Choice Requires="wps">
            <w:drawing>
              <wp:anchor distT="0" distB="0" distL="114300" distR="114300" simplePos="0" relativeHeight="251662336" behindDoc="1" locked="0" layoutInCell="1" allowOverlap="1" wp14:anchorId="0B334586" wp14:editId="48FED76F">
                <wp:simplePos x="0" y="0"/>
                <wp:positionH relativeFrom="page">
                  <wp:align>center</wp:align>
                </wp:positionH>
                <wp:positionV relativeFrom="paragraph">
                  <wp:posOffset>17146</wp:posOffset>
                </wp:positionV>
                <wp:extent cx="3712210" cy="1729740"/>
                <wp:effectExtent l="0" t="0" r="2540" b="3810"/>
                <wp:wrapNone/>
                <wp:docPr id="15" name="8-Point Star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2210" cy="1729740"/>
                        </a:xfrm>
                        <a:prstGeom prst="star8">
                          <a:avLst>
                            <a:gd name="adj" fmla="val 38250"/>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86F3"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5" o:spid="_x0000_s1026" type="#_x0000_t58" style="position:absolute;margin-left:0;margin-top:1.35pt;width:292.3pt;height:136.2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" fillcolor="black" stroked="f">
                <v:fill focusposition=".5,.5" focussize="" focus="100%" type="gradientRadial"/>
                <w10:wrap anchorx="page"/>
              </v:shape>
            </w:pict>
          </mc:Fallback>
        </mc:AlternateContent>
      </w:r>
      <w:r>
        <w:rPr>
          <w:rFonts w:ascii="Times New Roman" w:hAnsi="Times New Roman"/>
          <w:b/>
          <w:color w:val="800000"/>
          <w:sz w:val="40"/>
          <w:szCs w:val="40"/>
          <w:lang w:val="vi-VN"/>
        </w:rPr>
        <w:t xml:space="preserve">                              </w:t>
      </w:r>
      <w:r>
        <w:rPr>
          <w:rFonts w:ascii="Times New Roman" w:hAnsi="Times New Roman"/>
          <w:b/>
          <w:noProof/>
          <w:color w:val="800000"/>
          <w:sz w:val="40"/>
          <w:szCs w:val="40"/>
          <w:lang w:eastAsia="en-US" w:bidi="ar-SA"/>
        </w:rPr>
        <w:drawing>
          <wp:inline distT="0" distB="0" distL="0" distR="0" wp14:anchorId="739B882D" wp14:editId="30C411CC">
            <wp:extent cx="1424940" cy="1623060"/>
            <wp:effectExtent l="0" t="0" r="3810" b="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623060"/>
                    </a:xfrm>
                    <a:prstGeom prst="rect">
                      <a:avLst/>
                    </a:prstGeom>
                    <a:noFill/>
                    <a:ln>
                      <a:noFill/>
                    </a:ln>
                  </pic:spPr>
                </pic:pic>
              </a:graphicData>
            </a:graphic>
          </wp:inline>
        </w:drawing>
      </w:r>
    </w:p>
    <w:p w14:paraId="0153F0EA" w14:textId="77777777" w:rsidR="00BA65B9" w:rsidRPr="004B5321" w:rsidRDefault="00BA65B9" w:rsidP="00BA65B9">
      <w:pPr>
        <w:tabs>
          <w:tab w:val="left" w:pos="142"/>
          <w:tab w:val="left" w:pos="1843"/>
        </w:tabs>
        <w:spacing w:line="360" w:lineRule="auto"/>
        <w:ind w:left="-396" w:hanging="284"/>
        <w:rPr>
          <w:rFonts w:ascii="Times New Roman" w:hAnsi="Times New Roman"/>
          <w:b/>
          <w:sz w:val="32"/>
          <w:szCs w:val="32"/>
          <w:shd w:val="clear" w:color="auto" w:fill="FEFEFE"/>
        </w:rPr>
      </w:pPr>
      <w:r w:rsidRPr="004B5321">
        <w:rPr>
          <w:rFonts w:ascii="Times New Roman" w:hAnsi="Times New Roman"/>
          <w:b/>
          <w:sz w:val="40"/>
          <w:szCs w:val="40"/>
          <w:shd w:val="clear" w:color="auto" w:fill="FEFEFE"/>
        </w:rPr>
        <w:tab/>
      </w:r>
      <w:r w:rsidRPr="004B5321">
        <w:rPr>
          <w:rFonts w:ascii="Times New Roman" w:hAnsi="Times New Roman"/>
          <w:b/>
          <w:sz w:val="40"/>
          <w:szCs w:val="40"/>
          <w:shd w:val="clear" w:color="auto" w:fill="FEFEFE"/>
        </w:rPr>
        <w:tab/>
      </w:r>
      <w:r w:rsidRPr="004B5321">
        <w:rPr>
          <w:rFonts w:ascii="Times New Roman" w:hAnsi="Times New Roman"/>
          <w:b/>
          <w:sz w:val="32"/>
          <w:szCs w:val="32"/>
          <w:shd w:val="clear" w:color="auto" w:fill="FEFEFE"/>
        </w:rPr>
        <w:tab/>
        <w:t>Báo Cáo Quản Trị Dự Án CNTT</w:t>
      </w:r>
    </w:p>
    <w:p w14:paraId="0C4DE74D" w14:textId="77777777" w:rsidR="00BA65B9" w:rsidRPr="004B5321" w:rsidRDefault="00BA65B9" w:rsidP="00BA65B9">
      <w:pPr>
        <w:spacing w:line="480" w:lineRule="auto"/>
        <w:ind w:firstLine="720"/>
        <w:rPr>
          <w:rFonts w:ascii="Times New Roman" w:hAnsi="Times New Roman"/>
          <w:b/>
          <w:i/>
          <w:sz w:val="32"/>
          <w:szCs w:val="32"/>
        </w:rPr>
      </w:pPr>
      <w:r w:rsidRPr="004B5321">
        <w:rPr>
          <w:rFonts w:ascii="Times New Roman" w:hAnsi="Times New Roman"/>
          <w:b/>
          <w:i/>
          <w:sz w:val="32"/>
          <w:szCs w:val="32"/>
          <w:lang w:val="vi-VN"/>
        </w:rPr>
        <w:sym w:font="Wingdings" w:char="F054"/>
      </w:r>
      <w:r w:rsidRPr="004B5321">
        <w:rPr>
          <w:rFonts w:ascii="Times New Roman" w:hAnsi="Times New Roman"/>
          <w:b/>
          <w:i/>
          <w:sz w:val="32"/>
          <w:szCs w:val="32"/>
        </w:rPr>
        <w:t xml:space="preserve"> </w:t>
      </w:r>
      <w:r w:rsidRPr="004B5321">
        <w:rPr>
          <w:rFonts w:ascii="Times New Roman" w:hAnsi="Times New Roman"/>
          <w:b/>
          <w:i/>
          <w:sz w:val="32"/>
          <w:szCs w:val="32"/>
          <w:u w:val="single"/>
        </w:rPr>
        <w:t>Giáo viên h</w:t>
      </w:r>
      <w:r w:rsidRPr="004B5321">
        <w:rPr>
          <w:rFonts w:ascii="Times New Roman" w:hAnsi="Times New Roman" w:hint="eastAsia"/>
          <w:b/>
          <w:i/>
          <w:sz w:val="32"/>
          <w:szCs w:val="32"/>
          <w:u w:val="single"/>
        </w:rPr>
        <w:t>ư</w:t>
      </w:r>
      <w:r w:rsidRPr="004B5321">
        <w:rPr>
          <w:rFonts w:ascii="Times New Roman" w:hAnsi="Times New Roman"/>
          <w:b/>
          <w:i/>
          <w:sz w:val="32"/>
          <w:szCs w:val="32"/>
          <w:u w:val="single"/>
        </w:rPr>
        <w:t>ớng dẫn</w:t>
      </w:r>
      <w:r w:rsidRPr="004B5321">
        <w:rPr>
          <w:rFonts w:ascii="Times New Roman" w:hAnsi="Times New Roman"/>
          <w:b/>
          <w:i/>
          <w:sz w:val="32"/>
          <w:szCs w:val="32"/>
        </w:rPr>
        <w:t>: Thầy Nguyễn Đức Tiến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2"/>
        <w:gridCol w:w="3495"/>
      </w:tblGrid>
      <w:tr w:rsidR="00BA65B9" w:rsidRPr="004B5321" w14:paraId="0A29FA7D" w14:textId="77777777" w:rsidTr="00EF0483">
        <w:trPr>
          <w:trHeight w:val="450"/>
        </w:trPr>
        <w:tc>
          <w:tcPr>
            <w:tcW w:w="5052" w:type="dxa"/>
            <w:shd w:val="clear" w:color="auto" w:fill="auto"/>
            <w:vAlign w:val="center"/>
          </w:tcPr>
          <w:p w14:paraId="23AF217C" w14:textId="77777777" w:rsidR="00BA65B9" w:rsidRPr="004B5321" w:rsidRDefault="00BA65B9" w:rsidP="00EF0483">
            <w:pPr>
              <w:spacing w:before="120" w:line="360" w:lineRule="auto"/>
              <w:ind w:left="-284"/>
              <w:jc w:val="center"/>
              <w:rPr>
                <w:rFonts w:ascii="Times New Roman" w:hAnsi="Times New Roman"/>
                <w:b/>
                <w:sz w:val="22"/>
                <w:szCs w:val="22"/>
                <w:lang w:val="vi-VN"/>
              </w:rPr>
            </w:pPr>
            <w:r w:rsidRPr="004B5321">
              <w:rPr>
                <w:rFonts w:ascii="Times New Roman" w:hAnsi="Times New Roman"/>
                <w:b/>
                <w:sz w:val="22"/>
                <w:szCs w:val="22"/>
                <w:lang w:val="vi-VN"/>
              </w:rPr>
              <w:t>Họ và tên</w:t>
            </w:r>
          </w:p>
        </w:tc>
        <w:tc>
          <w:tcPr>
            <w:tcW w:w="3495" w:type="dxa"/>
            <w:shd w:val="clear" w:color="auto" w:fill="auto"/>
            <w:vAlign w:val="center"/>
          </w:tcPr>
          <w:p w14:paraId="10A44CFB" w14:textId="77777777" w:rsidR="00BA65B9" w:rsidRPr="004B5321" w:rsidRDefault="00BA65B9" w:rsidP="00EF0483">
            <w:pPr>
              <w:spacing w:before="120" w:line="360" w:lineRule="auto"/>
              <w:jc w:val="center"/>
              <w:rPr>
                <w:rFonts w:ascii="Times New Roman" w:hAnsi="Times New Roman"/>
                <w:b/>
                <w:sz w:val="22"/>
                <w:szCs w:val="22"/>
                <w:lang w:val="vi-VN"/>
              </w:rPr>
            </w:pPr>
            <w:r w:rsidRPr="004B5321">
              <w:rPr>
                <w:rFonts w:ascii="Times New Roman" w:hAnsi="Times New Roman"/>
                <w:b/>
                <w:sz w:val="22"/>
                <w:szCs w:val="22"/>
                <w:lang w:val="vi-VN"/>
              </w:rPr>
              <w:t>MSSV</w:t>
            </w:r>
          </w:p>
        </w:tc>
      </w:tr>
      <w:tr w:rsidR="00BA65B9" w:rsidRPr="004B5321" w14:paraId="65ADB04F" w14:textId="77777777" w:rsidTr="00EF0483">
        <w:trPr>
          <w:trHeight w:val="450"/>
        </w:trPr>
        <w:tc>
          <w:tcPr>
            <w:tcW w:w="5052" w:type="dxa"/>
            <w:shd w:val="clear" w:color="auto" w:fill="auto"/>
          </w:tcPr>
          <w:p w14:paraId="077B3936"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Ngô Mạnh Tú</w:t>
            </w:r>
          </w:p>
        </w:tc>
        <w:tc>
          <w:tcPr>
            <w:tcW w:w="3495" w:type="dxa"/>
            <w:shd w:val="clear" w:color="auto" w:fill="auto"/>
          </w:tcPr>
          <w:p w14:paraId="1D4E7365"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2015</w:t>
            </w:r>
            <w:r>
              <w:rPr>
                <w:rFonts w:ascii="Times New Roman" w:hAnsi="Times New Roman"/>
                <w:sz w:val="22"/>
                <w:szCs w:val="22"/>
              </w:rPr>
              <w:t>4199</w:t>
            </w:r>
          </w:p>
        </w:tc>
      </w:tr>
      <w:tr w:rsidR="00BA65B9" w:rsidRPr="004B5321" w14:paraId="0E748151" w14:textId="77777777" w:rsidTr="00EF0483">
        <w:trPr>
          <w:trHeight w:val="450"/>
        </w:trPr>
        <w:tc>
          <w:tcPr>
            <w:tcW w:w="5052" w:type="dxa"/>
            <w:shd w:val="clear" w:color="auto" w:fill="auto"/>
          </w:tcPr>
          <w:p w14:paraId="5351BB40"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Nguyễn Hồng Thắng</w:t>
            </w:r>
          </w:p>
        </w:tc>
        <w:tc>
          <w:tcPr>
            <w:tcW w:w="3495" w:type="dxa"/>
            <w:shd w:val="clear" w:color="auto" w:fill="auto"/>
          </w:tcPr>
          <w:p w14:paraId="018961AB" w14:textId="77777777" w:rsidR="00BA65B9" w:rsidRPr="004B5321" w:rsidRDefault="00BA65B9" w:rsidP="00EF0483">
            <w:pPr>
              <w:spacing w:before="240" w:line="360" w:lineRule="auto"/>
              <w:jc w:val="center"/>
              <w:rPr>
                <w:rFonts w:ascii="Times New Roman" w:hAnsi="Times New Roman"/>
                <w:sz w:val="22"/>
                <w:szCs w:val="22"/>
              </w:rPr>
            </w:pPr>
            <w:r w:rsidRPr="004B5321">
              <w:rPr>
                <w:rFonts w:ascii="Times New Roman" w:hAnsi="Times New Roman"/>
                <w:sz w:val="22"/>
                <w:szCs w:val="22"/>
              </w:rPr>
              <w:t>20153511</w:t>
            </w:r>
          </w:p>
        </w:tc>
      </w:tr>
      <w:tr w:rsidR="00BA65B9" w:rsidRPr="004B5321" w14:paraId="6A6FE95F" w14:textId="77777777" w:rsidTr="00EF0483">
        <w:trPr>
          <w:trHeight w:val="450"/>
        </w:trPr>
        <w:tc>
          <w:tcPr>
            <w:tcW w:w="5052" w:type="dxa"/>
            <w:shd w:val="clear" w:color="auto" w:fill="auto"/>
          </w:tcPr>
          <w:p w14:paraId="2691A9A4"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Vũ Tân Sơn</w:t>
            </w:r>
          </w:p>
        </w:tc>
        <w:tc>
          <w:tcPr>
            <w:tcW w:w="3495" w:type="dxa"/>
            <w:shd w:val="clear" w:color="auto" w:fill="auto"/>
          </w:tcPr>
          <w:p w14:paraId="3D25B3CF" w14:textId="77777777" w:rsidR="00BA65B9" w:rsidRPr="004B5321" w:rsidRDefault="00BA65B9" w:rsidP="00EF0483">
            <w:pPr>
              <w:spacing w:before="240" w:line="360" w:lineRule="auto"/>
              <w:jc w:val="center"/>
              <w:rPr>
                <w:rFonts w:ascii="Times New Roman" w:hAnsi="Times New Roman"/>
                <w:sz w:val="22"/>
                <w:szCs w:val="22"/>
              </w:rPr>
            </w:pPr>
            <w:r>
              <w:rPr>
                <w:rFonts w:ascii="Segoe UI" w:hAnsi="Segoe UI" w:cs="Segoe UI"/>
                <w:color w:val="000000"/>
                <w:sz w:val="21"/>
                <w:szCs w:val="21"/>
                <w:shd w:val="clear" w:color="auto" w:fill="F1F0F0"/>
              </w:rPr>
              <w:t>20153248</w:t>
            </w:r>
          </w:p>
        </w:tc>
      </w:tr>
      <w:tr w:rsidR="00BA65B9" w:rsidRPr="004B5321" w14:paraId="03F345E1" w14:textId="77777777" w:rsidTr="00EF0483">
        <w:trPr>
          <w:trHeight w:val="450"/>
        </w:trPr>
        <w:tc>
          <w:tcPr>
            <w:tcW w:w="5052" w:type="dxa"/>
            <w:shd w:val="clear" w:color="auto" w:fill="auto"/>
          </w:tcPr>
          <w:p w14:paraId="6258C983" w14:textId="77777777" w:rsidR="00BA65B9"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Trần Vĩnh Lộc</w:t>
            </w:r>
          </w:p>
        </w:tc>
        <w:tc>
          <w:tcPr>
            <w:tcW w:w="3495" w:type="dxa"/>
            <w:shd w:val="clear" w:color="auto" w:fill="auto"/>
          </w:tcPr>
          <w:p w14:paraId="033784EE" w14:textId="77777777" w:rsidR="00BA65B9" w:rsidRPr="004B5321" w:rsidRDefault="00BA65B9" w:rsidP="00EF0483">
            <w:pPr>
              <w:spacing w:before="240" w:line="360" w:lineRule="auto"/>
              <w:jc w:val="center"/>
              <w:rPr>
                <w:rFonts w:ascii="Times New Roman" w:hAnsi="Times New Roman"/>
                <w:sz w:val="22"/>
                <w:szCs w:val="22"/>
              </w:rPr>
            </w:pPr>
            <w:r>
              <w:rPr>
                <w:rFonts w:ascii="Times New Roman" w:hAnsi="Times New Roman"/>
                <w:sz w:val="22"/>
                <w:szCs w:val="22"/>
              </w:rPr>
              <w:t>20152311</w:t>
            </w:r>
          </w:p>
        </w:tc>
      </w:tr>
    </w:tbl>
    <w:p w14:paraId="26CC6AAF" w14:textId="77777777" w:rsidR="00BA65B9" w:rsidRPr="00D72869" w:rsidRDefault="00BA65B9" w:rsidP="00BA65B9">
      <w:pPr>
        <w:spacing w:before="80" w:after="80"/>
        <w:rPr>
          <w:rFonts w:ascii="Arial" w:hAnsi="Arial"/>
          <w:sz w:val="26"/>
        </w:rPr>
      </w:pPr>
    </w:p>
    <w:p w14:paraId="0B2590E9" w14:textId="77777777" w:rsidR="00BA65B9" w:rsidRDefault="00BA65B9" w:rsidP="00BA65B9">
      <w:pPr>
        <w:spacing w:line="240" w:lineRule="auto"/>
        <w:rPr>
          <w:b/>
          <w:i/>
          <w:color w:val="2A62A6"/>
          <w:sz w:val="32"/>
          <w:szCs w:val="32"/>
        </w:rPr>
      </w:pPr>
    </w:p>
    <w:p w14:paraId="3B3500F7" w14:textId="77777777" w:rsidR="00BA65B9" w:rsidRPr="005C397A" w:rsidRDefault="00BA65B9" w:rsidP="00BA65B9">
      <w:pPr>
        <w:spacing w:line="240" w:lineRule="auto"/>
        <w:rPr>
          <w:b/>
          <w:i/>
          <w:color w:val="2A62A6"/>
          <w:sz w:val="32"/>
          <w:szCs w:val="32"/>
        </w:rPr>
      </w:pPr>
      <w:r>
        <w:rPr>
          <w:b/>
          <w:i/>
          <w:noProof/>
          <w:color w:val="2A62A6"/>
          <w:sz w:val="32"/>
          <w:szCs w:val="32"/>
          <w:lang w:eastAsia="en-US" w:bidi="ar-SA"/>
        </w:rPr>
        <w:lastRenderedPageBreak/>
        <mc:AlternateContent>
          <mc:Choice Requires="wps">
            <w:drawing>
              <wp:anchor distT="0" distB="0" distL="114300" distR="114300" simplePos="0" relativeHeight="251659264" behindDoc="0" locked="0" layoutInCell="1" allowOverlap="1" wp14:anchorId="6CEB84DD" wp14:editId="2255169C">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350B41F6" w14:textId="77777777" w:rsidR="00BA65B9" w:rsidRPr="001501A9" w:rsidRDefault="00BA65B9" w:rsidP="00BA65B9">
                            <w:pPr>
                              <w:rPr>
                                <w:b/>
                                <w:i/>
                                <w:color w:val="C00000"/>
                              </w:rPr>
                            </w:pPr>
                            <w:r w:rsidRPr="0039728D">
                              <w:rPr>
                                <w:b/>
                                <w:i/>
                                <w:noProof/>
                                <w:color w:val="C00000"/>
                                <w:lang w:eastAsia="en-US" w:bidi="ar-SA"/>
                              </w:rPr>
                              <w:drawing>
                                <wp:inline distT="0" distB="0" distL="0" distR="0" wp14:anchorId="0BEE4F7D" wp14:editId="506C2F13">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EB84DD"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350B41F6" w14:textId="77777777" w:rsidR="00BA65B9" w:rsidRPr="001501A9" w:rsidRDefault="00BA65B9" w:rsidP="00BA65B9">
                      <w:pPr>
                        <w:rPr>
                          <w:b/>
                          <w:i/>
                          <w:color w:val="C00000"/>
                        </w:rPr>
                      </w:pPr>
                      <w:r w:rsidRPr="0039728D">
                        <w:rPr>
                          <w:b/>
                          <w:i/>
                          <w:noProof/>
                          <w:color w:val="C00000"/>
                          <w:lang w:eastAsia="en-US" w:bidi="ar-SA"/>
                        </w:rPr>
                        <w:drawing>
                          <wp:inline distT="0" distB="0" distL="0" distR="0" wp14:anchorId="0BEE4F7D" wp14:editId="506C2F13">
                            <wp:extent cx="1464310" cy="544257"/>
                            <wp:effectExtent l="0" t="0" r="2540" b="0"/>
                            <wp:docPr id="20" name="Picture 20"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7B72DC68" w14:textId="77777777" w:rsidR="00BA65B9" w:rsidRDefault="00BA65B9" w:rsidP="00BA65B9">
      <w:pPr>
        <w:rPr>
          <w:i/>
          <w:color w:val="548DD4"/>
          <w:sz w:val="32"/>
          <w:szCs w:val="32"/>
        </w:rPr>
      </w:pPr>
    </w:p>
    <w:p w14:paraId="007E6DAF" w14:textId="77777777" w:rsidR="00BA65B9" w:rsidRDefault="00BA65B9" w:rsidP="00BA65B9">
      <w:pPr>
        <w:rPr>
          <w:i/>
          <w:color w:val="548DD4"/>
          <w:sz w:val="32"/>
          <w:szCs w:val="32"/>
        </w:rPr>
      </w:pPr>
      <w:r>
        <w:rPr>
          <w:i/>
          <w:color w:val="548DD4"/>
          <w:sz w:val="32"/>
          <w:szCs w:val="32"/>
        </w:rPr>
        <w:t>Công Ty TNHH Công Nghệ Thông Tin TTSL</w:t>
      </w:r>
    </w:p>
    <w:p w14:paraId="0D427545" w14:textId="77777777" w:rsidR="00BA65B9" w:rsidRDefault="00BA65B9" w:rsidP="00BA65B9">
      <w:pPr>
        <w:rPr>
          <w:i/>
          <w:color w:val="548DD4"/>
          <w:sz w:val="32"/>
          <w:szCs w:val="32"/>
        </w:rPr>
      </w:pPr>
    </w:p>
    <w:p w14:paraId="49998F5D" w14:textId="77777777" w:rsidR="00BA65B9" w:rsidRDefault="00BA65B9" w:rsidP="00BA65B9">
      <w:pPr>
        <w:rPr>
          <w:i/>
          <w:color w:val="548DD4"/>
          <w:sz w:val="32"/>
          <w:szCs w:val="32"/>
        </w:rPr>
      </w:pPr>
    </w:p>
    <w:p w14:paraId="231DCA13" w14:textId="77777777" w:rsidR="00BA65B9" w:rsidRDefault="00BA65B9" w:rsidP="00BA65B9">
      <w:pPr>
        <w:rPr>
          <w:i/>
          <w:color w:val="548DD4"/>
          <w:sz w:val="32"/>
          <w:szCs w:val="32"/>
        </w:rPr>
      </w:pPr>
    </w:p>
    <w:p w14:paraId="48DE109F" w14:textId="77777777" w:rsidR="00BA65B9" w:rsidRDefault="00BA65B9" w:rsidP="00BA65B9">
      <w:pPr>
        <w:rPr>
          <w:i/>
          <w:color w:val="548DD4"/>
          <w:sz w:val="32"/>
          <w:szCs w:val="32"/>
        </w:rPr>
      </w:pPr>
    </w:p>
    <w:p w14:paraId="0A3075D0" w14:textId="77777777" w:rsidR="00BA65B9" w:rsidRPr="009A57EC" w:rsidRDefault="00BA65B9" w:rsidP="00BA65B9">
      <w:pPr>
        <w:pBdr>
          <w:bottom w:val="single" w:sz="4" w:space="1" w:color="808080"/>
        </w:pBdr>
        <w:rPr>
          <w:rFonts w:cs="Arial"/>
          <w:b/>
          <w:color w:val="951B13"/>
          <w:sz w:val="58"/>
          <w:szCs w:val="48"/>
        </w:rPr>
      </w:pPr>
      <w:r>
        <w:rPr>
          <w:rFonts w:cs="Arial"/>
          <w:b/>
          <w:color w:val="951B13"/>
          <w:sz w:val="58"/>
          <w:szCs w:val="48"/>
        </w:rPr>
        <w:t>WEBSITE Bán Hàng</w:t>
      </w:r>
    </w:p>
    <w:p w14:paraId="00245C12" w14:textId="77777777" w:rsidR="00BA65B9" w:rsidRPr="009A57EC" w:rsidRDefault="00BA65B9" w:rsidP="00BA65B9">
      <w:pPr>
        <w:spacing w:after="80"/>
        <w:rPr>
          <w:rFonts w:ascii="Arial" w:hAnsi="Arial" w:cs="Arial"/>
          <w:b/>
          <w:i/>
          <w:color w:val="951B13"/>
          <w:sz w:val="42"/>
          <w:lang w:val="vi-VN"/>
        </w:rPr>
      </w:pPr>
      <w:r>
        <w:rPr>
          <w:b/>
          <w:i/>
          <w:sz w:val="42"/>
        </w:rPr>
        <w:t>WEBSITE Triển Khai Hệ Thống Bán Hàng Trực Tuyến.</w:t>
      </w:r>
    </w:p>
    <w:p w14:paraId="0DECD82A" w14:textId="77777777" w:rsidR="00BA65B9" w:rsidRDefault="00BA65B9" w:rsidP="00BA65B9">
      <w:r>
        <w:rPr>
          <w:i/>
        </w:rPr>
        <w:t>[Mã Dự Án:TTSL18]</w:t>
      </w:r>
    </w:p>
    <w:p w14:paraId="522D6A85" w14:textId="77777777" w:rsidR="00BA65B9" w:rsidRDefault="00BA65B9" w:rsidP="00BA65B9">
      <w:pPr>
        <w:tabs>
          <w:tab w:val="left" w:pos="6415"/>
        </w:tabs>
      </w:pPr>
    </w:p>
    <w:p w14:paraId="335C5F6B" w14:textId="77777777" w:rsidR="00BA65B9" w:rsidRDefault="00BA65B9" w:rsidP="00BA65B9">
      <w:pPr>
        <w:tabs>
          <w:tab w:val="left" w:pos="6415"/>
        </w:tabs>
      </w:pPr>
    </w:p>
    <w:p w14:paraId="79C55586" w14:textId="77777777" w:rsidR="00BA65B9" w:rsidRDefault="00BA65B9" w:rsidP="00BA65B9">
      <w:pPr>
        <w:tabs>
          <w:tab w:val="left" w:pos="6415"/>
        </w:tabs>
      </w:pPr>
      <w:r>
        <w:tab/>
      </w:r>
    </w:p>
    <w:p w14:paraId="226EE4BA" w14:textId="77777777" w:rsidR="00BA65B9" w:rsidRDefault="00BA65B9" w:rsidP="00BA65B9"/>
    <w:p w14:paraId="13496E8B" w14:textId="77777777" w:rsidR="00BA65B9" w:rsidRDefault="00BA65B9" w:rsidP="00BA65B9">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3227C1A" w14:textId="77777777" w:rsidR="00BA65B9" w:rsidRPr="0017102C" w:rsidRDefault="00BA65B9" w:rsidP="00BA65B9">
      <w:pPr>
        <w:pStyle w:val="NormalH"/>
        <w:rPr>
          <w:color w:val="951B13"/>
        </w:rPr>
      </w:pPr>
      <w:r w:rsidRPr="0017102C">
        <w:rPr>
          <w:color w:val="951B13"/>
        </w:rPr>
        <w:lastRenderedPageBreak/>
        <w:t>Table of contents</w:t>
      </w:r>
    </w:p>
    <w:sdt>
      <w:sdtPr>
        <w:rPr>
          <w:rFonts w:ascii="Tahoma" w:eastAsia="MS Mincho" w:hAnsi="Tahoma" w:cs="Calibri"/>
          <w:b w:val="0"/>
          <w:bCs w:val="0"/>
          <w:color w:val="auto"/>
          <w:sz w:val="20"/>
          <w:szCs w:val="20"/>
          <w:lang w:eastAsia="hi-IN" w:bidi="hi-IN"/>
        </w:rPr>
        <w:id w:val="690418201"/>
        <w:docPartObj>
          <w:docPartGallery w:val="Table of Contents"/>
          <w:docPartUnique/>
        </w:docPartObj>
      </w:sdtPr>
      <w:sdtEndPr>
        <w:rPr>
          <w:noProof/>
        </w:rPr>
      </w:sdtEndPr>
      <w:sdtContent>
        <w:p w14:paraId="5CFFAE5C" w14:textId="77777777" w:rsidR="00BA65B9" w:rsidRDefault="00BA65B9" w:rsidP="00BA65B9">
          <w:pPr>
            <w:pStyle w:val="TOCHeading"/>
          </w:pPr>
        </w:p>
        <w:p w14:paraId="57D0F31D" w14:textId="77777777" w:rsidR="00BA65B9" w:rsidRDefault="00BA65B9" w:rsidP="00BA65B9">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532205163" w:history="1">
            <w:r w:rsidRPr="00040579">
              <w:rPr>
                <w:rStyle w:val="Hyperlink"/>
                <w:rFonts w:ascii="Verdana" w:hAnsi="Verdana"/>
                <w:noProof/>
              </w:rPr>
              <w:t>THUẬT NGỮ VÀ ĐỊNH NGHĨA</w:t>
            </w:r>
            <w:r>
              <w:rPr>
                <w:noProof/>
                <w:webHidden/>
              </w:rPr>
              <w:tab/>
            </w:r>
            <w:r>
              <w:rPr>
                <w:noProof/>
                <w:webHidden/>
              </w:rPr>
              <w:fldChar w:fldCharType="begin"/>
            </w:r>
            <w:r>
              <w:rPr>
                <w:noProof/>
                <w:webHidden/>
              </w:rPr>
              <w:instrText xml:space="preserve"> PAGEREF _Toc532205163 \h </w:instrText>
            </w:r>
            <w:r>
              <w:rPr>
                <w:noProof/>
                <w:webHidden/>
              </w:rPr>
            </w:r>
            <w:r>
              <w:rPr>
                <w:noProof/>
                <w:webHidden/>
              </w:rPr>
              <w:fldChar w:fldCharType="separate"/>
            </w:r>
            <w:r>
              <w:rPr>
                <w:noProof/>
                <w:webHidden/>
              </w:rPr>
              <w:t>iii</w:t>
            </w:r>
            <w:r>
              <w:rPr>
                <w:noProof/>
                <w:webHidden/>
              </w:rPr>
              <w:fldChar w:fldCharType="end"/>
            </w:r>
          </w:hyperlink>
        </w:p>
        <w:p w14:paraId="060B7B67"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64" w:history="1">
            <w:r w:rsidR="00BA65B9" w:rsidRPr="00040579">
              <w:rPr>
                <w:rStyle w:val="Hyperlink"/>
                <w:noProof/>
              </w:rPr>
              <w:t>1.</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Giới thiệu dự án</w:t>
            </w:r>
            <w:r w:rsidR="00BA65B9">
              <w:rPr>
                <w:noProof/>
                <w:webHidden/>
              </w:rPr>
              <w:tab/>
            </w:r>
            <w:r w:rsidR="00BA65B9">
              <w:rPr>
                <w:noProof/>
                <w:webHidden/>
              </w:rPr>
              <w:fldChar w:fldCharType="begin"/>
            </w:r>
            <w:r w:rsidR="00BA65B9">
              <w:rPr>
                <w:noProof/>
                <w:webHidden/>
              </w:rPr>
              <w:instrText xml:space="preserve"> PAGEREF _Toc532205164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0189C60F"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65" w:history="1">
            <w:r w:rsidR="00BA65B9" w:rsidRPr="00040579">
              <w:rPr>
                <w:rStyle w:val="Hyperlink"/>
                <w:noProof/>
              </w:rPr>
              <w:t>2.</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Các nhân sự tham gia dự án</w:t>
            </w:r>
            <w:r w:rsidR="00BA65B9">
              <w:rPr>
                <w:noProof/>
                <w:webHidden/>
              </w:rPr>
              <w:tab/>
            </w:r>
            <w:r w:rsidR="00BA65B9">
              <w:rPr>
                <w:noProof/>
                <w:webHidden/>
              </w:rPr>
              <w:fldChar w:fldCharType="begin"/>
            </w:r>
            <w:r w:rsidR="00BA65B9">
              <w:rPr>
                <w:noProof/>
                <w:webHidden/>
              </w:rPr>
              <w:instrText xml:space="preserve"> PAGEREF _Toc532205165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1D7FE44D"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66" w:history="1">
            <w:r w:rsidR="00BA65B9" w:rsidRPr="00040579">
              <w:rPr>
                <w:rStyle w:val="Hyperlink"/>
                <w:rFonts w:cs="Tahoma"/>
                <w:noProof/>
              </w:rPr>
              <w:t>2.1.</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Thông tin liên hệ phía khách hàng</w:t>
            </w:r>
            <w:r w:rsidR="00BA65B9">
              <w:rPr>
                <w:noProof/>
                <w:webHidden/>
              </w:rPr>
              <w:tab/>
            </w:r>
            <w:r w:rsidR="00BA65B9">
              <w:rPr>
                <w:noProof/>
                <w:webHidden/>
              </w:rPr>
              <w:fldChar w:fldCharType="begin"/>
            </w:r>
            <w:r w:rsidR="00BA65B9">
              <w:rPr>
                <w:noProof/>
                <w:webHidden/>
              </w:rPr>
              <w:instrText xml:space="preserve"> PAGEREF _Toc532205166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4E660FF3"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67" w:history="1">
            <w:r w:rsidR="00BA65B9" w:rsidRPr="00040579">
              <w:rPr>
                <w:rStyle w:val="Hyperlink"/>
                <w:rFonts w:cs="Tahoma"/>
                <w:noProof/>
              </w:rPr>
              <w:t>2.2.</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Thông tin liên hệ phía công ty</w:t>
            </w:r>
            <w:r w:rsidR="00BA65B9">
              <w:rPr>
                <w:noProof/>
                <w:webHidden/>
              </w:rPr>
              <w:tab/>
            </w:r>
            <w:r w:rsidR="00BA65B9">
              <w:rPr>
                <w:noProof/>
                <w:webHidden/>
              </w:rPr>
              <w:fldChar w:fldCharType="begin"/>
            </w:r>
            <w:r w:rsidR="00BA65B9">
              <w:rPr>
                <w:noProof/>
                <w:webHidden/>
              </w:rPr>
              <w:instrText xml:space="preserve"> PAGEREF _Toc532205167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3C7EC88A"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68" w:history="1">
            <w:r w:rsidR="00BA65B9" w:rsidRPr="00040579">
              <w:rPr>
                <w:rStyle w:val="Hyperlink"/>
                <w:rFonts w:cs="Tahoma"/>
                <w:noProof/>
              </w:rPr>
              <w:t>2.3.</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Phân chia vai trò của thành viên dự án và khách hàng</w:t>
            </w:r>
            <w:r w:rsidR="00BA65B9">
              <w:rPr>
                <w:noProof/>
                <w:webHidden/>
              </w:rPr>
              <w:tab/>
            </w:r>
            <w:r w:rsidR="00BA65B9">
              <w:rPr>
                <w:noProof/>
                <w:webHidden/>
              </w:rPr>
              <w:fldChar w:fldCharType="begin"/>
            </w:r>
            <w:r w:rsidR="00BA65B9">
              <w:rPr>
                <w:noProof/>
                <w:webHidden/>
              </w:rPr>
              <w:instrText xml:space="preserve"> PAGEREF _Toc532205168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66E01D76"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69" w:history="1">
            <w:r w:rsidR="00BA65B9" w:rsidRPr="00040579">
              <w:rPr>
                <w:rStyle w:val="Hyperlink"/>
                <w:rFonts w:ascii="Times New Roman" w:hAnsi="Times New Roman"/>
                <w:noProof/>
              </w:rPr>
              <w:t>2.3.1Sơ đồ tổ chức dự án</w:t>
            </w:r>
            <w:r w:rsidR="00BA65B9">
              <w:rPr>
                <w:noProof/>
                <w:webHidden/>
              </w:rPr>
              <w:tab/>
            </w:r>
            <w:r w:rsidR="00BA65B9">
              <w:rPr>
                <w:noProof/>
                <w:webHidden/>
              </w:rPr>
              <w:fldChar w:fldCharType="begin"/>
            </w:r>
            <w:r w:rsidR="00BA65B9">
              <w:rPr>
                <w:noProof/>
                <w:webHidden/>
              </w:rPr>
              <w:instrText xml:space="preserve"> PAGEREF _Toc532205169 \h </w:instrText>
            </w:r>
            <w:r w:rsidR="00BA65B9">
              <w:rPr>
                <w:noProof/>
                <w:webHidden/>
              </w:rPr>
            </w:r>
            <w:r w:rsidR="00BA65B9">
              <w:rPr>
                <w:noProof/>
                <w:webHidden/>
              </w:rPr>
              <w:fldChar w:fldCharType="separate"/>
            </w:r>
            <w:r w:rsidR="00BA65B9">
              <w:rPr>
                <w:noProof/>
                <w:webHidden/>
              </w:rPr>
              <w:t>5</w:t>
            </w:r>
            <w:r w:rsidR="00BA65B9">
              <w:rPr>
                <w:noProof/>
                <w:webHidden/>
              </w:rPr>
              <w:fldChar w:fldCharType="end"/>
            </w:r>
          </w:hyperlink>
        </w:p>
        <w:p w14:paraId="3ED73513"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0" w:history="1">
            <w:r w:rsidR="00BA65B9" w:rsidRPr="00040579">
              <w:rPr>
                <w:rStyle w:val="Hyperlink"/>
                <w:rFonts w:ascii="Times New Roman" w:hAnsi="Times New Roman"/>
                <w:noProof/>
              </w:rPr>
              <w:t>2.3.2.Đội dự án</w:t>
            </w:r>
            <w:r w:rsidR="00BA65B9">
              <w:rPr>
                <w:noProof/>
                <w:webHidden/>
              </w:rPr>
              <w:tab/>
            </w:r>
            <w:r w:rsidR="00BA65B9">
              <w:rPr>
                <w:noProof/>
                <w:webHidden/>
              </w:rPr>
              <w:fldChar w:fldCharType="begin"/>
            </w:r>
            <w:r w:rsidR="00BA65B9">
              <w:rPr>
                <w:noProof/>
                <w:webHidden/>
              </w:rPr>
              <w:instrText xml:space="preserve"> PAGEREF _Toc532205170 \h </w:instrText>
            </w:r>
            <w:r w:rsidR="00BA65B9">
              <w:rPr>
                <w:noProof/>
                <w:webHidden/>
              </w:rPr>
            </w:r>
            <w:r w:rsidR="00BA65B9">
              <w:rPr>
                <w:noProof/>
                <w:webHidden/>
              </w:rPr>
              <w:fldChar w:fldCharType="separate"/>
            </w:r>
            <w:r w:rsidR="00BA65B9">
              <w:rPr>
                <w:noProof/>
                <w:webHidden/>
              </w:rPr>
              <w:t>6</w:t>
            </w:r>
            <w:r w:rsidR="00BA65B9">
              <w:rPr>
                <w:noProof/>
                <w:webHidden/>
              </w:rPr>
              <w:fldChar w:fldCharType="end"/>
            </w:r>
          </w:hyperlink>
        </w:p>
        <w:p w14:paraId="611BE162"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71" w:history="1">
            <w:r w:rsidR="00BA65B9" w:rsidRPr="00040579">
              <w:rPr>
                <w:rStyle w:val="Hyperlink"/>
                <w:noProof/>
              </w:rPr>
              <w:t>3.</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Khảo sát dự án</w:t>
            </w:r>
            <w:r w:rsidR="00BA65B9">
              <w:rPr>
                <w:noProof/>
                <w:webHidden/>
              </w:rPr>
              <w:tab/>
            </w:r>
            <w:r w:rsidR="00BA65B9">
              <w:rPr>
                <w:noProof/>
                <w:webHidden/>
              </w:rPr>
              <w:fldChar w:fldCharType="begin"/>
            </w:r>
            <w:r w:rsidR="00BA65B9">
              <w:rPr>
                <w:noProof/>
                <w:webHidden/>
              </w:rPr>
              <w:instrText xml:space="preserve"> PAGEREF _Toc532205171 \h </w:instrText>
            </w:r>
            <w:r w:rsidR="00BA65B9">
              <w:rPr>
                <w:noProof/>
                <w:webHidden/>
              </w:rPr>
            </w:r>
            <w:r w:rsidR="00BA65B9">
              <w:rPr>
                <w:noProof/>
                <w:webHidden/>
              </w:rPr>
              <w:fldChar w:fldCharType="separate"/>
            </w:r>
            <w:r w:rsidR="00BA65B9">
              <w:rPr>
                <w:noProof/>
                <w:webHidden/>
              </w:rPr>
              <w:t>7</w:t>
            </w:r>
            <w:r w:rsidR="00BA65B9">
              <w:rPr>
                <w:noProof/>
                <w:webHidden/>
              </w:rPr>
              <w:fldChar w:fldCharType="end"/>
            </w:r>
          </w:hyperlink>
        </w:p>
        <w:p w14:paraId="05A25162"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2" w:history="1">
            <w:r w:rsidR="00BA65B9" w:rsidRPr="00040579">
              <w:rPr>
                <w:rStyle w:val="Hyperlink"/>
                <w:rFonts w:cs="Tahoma"/>
                <w:noProof/>
              </w:rPr>
              <w:t>3.1.</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Yêu cầu khách hàng</w:t>
            </w:r>
            <w:r w:rsidR="00BA65B9">
              <w:rPr>
                <w:noProof/>
                <w:webHidden/>
              </w:rPr>
              <w:tab/>
            </w:r>
            <w:r w:rsidR="00BA65B9">
              <w:rPr>
                <w:noProof/>
                <w:webHidden/>
              </w:rPr>
              <w:fldChar w:fldCharType="begin"/>
            </w:r>
            <w:r w:rsidR="00BA65B9">
              <w:rPr>
                <w:noProof/>
                <w:webHidden/>
              </w:rPr>
              <w:instrText xml:space="preserve"> PAGEREF _Toc532205172 \h </w:instrText>
            </w:r>
            <w:r w:rsidR="00BA65B9">
              <w:rPr>
                <w:noProof/>
                <w:webHidden/>
              </w:rPr>
            </w:r>
            <w:r w:rsidR="00BA65B9">
              <w:rPr>
                <w:noProof/>
                <w:webHidden/>
              </w:rPr>
              <w:fldChar w:fldCharType="separate"/>
            </w:r>
            <w:r w:rsidR="00BA65B9">
              <w:rPr>
                <w:noProof/>
                <w:webHidden/>
              </w:rPr>
              <w:t>7</w:t>
            </w:r>
            <w:r w:rsidR="00BA65B9">
              <w:rPr>
                <w:noProof/>
                <w:webHidden/>
              </w:rPr>
              <w:fldChar w:fldCharType="end"/>
            </w:r>
          </w:hyperlink>
        </w:p>
        <w:p w14:paraId="3F18DBD7"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3" w:history="1">
            <w:r w:rsidR="00BA65B9" w:rsidRPr="00040579">
              <w:rPr>
                <w:rStyle w:val="Hyperlink"/>
                <w:rFonts w:cs="Tahoma"/>
                <w:noProof/>
              </w:rPr>
              <w:t>3.2.</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Mô hình hoạt động hiện thời – nghiệp vụ</w:t>
            </w:r>
            <w:r w:rsidR="00BA65B9">
              <w:rPr>
                <w:noProof/>
                <w:webHidden/>
              </w:rPr>
              <w:tab/>
            </w:r>
            <w:r w:rsidR="00BA65B9">
              <w:rPr>
                <w:noProof/>
                <w:webHidden/>
              </w:rPr>
              <w:fldChar w:fldCharType="begin"/>
            </w:r>
            <w:r w:rsidR="00BA65B9">
              <w:rPr>
                <w:noProof/>
                <w:webHidden/>
              </w:rPr>
              <w:instrText xml:space="preserve"> PAGEREF _Toc532205173 \h </w:instrText>
            </w:r>
            <w:r w:rsidR="00BA65B9">
              <w:rPr>
                <w:noProof/>
                <w:webHidden/>
              </w:rPr>
            </w:r>
            <w:r w:rsidR="00BA65B9">
              <w:rPr>
                <w:noProof/>
                <w:webHidden/>
              </w:rPr>
              <w:fldChar w:fldCharType="separate"/>
            </w:r>
            <w:r w:rsidR="00BA65B9">
              <w:rPr>
                <w:noProof/>
                <w:webHidden/>
              </w:rPr>
              <w:t>8</w:t>
            </w:r>
            <w:r w:rsidR="00BA65B9">
              <w:rPr>
                <w:noProof/>
                <w:webHidden/>
              </w:rPr>
              <w:fldChar w:fldCharType="end"/>
            </w:r>
          </w:hyperlink>
        </w:p>
        <w:p w14:paraId="37B6ACA2"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4" w:history="1">
            <w:r w:rsidR="00BA65B9" w:rsidRPr="00040579">
              <w:rPr>
                <w:rStyle w:val="Hyperlink"/>
                <w:rFonts w:cs="Tahoma"/>
                <w:noProof/>
              </w:rPr>
              <w:t>3.3.</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Mô hình hoạt động dự kiến sau khi áp dụng sản phẩm mới</w:t>
            </w:r>
            <w:r w:rsidR="00BA65B9">
              <w:rPr>
                <w:noProof/>
                <w:webHidden/>
              </w:rPr>
              <w:tab/>
            </w:r>
            <w:r w:rsidR="00BA65B9">
              <w:rPr>
                <w:noProof/>
                <w:webHidden/>
              </w:rPr>
              <w:fldChar w:fldCharType="begin"/>
            </w:r>
            <w:r w:rsidR="00BA65B9">
              <w:rPr>
                <w:noProof/>
                <w:webHidden/>
              </w:rPr>
              <w:instrText xml:space="preserve"> PAGEREF _Toc532205174 \h </w:instrText>
            </w:r>
            <w:r w:rsidR="00BA65B9">
              <w:rPr>
                <w:noProof/>
                <w:webHidden/>
              </w:rPr>
            </w:r>
            <w:r w:rsidR="00BA65B9">
              <w:rPr>
                <w:noProof/>
                <w:webHidden/>
              </w:rPr>
              <w:fldChar w:fldCharType="separate"/>
            </w:r>
            <w:r w:rsidR="00BA65B9">
              <w:rPr>
                <w:noProof/>
                <w:webHidden/>
              </w:rPr>
              <w:t>9</w:t>
            </w:r>
            <w:r w:rsidR="00BA65B9">
              <w:rPr>
                <w:noProof/>
                <w:webHidden/>
              </w:rPr>
              <w:fldChar w:fldCharType="end"/>
            </w:r>
          </w:hyperlink>
        </w:p>
        <w:p w14:paraId="7609A168"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5" w:history="1">
            <w:r w:rsidR="00BA65B9" w:rsidRPr="00040579">
              <w:rPr>
                <w:rStyle w:val="Hyperlink"/>
                <w:rFonts w:cs="Tahoma"/>
                <w:noProof/>
              </w:rPr>
              <w:t>3.4.</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Phân tích ưu điểm/nhược điểm/lợi ích khách hàng</w:t>
            </w:r>
            <w:r w:rsidR="00BA65B9">
              <w:rPr>
                <w:noProof/>
                <w:webHidden/>
              </w:rPr>
              <w:tab/>
            </w:r>
            <w:r w:rsidR="00BA65B9">
              <w:rPr>
                <w:noProof/>
                <w:webHidden/>
              </w:rPr>
              <w:fldChar w:fldCharType="begin"/>
            </w:r>
            <w:r w:rsidR="00BA65B9">
              <w:rPr>
                <w:noProof/>
                <w:webHidden/>
              </w:rPr>
              <w:instrText xml:space="preserve"> PAGEREF _Toc532205175 \h </w:instrText>
            </w:r>
            <w:r w:rsidR="00BA65B9">
              <w:rPr>
                <w:noProof/>
                <w:webHidden/>
              </w:rPr>
            </w:r>
            <w:r w:rsidR="00BA65B9">
              <w:rPr>
                <w:noProof/>
                <w:webHidden/>
              </w:rPr>
              <w:fldChar w:fldCharType="separate"/>
            </w:r>
            <w:r w:rsidR="00BA65B9">
              <w:rPr>
                <w:noProof/>
                <w:webHidden/>
              </w:rPr>
              <w:t>10</w:t>
            </w:r>
            <w:r w:rsidR="00BA65B9">
              <w:rPr>
                <w:noProof/>
                <w:webHidden/>
              </w:rPr>
              <w:fldChar w:fldCharType="end"/>
            </w:r>
          </w:hyperlink>
        </w:p>
        <w:p w14:paraId="6A821BD3"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76" w:history="1">
            <w:r w:rsidR="00BA65B9" w:rsidRPr="00040579">
              <w:rPr>
                <w:rStyle w:val="Hyperlink"/>
                <w:noProof/>
              </w:rPr>
              <w:t>4.</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Ước lượng</w:t>
            </w:r>
            <w:r w:rsidR="00BA65B9">
              <w:rPr>
                <w:noProof/>
                <w:webHidden/>
              </w:rPr>
              <w:tab/>
            </w:r>
            <w:r w:rsidR="00BA65B9">
              <w:rPr>
                <w:noProof/>
                <w:webHidden/>
              </w:rPr>
              <w:fldChar w:fldCharType="begin"/>
            </w:r>
            <w:r w:rsidR="00BA65B9">
              <w:rPr>
                <w:noProof/>
                <w:webHidden/>
              </w:rPr>
              <w:instrText xml:space="preserve"> PAGEREF _Toc532205176 \h </w:instrText>
            </w:r>
            <w:r w:rsidR="00BA65B9">
              <w:rPr>
                <w:noProof/>
                <w:webHidden/>
              </w:rPr>
            </w:r>
            <w:r w:rsidR="00BA65B9">
              <w:rPr>
                <w:noProof/>
                <w:webHidden/>
              </w:rPr>
              <w:fldChar w:fldCharType="separate"/>
            </w:r>
            <w:r w:rsidR="00BA65B9">
              <w:rPr>
                <w:noProof/>
                <w:webHidden/>
              </w:rPr>
              <w:t>10</w:t>
            </w:r>
            <w:r w:rsidR="00BA65B9">
              <w:rPr>
                <w:noProof/>
                <w:webHidden/>
              </w:rPr>
              <w:fldChar w:fldCharType="end"/>
            </w:r>
          </w:hyperlink>
        </w:p>
        <w:p w14:paraId="1C725009"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7" w:history="1">
            <w:r w:rsidR="00BA65B9" w:rsidRPr="00040579">
              <w:rPr>
                <w:rStyle w:val="Hyperlink"/>
                <w:rFonts w:cs="Tahoma"/>
                <w:noProof/>
              </w:rPr>
              <w:t>4.1.</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Ước lượng tính năng</w:t>
            </w:r>
            <w:r w:rsidR="00BA65B9">
              <w:rPr>
                <w:noProof/>
                <w:webHidden/>
              </w:rPr>
              <w:tab/>
            </w:r>
            <w:r w:rsidR="00BA65B9">
              <w:rPr>
                <w:noProof/>
                <w:webHidden/>
              </w:rPr>
              <w:fldChar w:fldCharType="begin"/>
            </w:r>
            <w:r w:rsidR="00BA65B9">
              <w:rPr>
                <w:noProof/>
                <w:webHidden/>
              </w:rPr>
              <w:instrText xml:space="preserve"> PAGEREF _Toc532205177 \h </w:instrText>
            </w:r>
            <w:r w:rsidR="00BA65B9">
              <w:rPr>
                <w:noProof/>
                <w:webHidden/>
              </w:rPr>
            </w:r>
            <w:r w:rsidR="00BA65B9">
              <w:rPr>
                <w:noProof/>
                <w:webHidden/>
              </w:rPr>
              <w:fldChar w:fldCharType="separate"/>
            </w:r>
            <w:r w:rsidR="00BA65B9">
              <w:rPr>
                <w:noProof/>
                <w:webHidden/>
              </w:rPr>
              <w:t>10</w:t>
            </w:r>
            <w:r w:rsidR="00BA65B9">
              <w:rPr>
                <w:noProof/>
                <w:webHidden/>
              </w:rPr>
              <w:fldChar w:fldCharType="end"/>
            </w:r>
          </w:hyperlink>
        </w:p>
        <w:p w14:paraId="68752FB3"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8" w:history="1">
            <w:r w:rsidR="00BA65B9" w:rsidRPr="00040579">
              <w:rPr>
                <w:rStyle w:val="Hyperlink"/>
                <w:rFonts w:cs="Tahoma"/>
                <w:noProof/>
              </w:rPr>
              <w:t>4.2.</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Ước lượng cách tích hợp hệ thống</w:t>
            </w:r>
            <w:r w:rsidR="00BA65B9">
              <w:rPr>
                <w:noProof/>
                <w:webHidden/>
              </w:rPr>
              <w:tab/>
            </w:r>
            <w:r w:rsidR="00BA65B9">
              <w:rPr>
                <w:noProof/>
                <w:webHidden/>
              </w:rPr>
              <w:fldChar w:fldCharType="begin"/>
            </w:r>
            <w:r w:rsidR="00BA65B9">
              <w:rPr>
                <w:noProof/>
                <w:webHidden/>
              </w:rPr>
              <w:instrText xml:space="preserve"> PAGEREF _Toc532205178 \h </w:instrText>
            </w:r>
            <w:r w:rsidR="00BA65B9">
              <w:rPr>
                <w:noProof/>
                <w:webHidden/>
              </w:rPr>
            </w:r>
            <w:r w:rsidR="00BA65B9">
              <w:rPr>
                <w:noProof/>
                <w:webHidden/>
              </w:rPr>
              <w:fldChar w:fldCharType="separate"/>
            </w:r>
            <w:r w:rsidR="00BA65B9">
              <w:rPr>
                <w:noProof/>
                <w:webHidden/>
              </w:rPr>
              <w:t>13</w:t>
            </w:r>
            <w:r w:rsidR="00BA65B9">
              <w:rPr>
                <w:noProof/>
                <w:webHidden/>
              </w:rPr>
              <w:fldChar w:fldCharType="end"/>
            </w:r>
          </w:hyperlink>
        </w:p>
        <w:p w14:paraId="72B3DC56"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79" w:history="1">
            <w:r w:rsidR="00BA65B9" w:rsidRPr="00040579">
              <w:rPr>
                <w:rStyle w:val="Hyperlink"/>
                <w:rFonts w:cs="Tahoma"/>
                <w:noProof/>
              </w:rPr>
              <w:t>4.3.</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Ước lượng thời gian</w:t>
            </w:r>
            <w:r w:rsidR="00BA65B9">
              <w:rPr>
                <w:noProof/>
                <w:webHidden/>
              </w:rPr>
              <w:tab/>
            </w:r>
            <w:r w:rsidR="00BA65B9">
              <w:rPr>
                <w:noProof/>
                <w:webHidden/>
              </w:rPr>
              <w:fldChar w:fldCharType="begin"/>
            </w:r>
            <w:r w:rsidR="00BA65B9">
              <w:rPr>
                <w:noProof/>
                <w:webHidden/>
              </w:rPr>
              <w:instrText xml:space="preserve"> PAGEREF _Toc532205179 \h </w:instrText>
            </w:r>
            <w:r w:rsidR="00BA65B9">
              <w:rPr>
                <w:noProof/>
                <w:webHidden/>
              </w:rPr>
            </w:r>
            <w:r w:rsidR="00BA65B9">
              <w:rPr>
                <w:noProof/>
                <w:webHidden/>
              </w:rPr>
              <w:fldChar w:fldCharType="separate"/>
            </w:r>
            <w:r w:rsidR="00BA65B9">
              <w:rPr>
                <w:noProof/>
                <w:webHidden/>
              </w:rPr>
              <w:t>13</w:t>
            </w:r>
            <w:r w:rsidR="00BA65B9">
              <w:rPr>
                <w:noProof/>
                <w:webHidden/>
              </w:rPr>
              <w:fldChar w:fldCharType="end"/>
            </w:r>
          </w:hyperlink>
        </w:p>
        <w:p w14:paraId="7918C82C"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0" w:history="1">
            <w:r w:rsidR="00BA65B9" w:rsidRPr="00040579">
              <w:rPr>
                <w:rStyle w:val="Hyperlink"/>
                <w:rFonts w:cs="Tahoma"/>
                <w:noProof/>
              </w:rPr>
              <w:t>4.4.</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Ước lượng rủi ro</w:t>
            </w:r>
            <w:r w:rsidR="00BA65B9">
              <w:rPr>
                <w:noProof/>
                <w:webHidden/>
              </w:rPr>
              <w:tab/>
            </w:r>
            <w:r w:rsidR="00BA65B9">
              <w:rPr>
                <w:noProof/>
                <w:webHidden/>
              </w:rPr>
              <w:fldChar w:fldCharType="begin"/>
            </w:r>
            <w:r w:rsidR="00BA65B9">
              <w:rPr>
                <w:noProof/>
                <w:webHidden/>
              </w:rPr>
              <w:instrText xml:space="preserve"> PAGEREF _Toc532205180 \h </w:instrText>
            </w:r>
            <w:r w:rsidR="00BA65B9">
              <w:rPr>
                <w:noProof/>
                <w:webHidden/>
              </w:rPr>
            </w:r>
            <w:r w:rsidR="00BA65B9">
              <w:rPr>
                <w:noProof/>
                <w:webHidden/>
              </w:rPr>
              <w:fldChar w:fldCharType="separate"/>
            </w:r>
            <w:r w:rsidR="00BA65B9">
              <w:rPr>
                <w:noProof/>
                <w:webHidden/>
              </w:rPr>
              <w:t>13</w:t>
            </w:r>
            <w:r w:rsidR="00BA65B9">
              <w:rPr>
                <w:noProof/>
                <w:webHidden/>
              </w:rPr>
              <w:fldChar w:fldCharType="end"/>
            </w:r>
          </w:hyperlink>
        </w:p>
        <w:p w14:paraId="46C446C8"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1" w:history="1">
            <w:r w:rsidR="00BA65B9" w:rsidRPr="00040579">
              <w:rPr>
                <w:rStyle w:val="Hyperlink"/>
                <w:rFonts w:cs="Tahoma"/>
                <w:noProof/>
              </w:rPr>
              <w:t>4.5.</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Xác định các hạng mục kiểm thử</w:t>
            </w:r>
            <w:r w:rsidR="00BA65B9">
              <w:rPr>
                <w:noProof/>
                <w:webHidden/>
              </w:rPr>
              <w:tab/>
            </w:r>
            <w:r w:rsidR="00BA65B9">
              <w:rPr>
                <w:noProof/>
                <w:webHidden/>
              </w:rPr>
              <w:fldChar w:fldCharType="begin"/>
            </w:r>
            <w:r w:rsidR="00BA65B9">
              <w:rPr>
                <w:noProof/>
                <w:webHidden/>
              </w:rPr>
              <w:instrText xml:space="preserve"> PAGEREF _Toc532205181 \h </w:instrText>
            </w:r>
            <w:r w:rsidR="00BA65B9">
              <w:rPr>
                <w:noProof/>
                <w:webHidden/>
              </w:rPr>
            </w:r>
            <w:r w:rsidR="00BA65B9">
              <w:rPr>
                <w:noProof/>
                <w:webHidden/>
              </w:rPr>
              <w:fldChar w:fldCharType="separate"/>
            </w:r>
            <w:r w:rsidR="00BA65B9">
              <w:rPr>
                <w:noProof/>
                <w:webHidden/>
              </w:rPr>
              <w:t>14</w:t>
            </w:r>
            <w:r w:rsidR="00BA65B9">
              <w:rPr>
                <w:noProof/>
                <w:webHidden/>
              </w:rPr>
              <w:fldChar w:fldCharType="end"/>
            </w:r>
          </w:hyperlink>
        </w:p>
        <w:p w14:paraId="72DC37CD"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2" w:history="1">
            <w:r w:rsidR="00BA65B9" w:rsidRPr="00040579">
              <w:rPr>
                <w:rStyle w:val="Hyperlink"/>
                <w:rFonts w:cs="Tahoma"/>
                <w:noProof/>
              </w:rPr>
              <w:t>4.6.</w:t>
            </w:r>
            <w:r w:rsidR="00BA65B9">
              <w:rPr>
                <w:rFonts w:asciiTheme="minorHAnsi" w:eastAsiaTheme="minorEastAsia" w:hAnsiTheme="minorHAnsi" w:cstheme="minorBidi"/>
                <w:noProof/>
                <w:sz w:val="22"/>
                <w:szCs w:val="22"/>
                <w:lang w:eastAsia="en-US" w:bidi="ar-SA"/>
              </w:rPr>
              <w:tab/>
            </w:r>
            <w:r w:rsidR="00BA65B9" w:rsidRPr="00040579">
              <w:rPr>
                <w:rStyle w:val="Hyperlink"/>
                <w:noProof/>
              </w:rPr>
              <w:t>Ước lượng cách thức triển khai/cài đặt</w:t>
            </w:r>
            <w:r w:rsidR="00BA65B9">
              <w:rPr>
                <w:noProof/>
                <w:webHidden/>
              </w:rPr>
              <w:tab/>
            </w:r>
            <w:r w:rsidR="00BA65B9">
              <w:rPr>
                <w:noProof/>
                <w:webHidden/>
              </w:rPr>
              <w:fldChar w:fldCharType="begin"/>
            </w:r>
            <w:r w:rsidR="00BA65B9">
              <w:rPr>
                <w:noProof/>
                <w:webHidden/>
              </w:rPr>
              <w:instrText xml:space="preserve"> PAGEREF _Toc532205182 \h </w:instrText>
            </w:r>
            <w:r w:rsidR="00BA65B9">
              <w:rPr>
                <w:noProof/>
                <w:webHidden/>
              </w:rPr>
            </w:r>
            <w:r w:rsidR="00BA65B9">
              <w:rPr>
                <w:noProof/>
                <w:webHidden/>
              </w:rPr>
              <w:fldChar w:fldCharType="separate"/>
            </w:r>
            <w:r w:rsidR="00BA65B9">
              <w:rPr>
                <w:noProof/>
                <w:webHidden/>
              </w:rPr>
              <w:t>14</w:t>
            </w:r>
            <w:r w:rsidR="00BA65B9">
              <w:rPr>
                <w:noProof/>
                <w:webHidden/>
              </w:rPr>
              <w:fldChar w:fldCharType="end"/>
            </w:r>
          </w:hyperlink>
        </w:p>
        <w:p w14:paraId="0555A8D0"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83" w:history="1">
            <w:r w:rsidR="00BA65B9" w:rsidRPr="00040579">
              <w:rPr>
                <w:rStyle w:val="Hyperlink"/>
                <w:noProof/>
              </w:rPr>
              <w:t>5.</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Ước lượng giá thành</w:t>
            </w:r>
            <w:r w:rsidR="00BA65B9">
              <w:rPr>
                <w:noProof/>
                <w:webHidden/>
              </w:rPr>
              <w:tab/>
            </w:r>
            <w:r w:rsidR="00BA65B9">
              <w:rPr>
                <w:noProof/>
                <w:webHidden/>
              </w:rPr>
              <w:fldChar w:fldCharType="begin"/>
            </w:r>
            <w:r w:rsidR="00BA65B9">
              <w:rPr>
                <w:noProof/>
                <w:webHidden/>
              </w:rPr>
              <w:instrText xml:space="preserve"> PAGEREF _Toc532205183 \h </w:instrText>
            </w:r>
            <w:r w:rsidR="00BA65B9">
              <w:rPr>
                <w:noProof/>
                <w:webHidden/>
              </w:rPr>
            </w:r>
            <w:r w:rsidR="00BA65B9">
              <w:rPr>
                <w:noProof/>
                <w:webHidden/>
              </w:rPr>
              <w:fldChar w:fldCharType="separate"/>
            </w:r>
            <w:r w:rsidR="00BA65B9">
              <w:rPr>
                <w:noProof/>
                <w:webHidden/>
              </w:rPr>
              <w:t>15</w:t>
            </w:r>
            <w:r w:rsidR="00BA65B9">
              <w:rPr>
                <w:noProof/>
                <w:webHidden/>
              </w:rPr>
              <w:fldChar w:fldCharType="end"/>
            </w:r>
          </w:hyperlink>
        </w:p>
        <w:p w14:paraId="4239F86C"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84" w:history="1">
            <w:r w:rsidR="00BA65B9" w:rsidRPr="00040579">
              <w:rPr>
                <w:rStyle w:val="Hyperlink"/>
                <w:noProof/>
              </w:rPr>
              <w:t>6.</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Phân chia các giai đoạn chính</w:t>
            </w:r>
            <w:r w:rsidR="00BA65B9">
              <w:rPr>
                <w:noProof/>
                <w:webHidden/>
              </w:rPr>
              <w:tab/>
            </w:r>
            <w:r w:rsidR="00BA65B9">
              <w:rPr>
                <w:noProof/>
                <w:webHidden/>
              </w:rPr>
              <w:fldChar w:fldCharType="begin"/>
            </w:r>
            <w:r w:rsidR="00BA65B9">
              <w:rPr>
                <w:noProof/>
                <w:webHidden/>
              </w:rPr>
              <w:instrText xml:space="preserve"> PAGEREF _Toc532205184 \h </w:instrText>
            </w:r>
            <w:r w:rsidR="00BA65B9">
              <w:rPr>
                <w:noProof/>
                <w:webHidden/>
              </w:rPr>
            </w:r>
            <w:r w:rsidR="00BA65B9">
              <w:rPr>
                <w:noProof/>
                <w:webHidden/>
              </w:rPr>
              <w:fldChar w:fldCharType="separate"/>
            </w:r>
            <w:r w:rsidR="00BA65B9">
              <w:rPr>
                <w:noProof/>
                <w:webHidden/>
              </w:rPr>
              <w:t>15</w:t>
            </w:r>
            <w:r w:rsidR="00BA65B9">
              <w:rPr>
                <w:noProof/>
                <w:webHidden/>
              </w:rPr>
              <w:fldChar w:fldCharType="end"/>
            </w:r>
          </w:hyperlink>
        </w:p>
        <w:p w14:paraId="44FC1E4D"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85" w:history="1">
            <w:r w:rsidR="00BA65B9" w:rsidRPr="00040579">
              <w:rPr>
                <w:rStyle w:val="Hyperlink"/>
                <w:noProof/>
              </w:rPr>
              <w:t>7.</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rPr>
              <w:t>Phân tích thiết kế</w:t>
            </w:r>
            <w:r w:rsidR="00BA65B9">
              <w:rPr>
                <w:noProof/>
                <w:webHidden/>
              </w:rPr>
              <w:tab/>
            </w:r>
            <w:r w:rsidR="00BA65B9">
              <w:rPr>
                <w:noProof/>
                <w:webHidden/>
              </w:rPr>
              <w:fldChar w:fldCharType="begin"/>
            </w:r>
            <w:r w:rsidR="00BA65B9">
              <w:rPr>
                <w:noProof/>
                <w:webHidden/>
              </w:rPr>
              <w:instrText xml:space="preserve"> PAGEREF _Toc532205185 \h </w:instrText>
            </w:r>
            <w:r w:rsidR="00BA65B9">
              <w:rPr>
                <w:noProof/>
                <w:webHidden/>
              </w:rPr>
            </w:r>
            <w:r w:rsidR="00BA65B9">
              <w:rPr>
                <w:noProof/>
                <w:webHidden/>
              </w:rPr>
              <w:fldChar w:fldCharType="separate"/>
            </w:r>
            <w:r w:rsidR="00BA65B9">
              <w:rPr>
                <w:noProof/>
                <w:webHidden/>
              </w:rPr>
              <w:t>16</w:t>
            </w:r>
            <w:r w:rsidR="00BA65B9">
              <w:rPr>
                <w:noProof/>
                <w:webHidden/>
              </w:rPr>
              <w:fldChar w:fldCharType="end"/>
            </w:r>
          </w:hyperlink>
        </w:p>
        <w:p w14:paraId="17234C5D"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6" w:history="1">
            <w:r w:rsidR="00BA65B9" w:rsidRPr="00040579">
              <w:rPr>
                <w:rStyle w:val="Hyperlink"/>
                <w:rFonts w:cs="Tahoma"/>
                <w:noProof/>
                <w:lang w:eastAsia="en-US"/>
              </w:rPr>
              <w:t>7.1.</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Mô hình tích hợp phần cứng/phần mềm</w:t>
            </w:r>
            <w:r w:rsidR="00BA65B9">
              <w:rPr>
                <w:noProof/>
                <w:webHidden/>
              </w:rPr>
              <w:tab/>
            </w:r>
            <w:r w:rsidR="00BA65B9">
              <w:rPr>
                <w:noProof/>
                <w:webHidden/>
              </w:rPr>
              <w:fldChar w:fldCharType="begin"/>
            </w:r>
            <w:r w:rsidR="00BA65B9">
              <w:rPr>
                <w:noProof/>
                <w:webHidden/>
              </w:rPr>
              <w:instrText xml:space="preserve"> PAGEREF _Toc532205186 \h </w:instrText>
            </w:r>
            <w:r w:rsidR="00BA65B9">
              <w:rPr>
                <w:noProof/>
                <w:webHidden/>
              </w:rPr>
            </w:r>
            <w:r w:rsidR="00BA65B9">
              <w:rPr>
                <w:noProof/>
                <w:webHidden/>
              </w:rPr>
              <w:fldChar w:fldCharType="separate"/>
            </w:r>
            <w:r w:rsidR="00BA65B9">
              <w:rPr>
                <w:noProof/>
                <w:webHidden/>
              </w:rPr>
              <w:t>16</w:t>
            </w:r>
            <w:r w:rsidR="00BA65B9">
              <w:rPr>
                <w:noProof/>
                <w:webHidden/>
              </w:rPr>
              <w:fldChar w:fldCharType="end"/>
            </w:r>
          </w:hyperlink>
        </w:p>
        <w:p w14:paraId="40353DD6"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7" w:history="1">
            <w:r w:rsidR="00BA65B9" w:rsidRPr="00040579">
              <w:rPr>
                <w:rStyle w:val="Hyperlink"/>
                <w:rFonts w:cs="Tahoma"/>
                <w:noProof/>
                <w:lang w:eastAsia="en-US"/>
              </w:rPr>
              <w:t>7.2.</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Giao diện</w:t>
            </w:r>
            <w:r w:rsidR="00BA65B9">
              <w:rPr>
                <w:noProof/>
                <w:webHidden/>
              </w:rPr>
              <w:tab/>
            </w:r>
            <w:r w:rsidR="00BA65B9">
              <w:rPr>
                <w:noProof/>
                <w:webHidden/>
              </w:rPr>
              <w:fldChar w:fldCharType="begin"/>
            </w:r>
            <w:r w:rsidR="00BA65B9">
              <w:rPr>
                <w:noProof/>
                <w:webHidden/>
              </w:rPr>
              <w:instrText xml:space="preserve"> PAGEREF _Toc532205187 \h </w:instrText>
            </w:r>
            <w:r w:rsidR="00BA65B9">
              <w:rPr>
                <w:noProof/>
                <w:webHidden/>
              </w:rPr>
            </w:r>
            <w:r w:rsidR="00BA65B9">
              <w:rPr>
                <w:noProof/>
                <w:webHidden/>
              </w:rPr>
              <w:fldChar w:fldCharType="separate"/>
            </w:r>
            <w:r w:rsidR="00BA65B9">
              <w:rPr>
                <w:noProof/>
                <w:webHidden/>
              </w:rPr>
              <w:t>17</w:t>
            </w:r>
            <w:r w:rsidR="00BA65B9">
              <w:rPr>
                <w:noProof/>
                <w:webHidden/>
              </w:rPr>
              <w:fldChar w:fldCharType="end"/>
            </w:r>
          </w:hyperlink>
        </w:p>
        <w:p w14:paraId="55922178"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8" w:history="1">
            <w:r w:rsidR="00BA65B9" w:rsidRPr="00040579">
              <w:rPr>
                <w:rStyle w:val="Hyperlink"/>
                <w:rFonts w:cs="Tahoma"/>
                <w:noProof/>
                <w:lang w:eastAsia="en-US"/>
              </w:rPr>
              <w:t>7.3.</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Cơ sở dữ liệu</w:t>
            </w:r>
            <w:r w:rsidR="00BA65B9">
              <w:rPr>
                <w:noProof/>
                <w:webHidden/>
              </w:rPr>
              <w:tab/>
            </w:r>
            <w:r w:rsidR="00BA65B9">
              <w:rPr>
                <w:noProof/>
                <w:webHidden/>
              </w:rPr>
              <w:fldChar w:fldCharType="begin"/>
            </w:r>
            <w:r w:rsidR="00BA65B9">
              <w:rPr>
                <w:noProof/>
                <w:webHidden/>
              </w:rPr>
              <w:instrText xml:space="preserve"> PAGEREF _Toc532205188 \h </w:instrText>
            </w:r>
            <w:r w:rsidR="00BA65B9">
              <w:rPr>
                <w:noProof/>
                <w:webHidden/>
              </w:rPr>
            </w:r>
            <w:r w:rsidR="00BA65B9">
              <w:rPr>
                <w:noProof/>
                <w:webHidden/>
              </w:rPr>
              <w:fldChar w:fldCharType="separate"/>
            </w:r>
            <w:r w:rsidR="00BA65B9">
              <w:rPr>
                <w:noProof/>
                <w:webHidden/>
              </w:rPr>
              <w:t>18</w:t>
            </w:r>
            <w:r w:rsidR="00BA65B9">
              <w:rPr>
                <w:noProof/>
                <w:webHidden/>
              </w:rPr>
              <w:fldChar w:fldCharType="end"/>
            </w:r>
          </w:hyperlink>
        </w:p>
        <w:p w14:paraId="621AD38E"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89" w:history="1">
            <w:r w:rsidR="00BA65B9" w:rsidRPr="00040579">
              <w:rPr>
                <w:rStyle w:val="Hyperlink"/>
                <w:rFonts w:cs="Tahoma"/>
                <w:noProof/>
                <w:lang w:eastAsia="en-US"/>
              </w:rPr>
              <w:t>7.4.</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Mạng</w:t>
            </w:r>
            <w:r w:rsidR="00BA65B9">
              <w:rPr>
                <w:noProof/>
                <w:webHidden/>
              </w:rPr>
              <w:tab/>
            </w:r>
            <w:r w:rsidR="00BA65B9">
              <w:rPr>
                <w:noProof/>
                <w:webHidden/>
              </w:rPr>
              <w:fldChar w:fldCharType="begin"/>
            </w:r>
            <w:r w:rsidR="00BA65B9">
              <w:rPr>
                <w:noProof/>
                <w:webHidden/>
              </w:rPr>
              <w:instrText xml:space="preserve"> PAGEREF _Toc532205189 \h </w:instrText>
            </w:r>
            <w:r w:rsidR="00BA65B9">
              <w:rPr>
                <w:noProof/>
                <w:webHidden/>
              </w:rPr>
            </w:r>
            <w:r w:rsidR="00BA65B9">
              <w:rPr>
                <w:noProof/>
                <w:webHidden/>
              </w:rPr>
              <w:fldChar w:fldCharType="separate"/>
            </w:r>
            <w:r w:rsidR="00BA65B9">
              <w:rPr>
                <w:noProof/>
                <w:webHidden/>
              </w:rPr>
              <w:t>19</w:t>
            </w:r>
            <w:r w:rsidR="00BA65B9">
              <w:rPr>
                <w:noProof/>
                <w:webHidden/>
              </w:rPr>
              <w:fldChar w:fldCharType="end"/>
            </w:r>
          </w:hyperlink>
        </w:p>
        <w:p w14:paraId="3A32DC0F"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90" w:history="1">
            <w:r w:rsidR="00BA65B9" w:rsidRPr="00040579">
              <w:rPr>
                <w:rStyle w:val="Hyperlink"/>
                <w:rFonts w:cs="Tahoma"/>
                <w:noProof/>
                <w:lang w:eastAsia="en-US"/>
              </w:rPr>
              <w:t>7.5.</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Tương tác người dung</w:t>
            </w:r>
            <w:r w:rsidR="00BA65B9">
              <w:rPr>
                <w:noProof/>
                <w:webHidden/>
              </w:rPr>
              <w:tab/>
            </w:r>
            <w:r w:rsidR="00BA65B9">
              <w:rPr>
                <w:noProof/>
                <w:webHidden/>
              </w:rPr>
              <w:fldChar w:fldCharType="begin"/>
            </w:r>
            <w:r w:rsidR="00BA65B9">
              <w:rPr>
                <w:noProof/>
                <w:webHidden/>
              </w:rPr>
              <w:instrText xml:space="preserve"> PAGEREF _Toc532205190 \h </w:instrText>
            </w:r>
            <w:r w:rsidR="00BA65B9">
              <w:rPr>
                <w:noProof/>
                <w:webHidden/>
              </w:rPr>
            </w:r>
            <w:r w:rsidR="00BA65B9">
              <w:rPr>
                <w:noProof/>
                <w:webHidden/>
              </w:rPr>
              <w:fldChar w:fldCharType="separate"/>
            </w:r>
            <w:r w:rsidR="00BA65B9">
              <w:rPr>
                <w:noProof/>
                <w:webHidden/>
              </w:rPr>
              <w:t>19</w:t>
            </w:r>
            <w:r w:rsidR="00BA65B9">
              <w:rPr>
                <w:noProof/>
                <w:webHidden/>
              </w:rPr>
              <w:fldChar w:fldCharType="end"/>
            </w:r>
          </w:hyperlink>
        </w:p>
        <w:p w14:paraId="4C30ED63"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91" w:history="1">
            <w:r w:rsidR="00BA65B9" w:rsidRPr="00040579">
              <w:rPr>
                <w:rStyle w:val="Hyperlink"/>
                <w:rFonts w:cs="Tahoma"/>
                <w:noProof/>
                <w:lang w:eastAsia="en-US"/>
              </w:rPr>
              <w:t>7.6.</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Đặc tả giao diện API (interface)</w:t>
            </w:r>
            <w:r w:rsidR="00BA65B9">
              <w:rPr>
                <w:noProof/>
                <w:webHidden/>
              </w:rPr>
              <w:tab/>
            </w:r>
            <w:r w:rsidR="00BA65B9">
              <w:rPr>
                <w:noProof/>
                <w:webHidden/>
              </w:rPr>
              <w:fldChar w:fldCharType="begin"/>
            </w:r>
            <w:r w:rsidR="00BA65B9">
              <w:rPr>
                <w:noProof/>
                <w:webHidden/>
              </w:rPr>
              <w:instrText xml:space="preserve"> PAGEREF _Toc532205191 \h </w:instrText>
            </w:r>
            <w:r w:rsidR="00BA65B9">
              <w:rPr>
                <w:noProof/>
                <w:webHidden/>
              </w:rPr>
            </w:r>
            <w:r w:rsidR="00BA65B9">
              <w:rPr>
                <w:noProof/>
                <w:webHidden/>
              </w:rPr>
              <w:fldChar w:fldCharType="separate"/>
            </w:r>
            <w:r w:rsidR="00BA65B9">
              <w:rPr>
                <w:noProof/>
                <w:webHidden/>
              </w:rPr>
              <w:t>20</w:t>
            </w:r>
            <w:r w:rsidR="00BA65B9">
              <w:rPr>
                <w:noProof/>
                <w:webHidden/>
              </w:rPr>
              <w:fldChar w:fldCharType="end"/>
            </w:r>
          </w:hyperlink>
        </w:p>
        <w:p w14:paraId="0C0FC2D0"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92" w:history="1">
            <w:r w:rsidR="00BA65B9" w:rsidRPr="00040579">
              <w:rPr>
                <w:rStyle w:val="Hyperlink"/>
                <w:rFonts w:cs="Tahoma"/>
                <w:noProof/>
                <w:lang w:eastAsia="en-US"/>
              </w:rPr>
              <w:t>7.7.</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Bảo mật</w:t>
            </w:r>
            <w:r w:rsidR="00BA65B9">
              <w:rPr>
                <w:noProof/>
                <w:webHidden/>
              </w:rPr>
              <w:tab/>
            </w:r>
            <w:r w:rsidR="00BA65B9">
              <w:rPr>
                <w:noProof/>
                <w:webHidden/>
              </w:rPr>
              <w:fldChar w:fldCharType="begin"/>
            </w:r>
            <w:r w:rsidR="00BA65B9">
              <w:rPr>
                <w:noProof/>
                <w:webHidden/>
              </w:rPr>
              <w:instrText xml:space="preserve"> PAGEREF _Toc532205192 \h </w:instrText>
            </w:r>
            <w:r w:rsidR="00BA65B9">
              <w:rPr>
                <w:noProof/>
                <w:webHidden/>
              </w:rPr>
            </w:r>
            <w:r w:rsidR="00BA65B9">
              <w:rPr>
                <w:noProof/>
                <w:webHidden/>
              </w:rPr>
              <w:fldChar w:fldCharType="separate"/>
            </w:r>
            <w:r w:rsidR="00BA65B9">
              <w:rPr>
                <w:noProof/>
                <w:webHidden/>
              </w:rPr>
              <w:t>20</w:t>
            </w:r>
            <w:r w:rsidR="00BA65B9">
              <w:rPr>
                <w:noProof/>
                <w:webHidden/>
              </w:rPr>
              <w:fldChar w:fldCharType="end"/>
            </w:r>
          </w:hyperlink>
        </w:p>
        <w:p w14:paraId="53B162DA"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93" w:history="1">
            <w:r w:rsidR="00BA65B9" w:rsidRPr="00040579">
              <w:rPr>
                <w:rStyle w:val="Hyperlink"/>
                <w:rFonts w:cs="Tahoma"/>
                <w:noProof/>
                <w:lang w:eastAsia="en-US"/>
              </w:rPr>
              <w:t>7.8.</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Sao lưu phục hồi</w:t>
            </w:r>
            <w:r w:rsidR="00BA65B9">
              <w:rPr>
                <w:noProof/>
                <w:webHidden/>
              </w:rPr>
              <w:tab/>
            </w:r>
            <w:r w:rsidR="00BA65B9">
              <w:rPr>
                <w:noProof/>
                <w:webHidden/>
              </w:rPr>
              <w:fldChar w:fldCharType="begin"/>
            </w:r>
            <w:r w:rsidR="00BA65B9">
              <w:rPr>
                <w:noProof/>
                <w:webHidden/>
              </w:rPr>
              <w:instrText xml:space="preserve"> PAGEREF _Toc532205193 \h </w:instrText>
            </w:r>
            <w:r w:rsidR="00BA65B9">
              <w:rPr>
                <w:noProof/>
                <w:webHidden/>
              </w:rPr>
            </w:r>
            <w:r w:rsidR="00BA65B9">
              <w:rPr>
                <w:noProof/>
                <w:webHidden/>
              </w:rPr>
              <w:fldChar w:fldCharType="separate"/>
            </w:r>
            <w:r w:rsidR="00BA65B9">
              <w:rPr>
                <w:noProof/>
                <w:webHidden/>
              </w:rPr>
              <w:t>21</w:t>
            </w:r>
            <w:r w:rsidR="00BA65B9">
              <w:rPr>
                <w:noProof/>
                <w:webHidden/>
              </w:rPr>
              <w:fldChar w:fldCharType="end"/>
            </w:r>
          </w:hyperlink>
        </w:p>
        <w:p w14:paraId="572A355D" w14:textId="77777777" w:rsidR="00BA65B9" w:rsidRDefault="00E51CFA" w:rsidP="00BA65B9">
          <w:pPr>
            <w:pStyle w:val="TOC2"/>
            <w:rPr>
              <w:rFonts w:asciiTheme="minorHAnsi" w:eastAsiaTheme="minorEastAsia" w:hAnsiTheme="minorHAnsi" w:cstheme="minorBidi"/>
              <w:noProof/>
              <w:sz w:val="22"/>
              <w:szCs w:val="22"/>
              <w:lang w:eastAsia="en-US" w:bidi="ar-SA"/>
            </w:rPr>
          </w:pPr>
          <w:hyperlink w:anchor="_Toc532205194" w:history="1">
            <w:r w:rsidR="00BA65B9" w:rsidRPr="00040579">
              <w:rPr>
                <w:rStyle w:val="Hyperlink"/>
                <w:rFonts w:cs="Tahoma"/>
                <w:noProof/>
                <w:lang w:eastAsia="en-US"/>
              </w:rPr>
              <w:t>7.9.</w:t>
            </w:r>
            <w:r w:rsidR="00BA65B9">
              <w:rPr>
                <w:rFonts w:asciiTheme="minorHAnsi" w:eastAsiaTheme="minorEastAsia" w:hAnsiTheme="minorHAnsi" w:cstheme="minorBidi"/>
                <w:noProof/>
                <w:sz w:val="22"/>
                <w:szCs w:val="22"/>
                <w:lang w:eastAsia="en-US" w:bidi="ar-SA"/>
              </w:rPr>
              <w:tab/>
            </w:r>
            <w:r w:rsidR="00BA65B9" w:rsidRPr="00040579">
              <w:rPr>
                <w:rStyle w:val="Hyperlink"/>
                <w:noProof/>
                <w:lang w:eastAsia="en-US"/>
              </w:rPr>
              <w:t>Chuyển đổi dữ liệu</w:t>
            </w:r>
            <w:r w:rsidR="00BA65B9">
              <w:rPr>
                <w:noProof/>
                <w:webHidden/>
              </w:rPr>
              <w:tab/>
            </w:r>
            <w:r w:rsidR="00BA65B9">
              <w:rPr>
                <w:noProof/>
                <w:webHidden/>
              </w:rPr>
              <w:fldChar w:fldCharType="begin"/>
            </w:r>
            <w:r w:rsidR="00BA65B9">
              <w:rPr>
                <w:noProof/>
                <w:webHidden/>
              </w:rPr>
              <w:instrText xml:space="preserve"> PAGEREF _Toc532205194 \h </w:instrText>
            </w:r>
            <w:r w:rsidR="00BA65B9">
              <w:rPr>
                <w:noProof/>
                <w:webHidden/>
              </w:rPr>
            </w:r>
            <w:r w:rsidR="00BA65B9">
              <w:rPr>
                <w:noProof/>
                <w:webHidden/>
              </w:rPr>
              <w:fldChar w:fldCharType="separate"/>
            </w:r>
            <w:r w:rsidR="00BA65B9">
              <w:rPr>
                <w:noProof/>
                <w:webHidden/>
              </w:rPr>
              <w:t>22</w:t>
            </w:r>
            <w:r w:rsidR="00BA65B9">
              <w:rPr>
                <w:noProof/>
                <w:webHidden/>
              </w:rPr>
              <w:fldChar w:fldCharType="end"/>
            </w:r>
          </w:hyperlink>
        </w:p>
        <w:p w14:paraId="094E0768" w14:textId="77777777" w:rsidR="00BA65B9" w:rsidRDefault="00E51CFA" w:rsidP="00BA65B9">
          <w:pPr>
            <w:pStyle w:val="TOC1"/>
            <w:rPr>
              <w:rFonts w:asciiTheme="minorHAnsi" w:eastAsiaTheme="minorEastAsia" w:hAnsiTheme="minorHAnsi" w:cstheme="minorBidi"/>
              <w:b w:val="0"/>
              <w:bCs w:val="0"/>
              <w:caps w:val="0"/>
              <w:noProof/>
              <w:sz w:val="22"/>
              <w:szCs w:val="22"/>
              <w:lang w:eastAsia="en-US" w:bidi="ar-SA"/>
            </w:rPr>
          </w:pPr>
          <w:hyperlink w:anchor="_Toc532205195" w:history="1">
            <w:r w:rsidR="00BA65B9" w:rsidRPr="00040579">
              <w:rPr>
                <w:rStyle w:val="Hyperlink"/>
                <w:noProof/>
                <w:lang w:eastAsia="en-US"/>
              </w:rPr>
              <w:t>8.</w:t>
            </w:r>
            <w:r w:rsidR="00BA65B9">
              <w:rPr>
                <w:rFonts w:asciiTheme="minorHAnsi" w:eastAsiaTheme="minorEastAsia" w:hAnsiTheme="minorHAnsi" w:cstheme="minorBidi"/>
                <w:b w:val="0"/>
                <w:bCs w:val="0"/>
                <w:caps w:val="0"/>
                <w:noProof/>
                <w:sz w:val="22"/>
                <w:szCs w:val="22"/>
                <w:lang w:eastAsia="en-US" w:bidi="ar-SA"/>
              </w:rPr>
              <w:tab/>
            </w:r>
            <w:r w:rsidR="00BA65B9" w:rsidRPr="00040579">
              <w:rPr>
                <w:rStyle w:val="Hyperlink"/>
                <w:noProof/>
                <w:lang w:eastAsia="en-US"/>
              </w:rPr>
              <w:t>Danh mục tài liệu liên quan</w:t>
            </w:r>
            <w:r w:rsidR="00BA65B9">
              <w:rPr>
                <w:noProof/>
                <w:webHidden/>
              </w:rPr>
              <w:tab/>
            </w:r>
            <w:r w:rsidR="00BA65B9">
              <w:rPr>
                <w:noProof/>
                <w:webHidden/>
              </w:rPr>
              <w:fldChar w:fldCharType="begin"/>
            </w:r>
            <w:r w:rsidR="00BA65B9">
              <w:rPr>
                <w:noProof/>
                <w:webHidden/>
              </w:rPr>
              <w:instrText xml:space="preserve"> PAGEREF _Toc532205195 \h </w:instrText>
            </w:r>
            <w:r w:rsidR="00BA65B9">
              <w:rPr>
                <w:noProof/>
                <w:webHidden/>
              </w:rPr>
            </w:r>
            <w:r w:rsidR="00BA65B9">
              <w:rPr>
                <w:noProof/>
                <w:webHidden/>
              </w:rPr>
              <w:fldChar w:fldCharType="separate"/>
            </w:r>
            <w:r w:rsidR="00BA65B9">
              <w:rPr>
                <w:noProof/>
                <w:webHidden/>
              </w:rPr>
              <w:t>23</w:t>
            </w:r>
            <w:r w:rsidR="00BA65B9">
              <w:rPr>
                <w:noProof/>
                <w:webHidden/>
              </w:rPr>
              <w:fldChar w:fldCharType="end"/>
            </w:r>
          </w:hyperlink>
        </w:p>
        <w:p w14:paraId="117ED35C" w14:textId="77777777" w:rsidR="00BA65B9" w:rsidRDefault="00BA65B9" w:rsidP="00BA65B9">
          <w:r>
            <w:rPr>
              <w:b/>
              <w:bCs/>
              <w:noProof/>
            </w:rPr>
            <w:fldChar w:fldCharType="end"/>
          </w:r>
        </w:p>
      </w:sdtContent>
    </w:sdt>
    <w:p w14:paraId="497F3B33" w14:textId="77777777" w:rsidR="00BA65B9" w:rsidRPr="0081245B" w:rsidRDefault="00BA65B9" w:rsidP="00BA65B9">
      <w:pPr>
        <w:pStyle w:val="Title"/>
        <w:rPr>
          <w:rFonts w:ascii="Verdana" w:hAnsi="Verdana"/>
          <w:color w:val="FF0000"/>
          <w:sz w:val="24"/>
          <w:szCs w:val="24"/>
        </w:rPr>
      </w:pPr>
      <w:r>
        <w:br w:type="page"/>
      </w:r>
      <w:bookmarkStart w:id="1" w:name="_Toc532205163"/>
      <w:r w:rsidRPr="0081245B">
        <w:rPr>
          <w:rFonts w:ascii="Verdana" w:hAnsi="Verdana"/>
          <w:color w:val="C00000"/>
          <w:sz w:val="24"/>
          <w:szCs w:val="24"/>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BA65B9" w:rsidRPr="009A64F8" w14:paraId="55B7CB3A" w14:textId="77777777" w:rsidTr="00EF0483">
        <w:trPr>
          <w:tblHeader/>
        </w:trPr>
        <w:tc>
          <w:tcPr>
            <w:tcW w:w="2378" w:type="dxa"/>
            <w:shd w:val="pct5" w:color="auto" w:fill="FFFFFF"/>
          </w:tcPr>
          <w:p w14:paraId="310EF802"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264D2E75"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79FC0E26" w14:textId="77777777" w:rsidR="00BA65B9" w:rsidRPr="009A64F8" w:rsidRDefault="00BA65B9" w:rsidP="00EF0483">
            <w:pPr>
              <w:pStyle w:val="Bang"/>
              <w:jc w:val="center"/>
              <w:rPr>
                <w:rFonts w:ascii="Times New Roman" w:hAnsi="Times New Roman"/>
                <w:sz w:val="24"/>
                <w:szCs w:val="24"/>
              </w:rPr>
            </w:pPr>
            <w:r w:rsidRPr="009A64F8">
              <w:rPr>
                <w:rFonts w:ascii="Times New Roman" w:hAnsi="Times New Roman"/>
                <w:sz w:val="24"/>
                <w:szCs w:val="24"/>
              </w:rPr>
              <w:t>Ghi chú</w:t>
            </w:r>
          </w:p>
        </w:tc>
      </w:tr>
      <w:tr w:rsidR="00BA65B9" w:rsidRPr="009A64F8" w14:paraId="61B4339A" w14:textId="77777777" w:rsidTr="00EF0483">
        <w:tc>
          <w:tcPr>
            <w:tcW w:w="2378" w:type="dxa"/>
          </w:tcPr>
          <w:p w14:paraId="06FC60FE"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1B21997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730A0023" w14:textId="77777777" w:rsidR="00BA65B9" w:rsidRPr="009A64F8" w:rsidRDefault="00BA65B9" w:rsidP="00EF0483">
            <w:pPr>
              <w:pStyle w:val="Bang"/>
              <w:rPr>
                <w:rFonts w:ascii="Times New Roman" w:hAnsi="Times New Roman"/>
                <w:sz w:val="24"/>
                <w:szCs w:val="24"/>
              </w:rPr>
            </w:pPr>
          </w:p>
        </w:tc>
      </w:tr>
      <w:tr w:rsidR="00BA65B9" w:rsidRPr="009A64F8" w14:paraId="5BCD30D5" w14:textId="77777777" w:rsidTr="00EF0483">
        <w:tc>
          <w:tcPr>
            <w:tcW w:w="2378" w:type="dxa"/>
          </w:tcPr>
          <w:p w14:paraId="592C8292"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1B99FCE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7D87BF92" w14:textId="77777777" w:rsidR="00BA65B9" w:rsidRPr="009A64F8" w:rsidRDefault="00BA65B9" w:rsidP="00EF0483">
            <w:pPr>
              <w:pStyle w:val="Bang"/>
              <w:rPr>
                <w:rFonts w:ascii="Times New Roman" w:hAnsi="Times New Roman"/>
                <w:sz w:val="24"/>
                <w:szCs w:val="24"/>
              </w:rPr>
            </w:pPr>
          </w:p>
        </w:tc>
      </w:tr>
      <w:tr w:rsidR="00BA65B9" w:rsidRPr="009A64F8" w14:paraId="6B6412BE" w14:textId="77777777" w:rsidTr="00EF0483">
        <w:tc>
          <w:tcPr>
            <w:tcW w:w="2378" w:type="dxa"/>
          </w:tcPr>
          <w:p w14:paraId="69D751B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465C5E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4F64DC4B" w14:textId="77777777" w:rsidR="00BA65B9" w:rsidRPr="009A64F8" w:rsidRDefault="00BA65B9" w:rsidP="00EF0483">
            <w:pPr>
              <w:pStyle w:val="Bang"/>
              <w:rPr>
                <w:rFonts w:ascii="Times New Roman" w:hAnsi="Times New Roman"/>
                <w:sz w:val="24"/>
                <w:szCs w:val="24"/>
              </w:rPr>
            </w:pPr>
          </w:p>
        </w:tc>
      </w:tr>
      <w:tr w:rsidR="00BA65B9" w:rsidRPr="009A64F8" w14:paraId="5F91CB8A" w14:textId="77777777" w:rsidTr="00EF0483">
        <w:tc>
          <w:tcPr>
            <w:tcW w:w="2378" w:type="dxa"/>
          </w:tcPr>
          <w:p w14:paraId="792FF9A2"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4088AA5F"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5FCD55A" w14:textId="77777777" w:rsidR="00BA65B9" w:rsidRPr="009A64F8" w:rsidRDefault="00BA65B9" w:rsidP="00EF0483">
            <w:pPr>
              <w:pStyle w:val="Bang"/>
              <w:rPr>
                <w:rFonts w:ascii="Times New Roman" w:hAnsi="Times New Roman"/>
                <w:sz w:val="24"/>
                <w:szCs w:val="24"/>
              </w:rPr>
            </w:pPr>
          </w:p>
        </w:tc>
      </w:tr>
      <w:tr w:rsidR="00BA65B9" w:rsidRPr="009A64F8" w14:paraId="3E83E411" w14:textId="77777777" w:rsidTr="00EF0483">
        <w:tc>
          <w:tcPr>
            <w:tcW w:w="2378" w:type="dxa"/>
          </w:tcPr>
          <w:p w14:paraId="773A51E9"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3653D40"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2DEB7F6A" w14:textId="77777777" w:rsidR="00BA65B9" w:rsidRPr="009A64F8" w:rsidRDefault="00BA65B9" w:rsidP="00EF0483">
            <w:pPr>
              <w:pStyle w:val="Bang"/>
              <w:rPr>
                <w:rFonts w:ascii="Times New Roman" w:hAnsi="Times New Roman"/>
                <w:sz w:val="24"/>
                <w:szCs w:val="24"/>
              </w:rPr>
            </w:pPr>
          </w:p>
        </w:tc>
      </w:tr>
      <w:tr w:rsidR="00BA65B9" w:rsidRPr="009A64F8" w14:paraId="4A0F759B" w14:textId="77777777" w:rsidTr="00EF0483">
        <w:tc>
          <w:tcPr>
            <w:tcW w:w="2378" w:type="dxa"/>
          </w:tcPr>
          <w:p w14:paraId="64D142DB"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AFEADD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2760DD1D" w14:textId="77777777" w:rsidR="00BA65B9" w:rsidRPr="009A64F8" w:rsidRDefault="00BA65B9" w:rsidP="00EF0483">
            <w:pPr>
              <w:pStyle w:val="Bang"/>
              <w:rPr>
                <w:rFonts w:ascii="Times New Roman" w:hAnsi="Times New Roman"/>
                <w:sz w:val="24"/>
                <w:szCs w:val="24"/>
              </w:rPr>
            </w:pPr>
          </w:p>
        </w:tc>
      </w:tr>
      <w:tr w:rsidR="00BA65B9" w:rsidRPr="009A64F8" w14:paraId="6F3AE0A8" w14:textId="77777777" w:rsidTr="00EF0483">
        <w:tc>
          <w:tcPr>
            <w:tcW w:w="2378" w:type="dxa"/>
          </w:tcPr>
          <w:p w14:paraId="4E1F8D81"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2B8471AB"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30984DD" w14:textId="77777777" w:rsidR="00BA65B9" w:rsidRPr="009A64F8" w:rsidRDefault="00BA65B9" w:rsidP="00EF0483">
            <w:pPr>
              <w:pStyle w:val="Bang"/>
              <w:rPr>
                <w:rFonts w:ascii="Times New Roman" w:hAnsi="Times New Roman"/>
                <w:sz w:val="24"/>
                <w:szCs w:val="24"/>
              </w:rPr>
            </w:pPr>
          </w:p>
        </w:tc>
      </w:tr>
      <w:tr w:rsidR="00BA65B9" w:rsidRPr="009A64F8" w14:paraId="3095A742" w14:textId="77777777" w:rsidTr="00EF0483">
        <w:tc>
          <w:tcPr>
            <w:tcW w:w="2378" w:type="dxa"/>
          </w:tcPr>
          <w:p w14:paraId="40C98D15"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0F3648CE"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3093C913" w14:textId="77777777" w:rsidR="00BA65B9" w:rsidRPr="009A64F8" w:rsidRDefault="00BA65B9" w:rsidP="00EF0483">
            <w:pPr>
              <w:pStyle w:val="Bang"/>
              <w:rPr>
                <w:rFonts w:ascii="Times New Roman" w:hAnsi="Times New Roman"/>
                <w:sz w:val="24"/>
                <w:szCs w:val="24"/>
              </w:rPr>
            </w:pPr>
          </w:p>
        </w:tc>
      </w:tr>
      <w:tr w:rsidR="00BA65B9" w:rsidRPr="009A64F8" w14:paraId="7C068D81" w14:textId="77777777" w:rsidTr="00EF0483">
        <w:tc>
          <w:tcPr>
            <w:tcW w:w="2378" w:type="dxa"/>
          </w:tcPr>
          <w:p w14:paraId="783E6225"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0C48171C"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44AB55C7" w14:textId="77777777" w:rsidR="00BA65B9" w:rsidRPr="009A64F8" w:rsidRDefault="00BA65B9" w:rsidP="00EF0483">
            <w:pPr>
              <w:pStyle w:val="Bang"/>
              <w:rPr>
                <w:rFonts w:ascii="Times New Roman" w:hAnsi="Times New Roman"/>
                <w:sz w:val="24"/>
                <w:szCs w:val="24"/>
              </w:rPr>
            </w:pPr>
          </w:p>
        </w:tc>
      </w:tr>
      <w:tr w:rsidR="00BA65B9" w:rsidRPr="009A64F8" w14:paraId="7920D430" w14:textId="77777777" w:rsidTr="00EF0483">
        <w:tc>
          <w:tcPr>
            <w:tcW w:w="2378" w:type="dxa"/>
          </w:tcPr>
          <w:p w14:paraId="226F8261"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2AE98819"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5C16FE26" w14:textId="77777777" w:rsidR="00BA65B9" w:rsidRPr="009A64F8" w:rsidRDefault="00BA65B9" w:rsidP="00EF0483">
            <w:pPr>
              <w:pStyle w:val="Bang"/>
              <w:rPr>
                <w:rFonts w:ascii="Times New Roman" w:hAnsi="Times New Roman"/>
                <w:sz w:val="24"/>
                <w:szCs w:val="24"/>
              </w:rPr>
            </w:pPr>
          </w:p>
        </w:tc>
      </w:tr>
      <w:tr w:rsidR="00BA65B9" w:rsidRPr="009A64F8" w14:paraId="18F853E6" w14:textId="77777777" w:rsidTr="00EF0483">
        <w:tc>
          <w:tcPr>
            <w:tcW w:w="2378" w:type="dxa"/>
          </w:tcPr>
          <w:p w14:paraId="7B79343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73D508B4"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4EBBE2CB" w14:textId="77777777" w:rsidR="00BA65B9" w:rsidRPr="009A64F8" w:rsidRDefault="00BA65B9" w:rsidP="00EF0483">
            <w:pPr>
              <w:pStyle w:val="Bang"/>
              <w:rPr>
                <w:rFonts w:ascii="Times New Roman" w:hAnsi="Times New Roman"/>
                <w:sz w:val="24"/>
                <w:szCs w:val="24"/>
              </w:rPr>
            </w:pPr>
          </w:p>
        </w:tc>
      </w:tr>
      <w:tr w:rsidR="00BA65B9" w:rsidRPr="009A64F8" w14:paraId="354C7499" w14:textId="77777777" w:rsidTr="00EF0483">
        <w:tc>
          <w:tcPr>
            <w:tcW w:w="2378" w:type="dxa"/>
          </w:tcPr>
          <w:p w14:paraId="09B76358"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5B6AD0B4"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2BD569E6" w14:textId="77777777" w:rsidR="00BA65B9" w:rsidRPr="009A64F8" w:rsidRDefault="00BA65B9" w:rsidP="00EF0483">
            <w:pPr>
              <w:pStyle w:val="Bang"/>
              <w:rPr>
                <w:rFonts w:ascii="Times New Roman" w:hAnsi="Times New Roman"/>
                <w:sz w:val="24"/>
                <w:szCs w:val="24"/>
              </w:rPr>
            </w:pPr>
          </w:p>
        </w:tc>
      </w:tr>
      <w:tr w:rsidR="00BA65B9" w:rsidRPr="009A64F8" w14:paraId="3F6F694D" w14:textId="77777777" w:rsidTr="00EF0483">
        <w:tc>
          <w:tcPr>
            <w:tcW w:w="2378" w:type="dxa"/>
          </w:tcPr>
          <w:p w14:paraId="5121D577"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1A0725CD"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1F41EEB5" w14:textId="77777777" w:rsidR="00BA65B9" w:rsidRPr="009A64F8" w:rsidRDefault="00BA65B9" w:rsidP="00EF0483">
            <w:pPr>
              <w:pStyle w:val="Bang"/>
              <w:rPr>
                <w:rFonts w:ascii="Times New Roman" w:hAnsi="Times New Roman"/>
                <w:sz w:val="24"/>
                <w:szCs w:val="24"/>
              </w:rPr>
            </w:pPr>
          </w:p>
        </w:tc>
      </w:tr>
      <w:tr w:rsidR="00BA65B9" w:rsidRPr="009A64F8" w14:paraId="126DE6CD" w14:textId="77777777" w:rsidTr="00EF0483">
        <w:tc>
          <w:tcPr>
            <w:tcW w:w="2378" w:type="dxa"/>
          </w:tcPr>
          <w:p w14:paraId="302776C1" w14:textId="77777777" w:rsidR="00BA65B9" w:rsidRPr="009A64F8" w:rsidRDefault="00BA65B9" w:rsidP="00EF0483">
            <w:pPr>
              <w:pStyle w:val="Bang"/>
              <w:rPr>
                <w:rFonts w:ascii="Times New Roman" w:hAnsi="Times New Roman"/>
                <w:sz w:val="24"/>
                <w:szCs w:val="24"/>
              </w:rPr>
            </w:pPr>
            <w:r>
              <w:rPr>
                <w:rFonts w:ascii="Times New Roman" w:hAnsi="Times New Roman"/>
                <w:sz w:val="24"/>
                <w:szCs w:val="24"/>
              </w:rPr>
              <w:t>TV</w:t>
            </w:r>
          </w:p>
        </w:tc>
        <w:tc>
          <w:tcPr>
            <w:tcW w:w="3330" w:type="dxa"/>
          </w:tcPr>
          <w:p w14:paraId="7503A466" w14:textId="77777777" w:rsidR="00BA65B9" w:rsidRPr="009A64F8" w:rsidRDefault="00BA65B9" w:rsidP="00EF0483">
            <w:pPr>
              <w:pStyle w:val="Bang"/>
              <w:rPr>
                <w:rFonts w:ascii="Times New Roman" w:hAnsi="Times New Roman"/>
                <w:sz w:val="24"/>
                <w:szCs w:val="24"/>
              </w:rPr>
            </w:pPr>
            <w:r>
              <w:rPr>
                <w:rFonts w:ascii="Times New Roman" w:hAnsi="Times New Roman"/>
                <w:sz w:val="24"/>
                <w:szCs w:val="24"/>
              </w:rPr>
              <w:t>Thành Viên</w:t>
            </w:r>
          </w:p>
        </w:tc>
        <w:tc>
          <w:tcPr>
            <w:tcW w:w="2939" w:type="dxa"/>
          </w:tcPr>
          <w:p w14:paraId="27C6D88A" w14:textId="77777777" w:rsidR="00BA65B9" w:rsidRPr="009A64F8" w:rsidRDefault="00BA65B9" w:rsidP="00EF0483">
            <w:pPr>
              <w:pStyle w:val="Bang"/>
              <w:rPr>
                <w:rFonts w:ascii="Times New Roman" w:hAnsi="Times New Roman"/>
                <w:sz w:val="24"/>
                <w:szCs w:val="24"/>
              </w:rPr>
            </w:pPr>
          </w:p>
        </w:tc>
      </w:tr>
      <w:tr w:rsidR="00BA65B9" w:rsidRPr="009A64F8" w14:paraId="0EA4CC01" w14:textId="77777777" w:rsidTr="00EF0483">
        <w:tc>
          <w:tcPr>
            <w:tcW w:w="2378" w:type="dxa"/>
          </w:tcPr>
          <w:p w14:paraId="1D3BF096" w14:textId="77777777" w:rsidR="00BA65B9" w:rsidRPr="009A64F8" w:rsidRDefault="00BA65B9" w:rsidP="00EF0483">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1F89611E" w14:textId="77777777" w:rsidR="00BA65B9" w:rsidRPr="009A64F8" w:rsidRDefault="00BA65B9" w:rsidP="00EF0483">
            <w:pPr>
              <w:pStyle w:val="Bang"/>
              <w:rPr>
                <w:rFonts w:ascii="Times New Roman" w:hAnsi="Times New Roman"/>
                <w:sz w:val="24"/>
                <w:szCs w:val="24"/>
              </w:rPr>
            </w:pPr>
          </w:p>
        </w:tc>
        <w:tc>
          <w:tcPr>
            <w:tcW w:w="2939" w:type="dxa"/>
          </w:tcPr>
          <w:p w14:paraId="745F7F55" w14:textId="77777777" w:rsidR="00BA65B9" w:rsidRPr="009A64F8" w:rsidRDefault="00BA65B9" w:rsidP="00EF0483">
            <w:pPr>
              <w:pStyle w:val="Bang"/>
              <w:rPr>
                <w:rFonts w:ascii="Times New Roman" w:hAnsi="Times New Roman"/>
                <w:sz w:val="24"/>
                <w:szCs w:val="24"/>
              </w:rPr>
            </w:pPr>
          </w:p>
        </w:tc>
      </w:tr>
      <w:tr w:rsidR="00BA65B9" w:rsidRPr="009A64F8" w14:paraId="03228C29" w14:textId="77777777" w:rsidTr="00EF0483">
        <w:tc>
          <w:tcPr>
            <w:tcW w:w="2378" w:type="dxa"/>
            <w:shd w:val="pct10" w:color="000000" w:fill="FFFFFF"/>
          </w:tcPr>
          <w:p w14:paraId="6332FA08" w14:textId="77777777" w:rsidR="00BA65B9" w:rsidRPr="009A64F8" w:rsidRDefault="00BA65B9" w:rsidP="00EF0483">
            <w:pPr>
              <w:widowControl/>
              <w:rPr>
                <w:rFonts w:ascii="Times New Roman" w:hAnsi="Times New Roman"/>
                <w:sz w:val="24"/>
                <w:szCs w:val="24"/>
              </w:rPr>
            </w:pPr>
          </w:p>
        </w:tc>
        <w:tc>
          <w:tcPr>
            <w:tcW w:w="3330" w:type="dxa"/>
            <w:shd w:val="pct10" w:color="000000" w:fill="FFFFFF"/>
          </w:tcPr>
          <w:p w14:paraId="35AF0389" w14:textId="77777777" w:rsidR="00BA65B9" w:rsidRPr="009A64F8" w:rsidRDefault="00BA65B9" w:rsidP="00EF0483">
            <w:pPr>
              <w:pStyle w:val="Bang"/>
              <w:rPr>
                <w:rFonts w:ascii="Times New Roman" w:hAnsi="Times New Roman"/>
                <w:sz w:val="24"/>
                <w:szCs w:val="24"/>
              </w:rPr>
            </w:pPr>
          </w:p>
        </w:tc>
        <w:tc>
          <w:tcPr>
            <w:tcW w:w="2939" w:type="dxa"/>
            <w:shd w:val="pct10" w:color="000000" w:fill="FFFFFF"/>
          </w:tcPr>
          <w:p w14:paraId="16277790" w14:textId="77777777" w:rsidR="00BA65B9" w:rsidRPr="009A64F8" w:rsidRDefault="00BA65B9" w:rsidP="00EF0483">
            <w:pPr>
              <w:pStyle w:val="Bang"/>
              <w:rPr>
                <w:rFonts w:ascii="Times New Roman" w:hAnsi="Times New Roman"/>
                <w:sz w:val="24"/>
                <w:szCs w:val="24"/>
              </w:rPr>
            </w:pPr>
          </w:p>
        </w:tc>
      </w:tr>
    </w:tbl>
    <w:p w14:paraId="5F67A0E3" w14:textId="77777777" w:rsidR="00BA65B9" w:rsidRDefault="00BA65B9" w:rsidP="00BA65B9">
      <w:pPr>
        <w:pStyle w:val="TOC3"/>
      </w:pPr>
    </w:p>
    <w:p w14:paraId="259413D0" w14:textId="77777777" w:rsidR="00BA65B9" w:rsidRPr="009A4C41" w:rsidRDefault="00BA65B9" w:rsidP="00BA65B9">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BA65B9" w:rsidRPr="009A4C41" w14:paraId="2D79CDA4" w14:textId="77777777" w:rsidTr="00EF0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3CC8D9E5" w14:textId="77777777" w:rsidR="00BA65B9" w:rsidRPr="009A4C41" w:rsidRDefault="00BA65B9" w:rsidP="00EF0483">
            <w:r w:rsidRPr="009A4C41">
              <w:t>Ngày lập</w:t>
            </w:r>
          </w:p>
        </w:tc>
        <w:tc>
          <w:tcPr>
            <w:tcW w:w="3095" w:type="dxa"/>
            <w:vAlign w:val="center"/>
          </w:tcPr>
          <w:p w14:paraId="005BFD0A"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vAlign w:val="center"/>
          </w:tcPr>
          <w:p w14:paraId="640709C0"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vAlign w:val="center"/>
          </w:tcPr>
          <w:p w14:paraId="7D0DEF87"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vAlign w:val="center"/>
          </w:tcPr>
          <w:p w14:paraId="1AAB0209" w14:textId="77777777" w:rsidR="00BA65B9" w:rsidRPr="009A4C41" w:rsidRDefault="00BA65B9" w:rsidP="00EF0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BA65B9" w:rsidRPr="009A4C41" w14:paraId="3EE2AF1C" w14:textId="77777777" w:rsidTr="00EF0483">
        <w:trPr>
          <w:trHeight w:val="495"/>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34D2D329" w14:textId="77777777" w:rsidR="00BA65B9" w:rsidRPr="009A4C41" w:rsidRDefault="00BA65B9" w:rsidP="00EF0483">
            <w:r>
              <w:t>07/11/2018</w:t>
            </w:r>
          </w:p>
        </w:tc>
        <w:tc>
          <w:tcPr>
            <w:tcW w:w="3095" w:type="dxa"/>
            <w:vAlign w:val="center"/>
          </w:tcPr>
          <w:p w14:paraId="16FBA9C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Sơ Phác</w:t>
            </w:r>
          </w:p>
        </w:tc>
        <w:tc>
          <w:tcPr>
            <w:tcW w:w="1148" w:type="dxa"/>
            <w:vAlign w:val="center"/>
          </w:tcPr>
          <w:p w14:paraId="4FAD27FC"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1.0</w:t>
            </w:r>
          </w:p>
        </w:tc>
        <w:tc>
          <w:tcPr>
            <w:tcW w:w="1552" w:type="dxa"/>
            <w:vAlign w:val="center"/>
          </w:tcPr>
          <w:p w14:paraId="40E3CF9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TuNM</w:t>
            </w:r>
          </w:p>
        </w:tc>
        <w:tc>
          <w:tcPr>
            <w:tcW w:w="1440" w:type="dxa"/>
            <w:vAlign w:val="center"/>
          </w:tcPr>
          <w:p w14:paraId="7E9F433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0106C230"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19649114" w14:textId="77777777" w:rsidR="00BA65B9" w:rsidRPr="009A4C41" w:rsidRDefault="00BA65B9" w:rsidP="00EF0483">
            <w:r>
              <w:t>10/11/2018</w:t>
            </w:r>
          </w:p>
        </w:tc>
        <w:tc>
          <w:tcPr>
            <w:tcW w:w="3095" w:type="dxa"/>
            <w:vAlign w:val="center"/>
          </w:tcPr>
          <w:p w14:paraId="421E5FD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vAlign w:val="center"/>
          </w:tcPr>
          <w:p w14:paraId="224EAD9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1.1</w:t>
            </w:r>
          </w:p>
        </w:tc>
        <w:tc>
          <w:tcPr>
            <w:tcW w:w="1552" w:type="dxa"/>
            <w:vAlign w:val="center"/>
          </w:tcPr>
          <w:p w14:paraId="3F6568F2"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LocTV</w:t>
            </w:r>
          </w:p>
        </w:tc>
        <w:tc>
          <w:tcPr>
            <w:tcW w:w="1440" w:type="dxa"/>
            <w:vAlign w:val="center"/>
          </w:tcPr>
          <w:p w14:paraId="3077DA8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0C2BEBE4"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7B5462CE" w14:textId="77777777" w:rsidR="00BA65B9" w:rsidRPr="009A4C41" w:rsidRDefault="00BA65B9" w:rsidP="00EF0483">
            <w:r w:rsidRPr="009A4C41">
              <w:t>15/</w:t>
            </w:r>
            <w:r>
              <w:t>11/2018</w:t>
            </w:r>
          </w:p>
        </w:tc>
        <w:tc>
          <w:tcPr>
            <w:tcW w:w="3095" w:type="dxa"/>
            <w:vAlign w:val="center"/>
          </w:tcPr>
          <w:p w14:paraId="6F5F81F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vAlign w:val="center"/>
          </w:tcPr>
          <w:p w14:paraId="3E09627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1.2</w:t>
            </w:r>
          </w:p>
        </w:tc>
        <w:tc>
          <w:tcPr>
            <w:tcW w:w="1552" w:type="dxa"/>
            <w:vAlign w:val="center"/>
          </w:tcPr>
          <w:p w14:paraId="0912DCE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SonVT</w:t>
            </w:r>
          </w:p>
        </w:tc>
        <w:tc>
          <w:tcPr>
            <w:tcW w:w="1440" w:type="dxa"/>
            <w:vAlign w:val="center"/>
          </w:tcPr>
          <w:p w14:paraId="33B043F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r>
              <w:t>ThangNH</w:t>
            </w:r>
          </w:p>
        </w:tc>
      </w:tr>
      <w:tr w:rsidR="00BA65B9" w:rsidRPr="009A4C41" w14:paraId="1214B4AF"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055429" w14:textId="77777777" w:rsidR="00BA65B9" w:rsidRPr="009A4C41" w:rsidRDefault="00BA65B9" w:rsidP="00EF0483"/>
        </w:tc>
        <w:tc>
          <w:tcPr>
            <w:tcW w:w="3095" w:type="dxa"/>
          </w:tcPr>
          <w:p w14:paraId="437A63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494A6DC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4761EBF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12A654E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242ABB65"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F6453F9" w14:textId="77777777" w:rsidR="00BA65B9" w:rsidRPr="009A4C41" w:rsidRDefault="00BA65B9" w:rsidP="00EF0483"/>
        </w:tc>
        <w:tc>
          <w:tcPr>
            <w:tcW w:w="3095" w:type="dxa"/>
          </w:tcPr>
          <w:p w14:paraId="06F64C5B"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31DBEAD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5CCC30C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207784B4"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04B8D49B"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663C88B" w14:textId="77777777" w:rsidR="00BA65B9" w:rsidRPr="009A4C41" w:rsidRDefault="00BA65B9" w:rsidP="00EF0483"/>
        </w:tc>
        <w:tc>
          <w:tcPr>
            <w:tcW w:w="3095" w:type="dxa"/>
          </w:tcPr>
          <w:p w14:paraId="0D112E7A"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6730B7B7"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5304C6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79426F6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3C74A1C0"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1C10078" w14:textId="77777777" w:rsidR="00BA65B9" w:rsidRPr="009A4C41" w:rsidRDefault="00BA65B9" w:rsidP="00EF0483"/>
        </w:tc>
        <w:tc>
          <w:tcPr>
            <w:tcW w:w="3095" w:type="dxa"/>
          </w:tcPr>
          <w:p w14:paraId="243BE45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28B3DB4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16EF6445"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78E6771E"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2164E867"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16E134C" w14:textId="77777777" w:rsidR="00BA65B9" w:rsidRPr="009A4C41" w:rsidRDefault="00BA65B9" w:rsidP="00EF0483"/>
        </w:tc>
        <w:tc>
          <w:tcPr>
            <w:tcW w:w="3095" w:type="dxa"/>
          </w:tcPr>
          <w:p w14:paraId="56E72E90"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7DF22FF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4F27E96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49321538"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5CACC0B9" w14:textId="77777777" w:rsidTr="00EF0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7346FD7" w14:textId="77777777" w:rsidR="00BA65B9" w:rsidRPr="009A4C41" w:rsidRDefault="00BA65B9" w:rsidP="00EF0483"/>
        </w:tc>
        <w:tc>
          <w:tcPr>
            <w:tcW w:w="3095" w:type="dxa"/>
          </w:tcPr>
          <w:p w14:paraId="71B35C53"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08E9D876"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0E21E789"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45BC1CE1"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r w:rsidR="00BA65B9" w:rsidRPr="009A4C41" w14:paraId="32055230" w14:textId="77777777" w:rsidTr="00EF0483">
        <w:tc>
          <w:tcPr>
            <w:cnfStyle w:val="001000000000" w:firstRow="0" w:lastRow="0" w:firstColumn="1" w:lastColumn="0" w:oddVBand="0" w:evenVBand="0" w:oddHBand="0" w:evenHBand="0" w:firstRowFirstColumn="0" w:firstRowLastColumn="0" w:lastRowFirstColumn="0" w:lastRowLastColumn="0"/>
            <w:tcW w:w="1495" w:type="dxa"/>
          </w:tcPr>
          <w:p w14:paraId="6A6A6301" w14:textId="77777777" w:rsidR="00BA65B9" w:rsidRPr="009A4C41" w:rsidRDefault="00BA65B9" w:rsidP="00EF0483"/>
        </w:tc>
        <w:tc>
          <w:tcPr>
            <w:tcW w:w="3095" w:type="dxa"/>
          </w:tcPr>
          <w:p w14:paraId="0E65097D"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148" w:type="dxa"/>
          </w:tcPr>
          <w:p w14:paraId="5529B802"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552" w:type="dxa"/>
          </w:tcPr>
          <w:p w14:paraId="3C84F606"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c>
          <w:tcPr>
            <w:tcW w:w="1440" w:type="dxa"/>
          </w:tcPr>
          <w:p w14:paraId="53DF2117" w14:textId="77777777" w:rsidR="00BA65B9" w:rsidRPr="009A4C41" w:rsidRDefault="00BA65B9" w:rsidP="00EF0483">
            <w:pPr>
              <w:cnfStyle w:val="000000000000" w:firstRow="0" w:lastRow="0" w:firstColumn="0" w:lastColumn="0" w:oddVBand="0" w:evenVBand="0" w:oddHBand="0" w:evenHBand="0" w:firstRowFirstColumn="0" w:firstRowLastColumn="0" w:lastRowFirstColumn="0" w:lastRowLastColumn="0"/>
            </w:pPr>
          </w:p>
        </w:tc>
      </w:tr>
    </w:tbl>
    <w:p w14:paraId="112EC552" w14:textId="77777777" w:rsidR="00BA65B9" w:rsidRDefault="00BA65B9" w:rsidP="00BA65B9">
      <w:pPr>
        <w:pStyle w:val="TOC3"/>
        <w:sectPr w:rsidR="00BA65B9"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4A549203" w14:textId="77777777" w:rsidR="00BA65B9" w:rsidRDefault="00BA65B9" w:rsidP="00BA65B9">
      <w:pPr>
        <w:pStyle w:val="Heading1"/>
        <w:tabs>
          <w:tab w:val="clear" w:pos="612"/>
          <w:tab w:val="num" w:pos="432"/>
        </w:tabs>
        <w:ind w:left="432"/>
      </w:pPr>
      <w:bookmarkStart w:id="2" w:name="_Toc527975125"/>
      <w:bookmarkStart w:id="3" w:name="_Toc532205164"/>
      <w:r>
        <w:lastRenderedPageBreak/>
        <w:t>Giới thiệu dự án</w:t>
      </w:r>
      <w:bookmarkEnd w:id="2"/>
      <w:bookmarkEnd w:id="3"/>
    </w:p>
    <w:p w14:paraId="297251E9" w14:textId="77777777" w:rsidR="00BA65B9" w:rsidRPr="00016896" w:rsidRDefault="00BA65B9" w:rsidP="00BA65B9">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BA65B9" w:rsidRPr="00016896" w14:paraId="6A83E0A9" w14:textId="77777777" w:rsidTr="00EF0483">
        <w:tc>
          <w:tcPr>
            <w:tcW w:w="2552" w:type="dxa"/>
          </w:tcPr>
          <w:p w14:paraId="21BD22CD"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6FECCD10"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Công ty TNHH An Phát</w:t>
            </w:r>
          </w:p>
        </w:tc>
      </w:tr>
      <w:tr w:rsidR="00BA65B9" w:rsidRPr="00016896" w14:paraId="281D0508" w14:textId="77777777" w:rsidTr="00EF0483">
        <w:tc>
          <w:tcPr>
            <w:tcW w:w="2552" w:type="dxa"/>
          </w:tcPr>
          <w:p w14:paraId="604EAB5A"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4510947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BA65B9" w:rsidRPr="00016896" w14:paraId="69A56216" w14:textId="77777777" w:rsidTr="00EF0483">
        <w:tc>
          <w:tcPr>
            <w:tcW w:w="2552" w:type="dxa"/>
          </w:tcPr>
          <w:p w14:paraId="7C56CF48"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295AF305"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7/7/2018</w:t>
            </w:r>
          </w:p>
          <w:p w14:paraId="2129D605" w14:textId="77777777" w:rsidR="00BA65B9" w:rsidRPr="00743A2A" w:rsidRDefault="00BA65B9" w:rsidP="00EF0483">
            <w:pPr>
              <w:pStyle w:val="Bang"/>
              <w:rPr>
                <w:rFonts w:ascii="Times New Roman" w:hAnsi="Times New Roman"/>
                <w:sz w:val="24"/>
                <w:szCs w:val="24"/>
              </w:rPr>
            </w:pPr>
          </w:p>
        </w:tc>
        <w:tc>
          <w:tcPr>
            <w:tcW w:w="2126" w:type="dxa"/>
          </w:tcPr>
          <w:p w14:paraId="5D043111" w14:textId="77777777" w:rsidR="00BA65B9" w:rsidRPr="00016896" w:rsidRDefault="00BA65B9" w:rsidP="00EF0483">
            <w:pPr>
              <w:pStyle w:val="Bang"/>
              <w:rPr>
                <w:rFonts w:ascii="Times New Roman" w:hAnsi="Times New Roman"/>
                <w:sz w:val="26"/>
                <w:szCs w:val="26"/>
              </w:rPr>
            </w:pPr>
          </w:p>
        </w:tc>
        <w:tc>
          <w:tcPr>
            <w:tcW w:w="1843" w:type="dxa"/>
          </w:tcPr>
          <w:p w14:paraId="04DB3C4F" w14:textId="77777777" w:rsidR="00BA65B9" w:rsidRPr="00016896" w:rsidRDefault="00BA65B9" w:rsidP="00EF0483">
            <w:pPr>
              <w:pStyle w:val="Bang"/>
              <w:rPr>
                <w:rFonts w:ascii="Times New Roman" w:hAnsi="Times New Roman"/>
                <w:sz w:val="26"/>
                <w:szCs w:val="26"/>
              </w:rPr>
            </w:pPr>
          </w:p>
        </w:tc>
      </w:tr>
      <w:tr w:rsidR="00BA65B9" w:rsidRPr="00016896" w14:paraId="4137E2B8" w14:textId="77777777" w:rsidTr="00EF0483">
        <w:tc>
          <w:tcPr>
            <w:tcW w:w="2552" w:type="dxa"/>
          </w:tcPr>
          <w:p w14:paraId="08B0D976"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39333D3" w14:textId="77777777" w:rsidR="00BA65B9" w:rsidRPr="00743A2A" w:rsidRDefault="00BA65B9" w:rsidP="00EF0483">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w:t>
            </w:r>
            <w:r>
              <w:rPr>
                <w:rFonts w:ascii="Times New Roman" w:hAnsi="Times New Roman"/>
                <w:sz w:val="24"/>
                <w:szCs w:val="24"/>
              </w:rPr>
              <w:t xml:space="preserve"> hàng dễ dàng tiếp cận sản phẩm, mua hàng, thanh toán trực tuyến</w:t>
            </w:r>
            <w:r w:rsidRPr="00743A2A">
              <w:rPr>
                <w:rFonts w:ascii="Times New Roman" w:hAnsi="Times New Roman"/>
                <w:sz w:val="24"/>
                <w:szCs w:val="24"/>
              </w:rPr>
              <w:t>, hệ thống quản lý một cách dễ dàng.</w:t>
            </w:r>
          </w:p>
        </w:tc>
      </w:tr>
    </w:tbl>
    <w:p w14:paraId="1801881C" w14:textId="77777777" w:rsidR="00BA65B9" w:rsidRPr="00016896" w:rsidRDefault="00BA65B9" w:rsidP="00BA65B9">
      <w:pPr>
        <w:rPr>
          <w:rFonts w:ascii="Times New Roman" w:hAnsi="Times New Roman" w:cs="Times New Roman"/>
          <w:sz w:val="26"/>
          <w:szCs w:val="26"/>
        </w:rPr>
      </w:pPr>
    </w:p>
    <w:p w14:paraId="0DCF56CB" w14:textId="77777777" w:rsidR="00BA65B9" w:rsidRDefault="00BA65B9" w:rsidP="00BA65B9">
      <w:pPr>
        <w:pStyle w:val="Heading1"/>
        <w:tabs>
          <w:tab w:val="clear" w:pos="612"/>
          <w:tab w:val="num" w:pos="432"/>
        </w:tabs>
        <w:ind w:left="432"/>
      </w:pPr>
      <w:bookmarkStart w:id="4" w:name="_Toc527975126"/>
      <w:bookmarkStart w:id="5" w:name="_Toc532205165"/>
      <w:bookmarkStart w:id="6" w:name="_Toc527975127"/>
      <w:r>
        <w:t>Các nhân sự tham gia dự án</w:t>
      </w:r>
      <w:bookmarkEnd w:id="4"/>
      <w:bookmarkEnd w:id="5"/>
    </w:p>
    <w:p w14:paraId="66415B32" w14:textId="77777777" w:rsidR="00BA65B9" w:rsidRDefault="00BA65B9" w:rsidP="00BA65B9">
      <w:pPr>
        <w:pStyle w:val="Heading2"/>
      </w:pPr>
      <w:bookmarkStart w:id="7" w:name="_Toc532205166"/>
      <w:r>
        <w:t>Thông tin liên hệ phía khách hàng</w:t>
      </w:r>
      <w:bookmarkEnd w:id="6"/>
      <w:bookmarkEnd w:id="7"/>
    </w:p>
    <w:p w14:paraId="745488DE" w14:textId="77777777" w:rsidR="00BA65B9" w:rsidRPr="00016896" w:rsidRDefault="00BA65B9" w:rsidP="00BA65B9">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BA65B9" w:rsidRPr="00743A2A" w14:paraId="50E26203" w14:textId="77777777" w:rsidTr="00EF0483">
        <w:tc>
          <w:tcPr>
            <w:tcW w:w="2552" w:type="dxa"/>
          </w:tcPr>
          <w:p w14:paraId="6A13A894"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0F372064"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Phat.an@gmail.com</w:t>
            </w:r>
          </w:p>
        </w:tc>
      </w:tr>
      <w:tr w:rsidR="00BA65B9" w:rsidRPr="00743A2A" w14:paraId="492BDBE5" w14:textId="77777777" w:rsidTr="00EF0483">
        <w:tc>
          <w:tcPr>
            <w:tcW w:w="2552" w:type="dxa"/>
          </w:tcPr>
          <w:p w14:paraId="17D6E416"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29F8CF0D"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BA65B9" w:rsidRPr="00743A2A" w14:paraId="3BFEB3F0" w14:textId="77777777" w:rsidTr="00EF0483">
        <w:tc>
          <w:tcPr>
            <w:tcW w:w="2552" w:type="dxa"/>
          </w:tcPr>
          <w:p w14:paraId="329FC68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3690A0FB"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0123456789</w:t>
            </w:r>
          </w:p>
          <w:p w14:paraId="657C98E5" w14:textId="77777777" w:rsidR="00BA65B9" w:rsidRPr="00743A2A" w:rsidRDefault="00BA65B9" w:rsidP="00EF0483">
            <w:pPr>
              <w:pStyle w:val="Bang"/>
              <w:rPr>
                <w:rFonts w:ascii="Times New Roman" w:hAnsi="Times New Roman"/>
                <w:sz w:val="24"/>
                <w:szCs w:val="24"/>
              </w:rPr>
            </w:pPr>
          </w:p>
        </w:tc>
        <w:tc>
          <w:tcPr>
            <w:tcW w:w="2126" w:type="dxa"/>
          </w:tcPr>
          <w:p w14:paraId="78026F9E" w14:textId="77777777" w:rsidR="00BA65B9" w:rsidRPr="00743A2A" w:rsidRDefault="00BA65B9" w:rsidP="00EF0483">
            <w:pPr>
              <w:pStyle w:val="Bang"/>
              <w:rPr>
                <w:rFonts w:ascii="Times New Roman" w:hAnsi="Times New Roman"/>
                <w:sz w:val="24"/>
                <w:szCs w:val="24"/>
              </w:rPr>
            </w:pPr>
          </w:p>
        </w:tc>
        <w:tc>
          <w:tcPr>
            <w:tcW w:w="1843" w:type="dxa"/>
          </w:tcPr>
          <w:p w14:paraId="1080E5DB" w14:textId="77777777" w:rsidR="00BA65B9" w:rsidRPr="00743A2A" w:rsidRDefault="00BA65B9" w:rsidP="00EF0483">
            <w:pPr>
              <w:pStyle w:val="Bang"/>
              <w:rPr>
                <w:rFonts w:ascii="Times New Roman" w:hAnsi="Times New Roman"/>
                <w:sz w:val="24"/>
                <w:szCs w:val="24"/>
              </w:rPr>
            </w:pPr>
          </w:p>
        </w:tc>
      </w:tr>
      <w:tr w:rsidR="00BA65B9" w:rsidRPr="00743A2A" w14:paraId="19700C1A" w14:textId="77777777" w:rsidTr="00EF0483">
        <w:tc>
          <w:tcPr>
            <w:tcW w:w="2552" w:type="dxa"/>
          </w:tcPr>
          <w:p w14:paraId="3549CC90" w14:textId="77777777" w:rsidR="00BA65B9" w:rsidRPr="00743A2A" w:rsidRDefault="00BA65B9" w:rsidP="00EF0483">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6B398A00" w14:textId="77777777" w:rsidR="00BA65B9" w:rsidRPr="00743A2A" w:rsidRDefault="00BA65B9" w:rsidP="00EF0483">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7A8CFCB6" w14:textId="77777777" w:rsidR="00BA65B9" w:rsidRPr="0058075C" w:rsidRDefault="00BA65B9" w:rsidP="00BA65B9"/>
    <w:p w14:paraId="0DC7C5F6" w14:textId="77777777" w:rsidR="00BA65B9" w:rsidRDefault="00BA65B9" w:rsidP="00BA65B9">
      <w:pPr>
        <w:pStyle w:val="Heading2"/>
      </w:pPr>
      <w:bookmarkStart w:id="8" w:name="_Toc527975128"/>
      <w:bookmarkStart w:id="9" w:name="_Toc532205167"/>
      <w:r>
        <w:t>Thông tin liên hệ phía công ty</w:t>
      </w:r>
      <w:bookmarkEnd w:id="8"/>
      <w:bookmarkEnd w:id="9"/>
    </w:p>
    <w:p w14:paraId="44021AF3" w14:textId="77777777" w:rsidR="00BA65B9" w:rsidRPr="00743A2A" w:rsidRDefault="00BA65B9" w:rsidP="00BA65B9">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Gíam đốc dự án : A Tiến - 504 b1 soict hust –phone :0123456789-email:Tiennd@gmail.com</w:t>
      </w:r>
    </w:p>
    <w:p w14:paraId="1FD0B90A" w14:textId="77777777" w:rsidR="00BA65B9" w:rsidRPr="00743A2A" w:rsidRDefault="00BA65B9" w:rsidP="00BA65B9">
      <w:pPr>
        <w:pStyle w:val="ListParagraph"/>
        <w:numPr>
          <w:ilvl w:val="0"/>
          <w:numId w:val="17"/>
        </w:numPr>
        <w:rPr>
          <w:rFonts w:ascii="Times New Roman" w:hAnsi="Times New Roman" w:cs="Times New Roman"/>
          <w:sz w:val="24"/>
          <w:szCs w:val="24"/>
        </w:rPr>
      </w:pPr>
      <w:bookmarkStart w:id="10" w:name="_Toc527975129"/>
      <w:r w:rsidRPr="00743A2A">
        <w:rPr>
          <w:rFonts w:ascii="Times New Roman" w:hAnsi="Times New Roman" w:cs="Times New Roman"/>
          <w:sz w:val="24"/>
          <w:szCs w:val="24"/>
        </w:rPr>
        <w:t>Marketting :Bích –Trưởng phòng marketing TTSL.-phone:0987654321-email:bichbeo@gmail.com</w:t>
      </w:r>
    </w:p>
    <w:p w14:paraId="25578987" w14:textId="77777777" w:rsidR="00BA65B9" w:rsidRDefault="00BA65B9" w:rsidP="00BA65B9">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Pháp : A Thắng –Trưởng Phòng kỹ thuật TTSL-phone : 058712654222-email :bachthang54@gmail.com </w:t>
      </w:r>
      <w:r>
        <w:rPr>
          <w:rFonts w:ascii="Times New Roman" w:hAnsi="Times New Roman" w:cs="Times New Roman"/>
          <w:sz w:val="24"/>
          <w:szCs w:val="24"/>
        </w:rPr>
        <w:br/>
      </w:r>
    </w:p>
    <w:p w14:paraId="2A43D22B" w14:textId="77777777" w:rsidR="00BA65B9" w:rsidRDefault="00BA65B9" w:rsidP="00BA65B9">
      <w:pPr>
        <w:ind w:left="360"/>
        <w:rPr>
          <w:rFonts w:ascii="Times New Roman" w:hAnsi="Times New Roman" w:cs="Times New Roman"/>
          <w:sz w:val="24"/>
          <w:szCs w:val="24"/>
        </w:rPr>
      </w:pPr>
    </w:p>
    <w:p w14:paraId="06E27219" w14:textId="77777777" w:rsidR="00BA65B9" w:rsidRDefault="00BA65B9" w:rsidP="00BA65B9">
      <w:pPr>
        <w:ind w:left="360"/>
        <w:rPr>
          <w:rFonts w:ascii="Times New Roman" w:hAnsi="Times New Roman" w:cs="Times New Roman"/>
          <w:sz w:val="24"/>
          <w:szCs w:val="24"/>
        </w:rPr>
      </w:pPr>
    </w:p>
    <w:p w14:paraId="383FDE95" w14:textId="77777777" w:rsidR="00BA65B9" w:rsidRDefault="00BA65B9" w:rsidP="00BA65B9">
      <w:pPr>
        <w:ind w:left="360"/>
        <w:rPr>
          <w:rFonts w:ascii="Times New Roman" w:hAnsi="Times New Roman" w:cs="Times New Roman"/>
          <w:sz w:val="24"/>
          <w:szCs w:val="24"/>
        </w:rPr>
      </w:pPr>
    </w:p>
    <w:p w14:paraId="054AC822" w14:textId="77777777" w:rsidR="00BA65B9" w:rsidRDefault="00BA65B9" w:rsidP="00BA65B9">
      <w:pPr>
        <w:ind w:left="360"/>
        <w:rPr>
          <w:rFonts w:ascii="Times New Roman" w:hAnsi="Times New Roman" w:cs="Times New Roman"/>
          <w:sz w:val="24"/>
          <w:szCs w:val="24"/>
        </w:rPr>
      </w:pPr>
    </w:p>
    <w:p w14:paraId="20EC7734" w14:textId="77777777" w:rsidR="00BA65B9" w:rsidRPr="000B734E" w:rsidRDefault="00BA65B9" w:rsidP="00BA65B9">
      <w:pPr>
        <w:ind w:left="360"/>
        <w:rPr>
          <w:rFonts w:ascii="Times New Roman" w:hAnsi="Times New Roman" w:cs="Times New Roman"/>
          <w:sz w:val="24"/>
          <w:szCs w:val="24"/>
        </w:rPr>
      </w:pPr>
    </w:p>
    <w:p w14:paraId="2AA5B7DF" w14:textId="77777777" w:rsidR="00BA65B9" w:rsidRDefault="00BA65B9" w:rsidP="00BA65B9">
      <w:pPr>
        <w:pStyle w:val="Heading2"/>
      </w:pPr>
      <w:bookmarkStart w:id="11" w:name="_Toc532205168"/>
      <w:r>
        <w:lastRenderedPageBreak/>
        <w:t>Phân chia vai trò của thành viên dự án và khách hàng</w:t>
      </w:r>
      <w:bookmarkEnd w:id="10"/>
      <w:bookmarkEnd w:id="11"/>
    </w:p>
    <w:p w14:paraId="328B9F68" w14:textId="77777777" w:rsidR="00BA65B9" w:rsidRDefault="00BA65B9" w:rsidP="00BA65B9">
      <w:pPr>
        <w:pStyle w:val="Heading2"/>
        <w:numPr>
          <w:ilvl w:val="0"/>
          <w:numId w:val="0"/>
        </w:numPr>
        <w:suppressAutoHyphens w:val="0"/>
        <w:spacing w:line="240" w:lineRule="auto"/>
        <w:ind w:left="180"/>
        <w:rPr>
          <w:rFonts w:ascii="Times New Roman" w:hAnsi="Times New Roman"/>
          <w:sz w:val="24"/>
          <w:szCs w:val="24"/>
        </w:rPr>
      </w:pPr>
      <w:bookmarkStart w:id="12" w:name="_Toc499006156"/>
      <w:bookmarkStart w:id="13" w:name="_Toc163018793"/>
      <w:bookmarkStart w:id="14" w:name="_Toc532205169"/>
      <w:r>
        <w:rPr>
          <w:rFonts w:ascii="Times New Roman" w:hAnsi="Times New Roman"/>
          <w:sz w:val="24"/>
          <w:szCs w:val="24"/>
        </w:rPr>
        <w:t>2.3.1</w:t>
      </w:r>
      <w:r w:rsidRPr="009A64F8">
        <w:rPr>
          <w:rFonts w:ascii="Times New Roman" w:hAnsi="Times New Roman"/>
          <w:sz w:val="24"/>
          <w:szCs w:val="24"/>
        </w:rPr>
        <w:t xml:space="preserve">Sơ đồ tổ chức dự </w:t>
      </w:r>
      <w:bookmarkEnd w:id="12"/>
      <w:r w:rsidRPr="009A64F8">
        <w:rPr>
          <w:rFonts w:ascii="Times New Roman" w:hAnsi="Times New Roman"/>
          <w:sz w:val="24"/>
          <w:szCs w:val="24"/>
        </w:rPr>
        <w:t>án</w:t>
      </w:r>
      <w:bookmarkEnd w:id="13"/>
      <w:bookmarkEnd w:id="14"/>
    </w:p>
    <w:p w14:paraId="316F37DE" w14:textId="77777777" w:rsidR="00BA65B9" w:rsidRDefault="00BA65B9" w:rsidP="00BA65B9">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551301F" wp14:editId="06AFD9C0">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6156BC60" w14:textId="77777777" w:rsidR="00BA65B9" w:rsidRDefault="00BA65B9" w:rsidP="00BA65B9">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57858BDC" w14:textId="77777777" w:rsidR="00BA65B9" w:rsidRDefault="00BA65B9" w:rsidP="00BA65B9">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395360B9" w14:textId="77777777" w:rsidR="00BA65B9" w:rsidRDefault="00BA65B9" w:rsidP="00BA65B9">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EB25EF7" w14:textId="77777777" w:rsidR="00BA65B9" w:rsidRDefault="00BA65B9" w:rsidP="00BA65B9">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2BF207B1" w14:textId="77777777" w:rsidR="00BA65B9" w:rsidRDefault="00BA65B9" w:rsidP="00BA65B9">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7F1DE298" w14:textId="77777777" w:rsidR="00BA65B9" w:rsidRDefault="00BA65B9" w:rsidP="00BA65B9">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388AE47E" w14:textId="77777777" w:rsidR="00BA65B9" w:rsidRDefault="00BA65B9" w:rsidP="00BA65B9">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436C989B" w14:textId="77777777" w:rsidR="00BA65B9" w:rsidRDefault="00BA65B9" w:rsidP="00BA65B9">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38273C30" w14:textId="77777777" w:rsidR="00BA65B9" w:rsidRDefault="00BA65B9" w:rsidP="00BA65B9">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1301F"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6156BC60" w14:textId="77777777" w:rsidR="00BA65B9" w:rsidRDefault="00BA65B9" w:rsidP="00BA65B9">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57858BDC" w14:textId="77777777" w:rsidR="00BA65B9" w:rsidRDefault="00BA65B9" w:rsidP="00BA65B9">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395360B9" w14:textId="77777777" w:rsidR="00BA65B9" w:rsidRDefault="00BA65B9" w:rsidP="00BA65B9">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EB25EF7" w14:textId="77777777" w:rsidR="00BA65B9" w:rsidRDefault="00BA65B9" w:rsidP="00BA65B9">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2BF207B1" w14:textId="77777777" w:rsidR="00BA65B9" w:rsidRDefault="00BA65B9" w:rsidP="00BA65B9">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7F1DE298" w14:textId="77777777" w:rsidR="00BA65B9" w:rsidRDefault="00BA65B9" w:rsidP="00BA65B9">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388AE47E" w14:textId="77777777" w:rsidR="00BA65B9" w:rsidRDefault="00BA65B9" w:rsidP="00BA65B9">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436C989B" w14:textId="77777777" w:rsidR="00BA65B9" w:rsidRDefault="00BA65B9" w:rsidP="00BA65B9">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38273C30" w14:textId="77777777" w:rsidR="00BA65B9" w:rsidRDefault="00BA65B9" w:rsidP="00BA65B9">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12BF0662" w14:textId="77777777" w:rsidR="00BA65B9" w:rsidRDefault="00BA65B9" w:rsidP="00BA65B9">
      <w:pPr>
        <w:ind w:left="180"/>
      </w:pPr>
    </w:p>
    <w:p w14:paraId="4564A30F" w14:textId="77777777" w:rsidR="00BA65B9" w:rsidRPr="00016896" w:rsidRDefault="00BA65B9" w:rsidP="00BA65B9">
      <w:pPr>
        <w:ind w:left="180"/>
      </w:pPr>
    </w:p>
    <w:p w14:paraId="40D05EE6" w14:textId="77777777" w:rsidR="00BA65B9" w:rsidRPr="009A64F8" w:rsidRDefault="00BA65B9" w:rsidP="00BA65B9">
      <w:pPr>
        <w:rPr>
          <w:rFonts w:ascii="Times New Roman" w:hAnsi="Times New Roman"/>
          <w:sz w:val="24"/>
          <w:szCs w:val="24"/>
        </w:rPr>
      </w:pPr>
    </w:p>
    <w:p w14:paraId="14D57F57" w14:textId="77777777" w:rsidR="00BA65B9" w:rsidRPr="009A64F8" w:rsidRDefault="00BA65B9" w:rsidP="00BA65B9">
      <w:pPr>
        <w:rPr>
          <w:rFonts w:ascii="Times New Roman" w:hAnsi="Times New Roman"/>
          <w:sz w:val="24"/>
          <w:szCs w:val="24"/>
        </w:rPr>
      </w:pPr>
    </w:p>
    <w:p w14:paraId="5D82E1A7" w14:textId="77777777" w:rsidR="00BA65B9" w:rsidRPr="009A64F8" w:rsidRDefault="00BA65B9" w:rsidP="00BA65B9">
      <w:pPr>
        <w:rPr>
          <w:rFonts w:ascii="Times New Roman" w:hAnsi="Times New Roman"/>
          <w:sz w:val="24"/>
          <w:szCs w:val="24"/>
        </w:rPr>
      </w:pPr>
    </w:p>
    <w:p w14:paraId="0117B497" w14:textId="77777777" w:rsidR="00BA65B9" w:rsidRPr="009A64F8" w:rsidRDefault="00BA65B9" w:rsidP="00BA65B9">
      <w:pPr>
        <w:rPr>
          <w:rFonts w:ascii="Times New Roman" w:hAnsi="Times New Roman"/>
          <w:sz w:val="24"/>
          <w:szCs w:val="24"/>
        </w:rPr>
      </w:pPr>
    </w:p>
    <w:p w14:paraId="0577AE12" w14:textId="77777777" w:rsidR="00BA65B9" w:rsidRPr="009A64F8" w:rsidRDefault="00BA65B9" w:rsidP="00BA65B9">
      <w:pPr>
        <w:rPr>
          <w:rFonts w:ascii="Times New Roman" w:hAnsi="Times New Roman"/>
          <w:sz w:val="24"/>
          <w:szCs w:val="24"/>
        </w:rPr>
      </w:pPr>
    </w:p>
    <w:p w14:paraId="5B5D9845" w14:textId="77777777" w:rsidR="00BA65B9" w:rsidRPr="009A64F8" w:rsidRDefault="00BA65B9" w:rsidP="00BA65B9">
      <w:pPr>
        <w:rPr>
          <w:rFonts w:ascii="Times New Roman" w:hAnsi="Times New Roman"/>
          <w:sz w:val="24"/>
          <w:szCs w:val="24"/>
        </w:rPr>
      </w:pPr>
    </w:p>
    <w:p w14:paraId="30A76917" w14:textId="77777777" w:rsidR="00BA65B9" w:rsidRPr="009A64F8" w:rsidRDefault="00BA65B9" w:rsidP="00BA65B9">
      <w:pPr>
        <w:pStyle w:val="Heading2"/>
        <w:numPr>
          <w:ilvl w:val="0"/>
          <w:numId w:val="0"/>
        </w:numPr>
        <w:suppressAutoHyphens w:val="0"/>
        <w:spacing w:line="240" w:lineRule="auto"/>
        <w:rPr>
          <w:rFonts w:ascii="Times New Roman" w:hAnsi="Times New Roman"/>
          <w:sz w:val="24"/>
          <w:szCs w:val="24"/>
        </w:rPr>
      </w:pPr>
      <w:bookmarkStart w:id="15" w:name="_Toc499006157"/>
      <w:bookmarkStart w:id="16" w:name="_Toc163018794"/>
      <w:bookmarkStart w:id="17" w:name="_Toc532205170"/>
      <w:r>
        <w:rPr>
          <w:rFonts w:ascii="Times New Roman" w:hAnsi="Times New Roman"/>
          <w:sz w:val="24"/>
          <w:szCs w:val="24"/>
        </w:rPr>
        <w:t>2.3.2.</w:t>
      </w:r>
      <w:r w:rsidRPr="009A64F8">
        <w:rPr>
          <w:rFonts w:ascii="Times New Roman" w:hAnsi="Times New Roman"/>
          <w:sz w:val="24"/>
          <w:szCs w:val="24"/>
        </w:rPr>
        <w:t xml:space="preserve">Đội dự </w:t>
      </w:r>
      <w:bookmarkEnd w:id="15"/>
      <w:r w:rsidRPr="009A64F8">
        <w:rPr>
          <w:rFonts w:ascii="Times New Roman" w:hAnsi="Times New Roman"/>
          <w:sz w:val="24"/>
          <w:szCs w:val="24"/>
        </w:rPr>
        <w:t>án</w:t>
      </w:r>
      <w:bookmarkEnd w:id="16"/>
      <w:bookmarkEnd w:id="17"/>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BA65B9" w:rsidRPr="009A64F8" w14:paraId="377C4266" w14:textId="77777777" w:rsidTr="00EF0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21775FAA"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7B9DBB18"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6D1F8CB7"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6E663234"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61A0DA1E"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72DC9A05"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140DABF4" w14:textId="77777777" w:rsidR="00BA65B9" w:rsidRPr="009A64F8" w:rsidRDefault="00BA65B9" w:rsidP="00EF0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6B8A661C" w14:textId="77777777" w:rsidR="00BA65B9" w:rsidRPr="009A64F8" w:rsidRDefault="00BA65B9" w:rsidP="00EF0483">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BA65B9" w:rsidRPr="009A64F8" w14:paraId="2AFCE30A" w14:textId="77777777" w:rsidTr="00EF0483">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350C1135"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Quản lý</w:t>
            </w:r>
          </w:p>
        </w:tc>
      </w:tr>
      <w:tr w:rsidR="00BA65B9" w:rsidRPr="009A64F8" w14:paraId="15B646F5" w14:textId="77777777" w:rsidTr="00EF0483">
        <w:trPr>
          <w:trHeight w:val="458"/>
        </w:trPr>
        <w:tc>
          <w:tcPr>
            <w:tcW w:w="643" w:type="dxa"/>
            <w:tcBorders>
              <w:top w:val="single" w:sz="4" w:space="0" w:color="auto"/>
              <w:left w:val="single" w:sz="4" w:space="0" w:color="auto"/>
              <w:bottom w:val="single" w:sz="4" w:space="0" w:color="auto"/>
              <w:right w:val="single" w:sz="4" w:space="0" w:color="auto"/>
            </w:tcBorders>
          </w:tcPr>
          <w:p w14:paraId="429EC6BB"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603AD47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4BF4CB1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09201B9C"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2FCFD28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52CBD730"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10B1FFB"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52D6CE54"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BA65B9" w:rsidRPr="009A64F8" w14:paraId="315E935C" w14:textId="77777777" w:rsidTr="00EF0483">
        <w:trPr>
          <w:trHeight w:val="440"/>
        </w:trPr>
        <w:tc>
          <w:tcPr>
            <w:tcW w:w="643" w:type="dxa"/>
            <w:tcBorders>
              <w:top w:val="nil"/>
              <w:left w:val="single" w:sz="4" w:space="0" w:color="auto"/>
              <w:bottom w:val="single" w:sz="4" w:space="0" w:color="auto"/>
              <w:right w:val="single" w:sz="4" w:space="0" w:color="auto"/>
            </w:tcBorders>
          </w:tcPr>
          <w:p w14:paraId="0CCCE1B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2AFB487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517350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65916F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02D2028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DB6D85E"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A976F41"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E94110B"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E38BB1C" w14:textId="77777777" w:rsidTr="00EF0483">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14480B63"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2AE99C13" w14:textId="77777777" w:rsidR="00BA65B9" w:rsidRPr="009A64F8" w:rsidRDefault="00BA65B9" w:rsidP="00EF0483">
            <w:pPr>
              <w:rPr>
                <w:rFonts w:ascii="Times New Roman" w:hAnsi="Times New Roman"/>
                <w:sz w:val="24"/>
                <w:szCs w:val="24"/>
              </w:rPr>
            </w:pPr>
            <w:r w:rsidRPr="009A64F8">
              <w:rPr>
                <w:rFonts w:ascii="Times New Roman" w:hAnsi="Times New Roman"/>
                <w:sz w:val="24"/>
                <w:szCs w:val="24"/>
              </w:rPr>
              <w:t>Thực hiện các việc :</w:t>
            </w:r>
          </w:p>
          <w:p w14:paraId="5F1546D6" w14:textId="77777777" w:rsidR="00BA65B9" w:rsidRDefault="00BA65B9" w:rsidP="00EF0483">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4E4B79F3" w14:textId="77777777" w:rsidR="00BA65B9" w:rsidRDefault="00BA65B9" w:rsidP="00EF0483">
            <w:pPr>
              <w:rPr>
                <w:rFonts w:ascii="Times New Roman" w:eastAsia=".VnArial" w:hAnsi="Times New Roman"/>
                <w:sz w:val="24"/>
                <w:szCs w:val="24"/>
              </w:rPr>
            </w:pPr>
            <w:r>
              <w:rPr>
                <w:rFonts w:ascii="Times New Roman" w:eastAsia=".VnArial" w:hAnsi="Times New Roman"/>
                <w:sz w:val="24"/>
                <w:szCs w:val="24"/>
              </w:rPr>
              <w:t>-      liên lạc khách hàng</w:t>
            </w:r>
          </w:p>
          <w:p w14:paraId="409242EF" w14:textId="77777777" w:rsidR="00BA65B9" w:rsidRPr="009A64F8" w:rsidRDefault="00BA65B9" w:rsidP="00EF0483">
            <w:pPr>
              <w:rPr>
                <w:rFonts w:ascii="Times New Roman" w:eastAsia=".VnArial" w:hAnsi="Times New Roman"/>
                <w:sz w:val="24"/>
                <w:szCs w:val="24"/>
              </w:rPr>
            </w:pPr>
            <w:r>
              <w:rPr>
                <w:rFonts w:ascii="Times New Roman" w:eastAsia=".VnArial" w:hAnsi="Times New Roman"/>
                <w:sz w:val="24"/>
                <w:szCs w:val="24"/>
              </w:rPr>
              <w:t>-      giới thiệu sản phẩm</w:t>
            </w:r>
          </w:p>
          <w:p w14:paraId="461E94A1" w14:textId="77777777" w:rsidR="00BA65B9" w:rsidRPr="009A64F8" w:rsidRDefault="00BA65B9" w:rsidP="00EF0483">
            <w:pPr>
              <w:rPr>
                <w:rFonts w:ascii="Times New Roman" w:eastAsia=".VnArial" w:hAnsi="Times New Roman"/>
                <w:sz w:val="24"/>
                <w:szCs w:val="24"/>
              </w:rPr>
            </w:pPr>
          </w:p>
        </w:tc>
      </w:tr>
      <w:tr w:rsidR="00BA65B9" w:rsidRPr="009A64F8" w14:paraId="667FF15C" w14:textId="77777777" w:rsidTr="00EF0483">
        <w:trPr>
          <w:trHeight w:val="255"/>
        </w:trPr>
        <w:tc>
          <w:tcPr>
            <w:tcW w:w="643" w:type="dxa"/>
            <w:tcBorders>
              <w:top w:val="nil"/>
              <w:left w:val="single" w:sz="4" w:space="0" w:color="auto"/>
              <w:bottom w:val="single" w:sz="4" w:space="0" w:color="auto"/>
              <w:right w:val="single" w:sz="4" w:space="0" w:color="auto"/>
            </w:tcBorders>
          </w:tcPr>
          <w:p w14:paraId="016ED3C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13BE378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03651A8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58B75BE9"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0D4DD7F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xml:space="preserve">Ngày kết </w:t>
            </w:r>
            <w:r w:rsidRPr="009A64F8">
              <w:rPr>
                <w:rFonts w:ascii="Times New Roman" w:hAnsi="Times New Roman"/>
                <w:sz w:val="24"/>
                <w:szCs w:val="24"/>
              </w:rPr>
              <w:lastRenderedPageBreak/>
              <w:t>thúc dự án</w:t>
            </w:r>
          </w:p>
        </w:tc>
        <w:tc>
          <w:tcPr>
            <w:tcW w:w="1990" w:type="dxa"/>
            <w:tcBorders>
              <w:top w:val="nil"/>
              <w:left w:val="nil"/>
              <w:bottom w:val="single" w:sz="4" w:space="0" w:color="auto"/>
              <w:right w:val="single" w:sz="4" w:space="0" w:color="auto"/>
            </w:tcBorders>
          </w:tcPr>
          <w:p w14:paraId="7E62160F"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0123456789</w:t>
            </w:r>
          </w:p>
          <w:p w14:paraId="13F531AB"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07F161B"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BA65B9" w:rsidRPr="009A64F8" w14:paraId="467C37BB" w14:textId="77777777" w:rsidTr="00EF0483">
        <w:trPr>
          <w:trHeight w:val="255"/>
        </w:trPr>
        <w:tc>
          <w:tcPr>
            <w:tcW w:w="643" w:type="dxa"/>
            <w:tcBorders>
              <w:top w:val="nil"/>
              <w:left w:val="single" w:sz="4" w:space="0" w:color="auto"/>
              <w:bottom w:val="single" w:sz="4" w:space="0" w:color="auto"/>
              <w:right w:val="single" w:sz="4" w:space="0" w:color="auto"/>
            </w:tcBorders>
          </w:tcPr>
          <w:p w14:paraId="555B314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lastRenderedPageBreak/>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267F8A3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5E5B2F4"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80EE7B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4EDD719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205A7FB9"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AE2B0F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75AB44D3" w14:textId="77777777" w:rsidR="00BA65B9" w:rsidRPr="009A64F8" w:rsidRDefault="00BA65B9" w:rsidP="00EF0483">
            <w:pPr>
              <w:widowControl/>
              <w:jc w:val="left"/>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2A33F25E" w14:textId="77777777" w:rsidTr="00EF0483">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2672DC20"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1F736D47" w14:textId="77777777" w:rsidR="00BA65B9" w:rsidRPr="009A64F8" w:rsidRDefault="00BA65B9" w:rsidP="00EF0483">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BA65B9" w:rsidRPr="009A64F8" w14:paraId="6FE4FBAD" w14:textId="77777777" w:rsidTr="00EF0483">
        <w:trPr>
          <w:trHeight w:val="255"/>
        </w:trPr>
        <w:tc>
          <w:tcPr>
            <w:tcW w:w="643" w:type="dxa"/>
            <w:tcBorders>
              <w:top w:val="nil"/>
              <w:left w:val="single" w:sz="4" w:space="0" w:color="auto"/>
              <w:bottom w:val="single" w:sz="4" w:space="0" w:color="auto"/>
              <w:right w:val="single" w:sz="4" w:space="0" w:color="auto"/>
            </w:tcBorders>
          </w:tcPr>
          <w:p w14:paraId="25E5D51E"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5</w:t>
            </w:r>
          </w:p>
        </w:tc>
        <w:tc>
          <w:tcPr>
            <w:tcW w:w="1444" w:type="dxa"/>
            <w:tcBorders>
              <w:top w:val="nil"/>
              <w:left w:val="nil"/>
              <w:bottom w:val="single" w:sz="4" w:space="0" w:color="auto"/>
              <w:right w:val="single" w:sz="4" w:space="0" w:color="auto"/>
            </w:tcBorders>
          </w:tcPr>
          <w:p w14:paraId="7D2DB8FC"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E1E9AA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571EC85C"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52F9624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43B934F"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C8F17EA"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8953A2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6968332C" w14:textId="77777777" w:rsidTr="00EF0483">
        <w:trPr>
          <w:trHeight w:val="255"/>
        </w:trPr>
        <w:tc>
          <w:tcPr>
            <w:tcW w:w="643" w:type="dxa"/>
            <w:tcBorders>
              <w:top w:val="nil"/>
              <w:left w:val="single" w:sz="4" w:space="0" w:color="auto"/>
              <w:bottom w:val="single" w:sz="4" w:space="0" w:color="auto"/>
              <w:right w:val="single" w:sz="4" w:space="0" w:color="auto"/>
            </w:tcBorders>
          </w:tcPr>
          <w:p w14:paraId="3E98124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6B03414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76EC462A"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614C9F62"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538B629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5533672"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45C6E3D"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8FDBDD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A4309B2" w14:textId="77777777" w:rsidTr="00EF0483">
        <w:trPr>
          <w:trHeight w:val="255"/>
        </w:trPr>
        <w:tc>
          <w:tcPr>
            <w:tcW w:w="643" w:type="dxa"/>
            <w:tcBorders>
              <w:top w:val="nil"/>
              <w:left w:val="single" w:sz="4" w:space="0" w:color="auto"/>
              <w:bottom w:val="single" w:sz="4" w:space="0" w:color="auto"/>
              <w:right w:val="single" w:sz="4" w:space="0" w:color="auto"/>
            </w:tcBorders>
          </w:tcPr>
          <w:p w14:paraId="5D8011EC"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153C7D0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4C9442EA"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6ED7E3A5" w14:textId="77777777" w:rsidR="00BA65B9"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B452C9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7CBD227"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149F869"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DCBB09B"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BA65B9" w:rsidRPr="009A64F8" w14:paraId="68F90669" w14:textId="77777777" w:rsidTr="00EF0483">
        <w:trPr>
          <w:trHeight w:val="255"/>
        </w:trPr>
        <w:tc>
          <w:tcPr>
            <w:tcW w:w="643" w:type="dxa"/>
            <w:tcBorders>
              <w:top w:val="nil"/>
              <w:left w:val="single" w:sz="4" w:space="0" w:color="auto"/>
              <w:bottom w:val="single" w:sz="4" w:space="0" w:color="auto"/>
              <w:right w:val="single" w:sz="4" w:space="0" w:color="auto"/>
            </w:tcBorders>
          </w:tcPr>
          <w:p w14:paraId="18D7ADE9"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2537789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C1B2F58"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19F43D08" w14:textId="77777777" w:rsidR="00BA65B9"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9D60B43"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337ADB63"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B3F3AD6"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13C0DD5D"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BA65B9" w:rsidRPr="009A64F8" w14:paraId="39E087AD" w14:textId="77777777" w:rsidTr="00EF0483">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3477CAE1" w14:textId="77777777" w:rsidR="00BA65B9" w:rsidRPr="009A64F8" w:rsidRDefault="00BA65B9" w:rsidP="00EF0483">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72AEE05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Xem xét giải pháp</w:t>
            </w:r>
          </w:p>
        </w:tc>
      </w:tr>
      <w:tr w:rsidR="00BA65B9" w:rsidRPr="009A64F8" w14:paraId="12DDF3DB" w14:textId="77777777" w:rsidTr="00EF0483">
        <w:trPr>
          <w:trHeight w:val="255"/>
        </w:trPr>
        <w:tc>
          <w:tcPr>
            <w:tcW w:w="643" w:type="dxa"/>
            <w:tcBorders>
              <w:top w:val="nil"/>
              <w:left w:val="single" w:sz="4" w:space="0" w:color="auto"/>
              <w:bottom w:val="single" w:sz="4" w:space="0" w:color="auto"/>
              <w:right w:val="single" w:sz="4" w:space="0" w:color="auto"/>
            </w:tcBorders>
          </w:tcPr>
          <w:p w14:paraId="75C1C240"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2545F941"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877EA97"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7B6F4A44"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7781015F"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2B1E7E4B"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BDFC28F"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237D472"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BA65B9" w:rsidRPr="009A64F8" w14:paraId="179C811C" w14:textId="77777777" w:rsidTr="00EF0483">
        <w:trPr>
          <w:trHeight w:val="255"/>
        </w:trPr>
        <w:tc>
          <w:tcPr>
            <w:tcW w:w="643" w:type="dxa"/>
            <w:tcBorders>
              <w:top w:val="nil"/>
              <w:left w:val="single" w:sz="4" w:space="0" w:color="auto"/>
              <w:bottom w:val="single" w:sz="4" w:space="0" w:color="auto"/>
              <w:right w:val="single" w:sz="4" w:space="0" w:color="auto"/>
            </w:tcBorders>
          </w:tcPr>
          <w:p w14:paraId="67E0D540"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3761D709"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3F83457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2A0DC8B8"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DD9FB6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E8F9AD4" w14:textId="77777777" w:rsidR="00BA65B9"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6339833" w14:textId="77777777" w:rsidR="00BA65B9" w:rsidRPr="009A64F8" w:rsidRDefault="00BA65B9" w:rsidP="00EF0483">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462A68E" w14:textId="77777777" w:rsidR="00BA65B9" w:rsidRPr="009A64F8" w:rsidRDefault="00BA65B9" w:rsidP="00EF0483">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6A11DBBF" w14:textId="77777777" w:rsidR="00BA65B9" w:rsidRDefault="00BA65B9" w:rsidP="00BA65B9"/>
    <w:p w14:paraId="4A2820A7" w14:textId="77777777" w:rsidR="00BA65B9" w:rsidRPr="005325D6" w:rsidRDefault="00BA65B9" w:rsidP="00BA65B9"/>
    <w:p w14:paraId="00798096" w14:textId="77777777" w:rsidR="00BA65B9" w:rsidRDefault="00BA65B9" w:rsidP="00BA65B9">
      <w:pPr>
        <w:pStyle w:val="Heading1"/>
        <w:tabs>
          <w:tab w:val="clear" w:pos="612"/>
          <w:tab w:val="num" w:pos="432"/>
        </w:tabs>
        <w:ind w:left="432"/>
      </w:pPr>
      <w:bookmarkStart w:id="18" w:name="_Toc527975130"/>
      <w:bookmarkStart w:id="19" w:name="_Toc532205171"/>
      <w:bookmarkStart w:id="20" w:name="_Toc527975131"/>
      <w:r>
        <w:lastRenderedPageBreak/>
        <w:t>Khảo sát dự án</w:t>
      </w:r>
      <w:bookmarkEnd w:id="18"/>
      <w:bookmarkEnd w:id="19"/>
    </w:p>
    <w:p w14:paraId="5046ACC5" w14:textId="77777777" w:rsidR="00BA65B9" w:rsidRDefault="00BA65B9" w:rsidP="00BA65B9">
      <w:pPr>
        <w:pStyle w:val="Heading2"/>
      </w:pPr>
      <w:bookmarkStart w:id="21" w:name="_Toc532205172"/>
      <w:r>
        <w:t>Yêu cầu khách hàng</w:t>
      </w:r>
      <w:bookmarkEnd w:id="20"/>
      <w:bookmarkEnd w:id="21"/>
    </w:p>
    <w:p w14:paraId="425ED6D6"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hệ thống website bán hàng trực tuyến đảm bảo các nội dung sau :</w:t>
      </w:r>
    </w:p>
    <w:p w14:paraId="4B64A9CE" w14:textId="77777777" w:rsidR="00BA65B9" w:rsidRPr="0027615D"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6FD32A69" w14:textId="77777777" w:rsidR="00BA65B9" w:rsidRPr="00743A2A"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130EF18A" w14:textId="77777777" w:rsidR="00BA65B9" w:rsidRPr="00743A2A"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Đẹp mắt , Thao tác dẽ dàng</w:t>
      </w:r>
    </w:p>
    <w:p w14:paraId="3F54E41E"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người dung</w:t>
      </w:r>
    </w:p>
    <w:p w14:paraId="36C03A73" w14:textId="77777777" w:rsidR="00BA65B9" w:rsidRPr="00743A2A"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078F28AB" w14:textId="77777777" w:rsidR="00BA65B9" w:rsidRPr="00743A2A"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1A17E843" w14:textId="77777777" w:rsidR="00BA65B9" w:rsidRDefault="00BA65B9" w:rsidP="00BA65B9">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22361866"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1052D487" w14:textId="77777777" w:rsidR="00BA65B9" w:rsidRDefault="00BA65B9" w:rsidP="00BA65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54AFFFDB"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7EF752F7"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Mức Giá : 120 triệu</w:t>
      </w:r>
    </w:p>
    <w:p w14:paraId="7136C8D6" w14:textId="77777777" w:rsidR="00BA65B9"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Yêu Cầu chất lượng : ổn định, đảm bảo được hàng trăm đến gần một nghìn truy cập đồng thời</w:t>
      </w:r>
    </w:p>
    <w:p w14:paraId="5DC3A45D" w14:textId="77777777" w:rsidR="00BA65B9" w:rsidRPr="0027615D" w:rsidRDefault="00BA65B9" w:rsidP="00BA65B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Hệ Thống server , thiết bị mua mới.</w:t>
      </w:r>
    </w:p>
    <w:p w14:paraId="35856FE8" w14:textId="77777777" w:rsidR="00BA65B9" w:rsidRPr="0027615D" w:rsidRDefault="00BA65B9" w:rsidP="00BA65B9">
      <w:pPr>
        <w:ind w:left="360"/>
        <w:rPr>
          <w:rFonts w:ascii="Times New Roman" w:hAnsi="Times New Roman" w:cs="Times New Roman"/>
          <w:sz w:val="24"/>
          <w:szCs w:val="24"/>
        </w:rPr>
      </w:pPr>
    </w:p>
    <w:p w14:paraId="5B22F53D" w14:textId="77777777" w:rsidR="00BA65B9" w:rsidRDefault="00BA65B9" w:rsidP="00BA65B9">
      <w:pPr>
        <w:pStyle w:val="Heading2"/>
      </w:pPr>
      <w:bookmarkStart w:id="22" w:name="_Toc527975132"/>
      <w:bookmarkStart w:id="23" w:name="_Toc532205173"/>
      <w:r>
        <w:lastRenderedPageBreak/>
        <w:t>Mô hình hoạt động hiện thời – nghiệp vụ</w:t>
      </w:r>
      <w:bookmarkEnd w:id="22"/>
      <w:bookmarkEnd w:id="23"/>
    </w:p>
    <w:p w14:paraId="67271CD2" w14:textId="77777777" w:rsidR="00BA65B9" w:rsidRPr="0005643D" w:rsidRDefault="00BA65B9" w:rsidP="00BA65B9">
      <w:r w:rsidRPr="0005643D">
        <w:rPr>
          <w:noProof/>
          <w:lang w:eastAsia="en-US" w:bidi="ar-SA"/>
        </w:rPr>
        <w:drawing>
          <wp:inline distT="0" distB="0" distL="0" distR="0" wp14:anchorId="23414EFA" wp14:editId="1B7F9774">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6289813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502E645B"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Mô hình Hiện thời của khách hàng chủ yếu thông tin với người mua qua các kênh mạng xã hội như facebook,insta…</w:t>
      </w:r>
    </w:p>
    <w:p w14:paraId="1ECCE74E"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35D2528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60B60CC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bộ phận có liên quan như kế</w:t>
      </w:r>
      <w:r>
        <w:rPr>
          <w:rFonts w:ascii="Times New Roman" w:hAnsi="Times New Roman" w:cs="Times New Roman"/>
          <w:sz w:val="24"/>
          <w:szCs w:val="24"/>
        </w:rPr>
        <w:t xml:space="preserve"> toán</w:t>
      </w:r>
      <w:r w:rsidRPr="00743A2A">
        <w:rPr>
          <w:rFonts w:ascii="Times New Roman" w:hAnsi="Times New Roman" w:cs="Times New Roman"/>
          <w:sz w:val="24"/>
          <w:szCs w:val="24"/>
        </w:rPr>
        <w:t>, kho làm các thủ tục bán hàng.</w:t>
      </w:r>
    </w:p>
    <w:p w14:paraId="4314ACB8"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Hàng tháng các bộ phận báo cáo công việ</w:t>
      </w:r>
      <w:r>
        <w:rPr>
          <w:rFonts w:ascii="Times New Roman" w:hAnsi="Times New Roman" w:cs="Times New Roman"/>
          <w:sz w:val="24"/>
          <w:szCs w:val="24"/>
        </w:rPr>
        <w:t>c</w:t>
      </w:r>
      <w:r w:rsidRPr="00743A2A">
        <w:rPr>
          <w:rFonts w:ascii="Times New Roman" w:hAnsi="Times New Roman" w:cs="Times New Roman"/>
          <w:sz w:val="24"/>
          <w:szCs w:val="24"/>
        </w:rPr>
        <w:t>, doanh thu , …</w:t>
      </w:r>
    </w:p>
    <w:p w14:paraId="0B32EFCE" w14:textId="77777777" w:rsidR="00BA65B9" w:rsidRDefault="00BA65B9" w:rsidP="00BA65B9">
      <w:pPr>
        <w:rPr>
          <w:rFonts w:ascii="Times New Roman" w:hAnsi="Times New Roman" w:cs="Times New Roman"/>
          <w:b/>
          <w:sz w:val="24"/>
          <w:szCs w:val="24"/>
        </w:rPr>
      </w:pPr>
      <w:r>
        <w:rPr>
          <w:rFonts w:ascii="Times New Roman" w:hAnsi="Times New Roman" w:cs="Times New Roman"/>
          <w:b/>
          <w:sz w:val="24"/>
          <w:szCs w:val="24"/>
        </w:rPr>
        <w:t>Bấ</w:t>
      </w:r>
      <w:r w:rsidRPr="0005643D">
        <w:rPr>
          <w:rFonts w:ascii="Times New Roman" w:hAnsi="Times New Roman" w:cs="Times New Roman"/>
          <w:b/>
          <w:sz w:val="24"/>
          <w:szCs w:val="24"/>
        </w:rPr>
        <w:t>t Cập :</w:t>
      </w:r>
    </w:p>
    <w:p w14:paraId="3C2666F6"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Làm phiền người mua khi phải gọi điện, nhắn tin, đồng thời mất thười gian nhân viên</w:t>
      </w:r>
    </w:p>
    <w:p w14:paraId="2848BCE4"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09834249" w14:textId="77777777" w:rsidR="00BA65B9" w:rsidRPr="0005643D" w:rsidRDefault="00BA65B9" w:rsidP="00BA65B9">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Bất cập trong việc quản lý kho, báo cáo, các kế hoạch marketing của công ty</w:t>
      </w:r>
    </w:p>
    <w:p w14:paraId="0B929AA1" w14:textId="77777777" w:rsidR="00BA65B9" w:rsidRDefault="00BA65B9" w:rsidP="00BA65B9">
      <w:pPr>
        <w:rPr>
          <w:rFonts w:ascii="Times New Roman" w:hAnsi="Times New Roman" w:cs="Times New Roman"/>
          <w:sz w:val="24"/>
          <w:szCs w:val="24"/>
        </w:rPr>
      </w:pPr>
    </w:p>
    <w:p w14:paraId="1242B722" w14:textId="77777777" w:rsidR="00BA65B9" w:rsidRPr="00743A2A" w:rsidRDefault="00BA65B9" w:rsidP="00BA65B9">
      <w:pPr>
        <w:rPr>
          <w:rFonts w:ascii="Times New Roman" w:hAnsi="Times New Roman" w:cs="Times New Roman"/>
          <w:sz w:val="24"/>
          <w:szCs w:val="24"/>
        </w:rPr>
      </w:pPr>
    </w:p>
    <w:p w14:paraId="24784003" w14:textId="77777777" w:rsidR="00BA65B9" w:rsidRDefault="00BA65B9" w:rsidP="00BA65B9">
      <w:pPr>
        <w:pStyle w:val="Heading2"/>
      </w:pPr>
      <w:bookmarkStart w:id="24" w:name="_Toc527975133"/>
      <w:bookmarkStart w:id="25" w:name="_Toc532205174"/>
      <w:r>
        <w:lastRenderedPageBreak/>
        <w:t>Mô hình hoạt động dự kiến sau khi áp dụng sản phẩm mới</w:t>
      </w:r>
      <w:bookmarkEnd w:id="24"/>
      <w:bookmarkEnd w:id="25"/>
    </w:p>
    <w:p w14:paraId="343C7075" w14:textId="77777777" w:rsidR="00BA65B9" w:rsidRPr="0005643D" w:rsidRDefault="00BA65B9" w:rsidP="00BA65B9">
      <w:r w:rsidRPr="0005643D">
        <w:rPr>
          <w:noProof/>
          <w:lang w:eastAsia="en-US" w:bidi="ar-SA"/>
        </w:rPr>
        <w:drawing>
          <wp:inline distT="0" distB="0" distL="0" distR="0" wp14:anchorId="08E1ED53" wp14:editId="5E5A34C2">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0DB30948" w14:textId="77777777" w:rsidR="00BA65B9" w:rsidRPr="0005643D" w:rsidRDefault="00BA65B9" w:rsidP="00BA65B9"/>
    <w:p w14:paraId="2877BB4A"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Khách Hàng có thể xem và lựa chọn sản phẩm qua trang web, mọi thông tin về sản phẩ</w:t>
      </w:r>
      <w:r>
        <w:rPr>
          <w:rFonts w:ascii="Times New Roman" w:hAnsi="Times New Roman" w:cs="Times New Roman"/>
          <w:sz w:val="24"/>
          <w:szCs w:val="24"/>
        </w:rPr>
        <w:t>m</w:t>
      </w:r>
      <w:r w:rsidRPr="00743A2A">
        <w:rPr>
          <w:rFonts w:ascii="Times New Roman" w:hAnsi="Times New Roman" w:cs="Times New Roman"/>
          <w:sz w:val="24"/>
          <w:szCs w:val="24"/>
        </w:rPr>
        <w:t>, khuyến mãi.Sau khi quyết định mua hàng khách hàng có thể thanh toán trực tuyến.Bộ phận ship sẽ giao hàng cho khách .</w:t>
      </w:r>
    </w:p>
    <w:p w14:paraId="1458DF33"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30776EC9" w14:textId="77777777" w:rsidR="00BA65B9" w:rsidRPr="00743A2A" w:rsidRDefault="00BA65B9" w:rsidP="00BA65B9">
      <w:pPr>
        <w:rPr>
          <w:rFonts w:ascii="Times New Roman" w:hAnsi="Times New Roman" w:cs="Times New Roman"/>
          <w:sz w:val="24"/>
          <w:szCs w:val="24"/>
        </w:rPr>
      </w:pPr>
      <w:r>
        <w:rPr>
          <w:rFonts w:ascii="Times New Roman" w:hAnsi="Times New Roman" w:cs="Times New Roman"/>
          <w:sz w:val="24"/>
          <w:szCs w:val="24"/>
        </w:rPr>
        <w:t>Các hoạt động tiếp thị, chiến dịch quảng cáo, marketing được lưu lại.</w:t>
      </w:r>
    </w:p>
    <w:p w14:paraId="70E1E4E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Mọi thông tin về giao dịch sẽ được lưu lạ</w:t>
      </w:r>
      <w:r>
        <w:rPr>
          <w:rFonts w:ascii="Times New Roman" w:hAnsi="Times New Roman" w:cs="Times New Roman"/>
          <w:sz w:val="24"/>
          <w:szCs w:val="24"/>
        </w:rPr>
        <w:t>i</w:t>
      </w:r>
      <w:r w:rsidRPr="00743A2A">
        <w:rPr>
          <w:rFonts w:ascii="Times New Roman" w:hAnsi="Times New Roman" w:cs="Times New Roman"/>
          <w:sz w:val="24"/>
          <w:szCs w:val="24"/>
        </w:rPr>
        <w:t>, quản trị viên có thể thố</w:t>
      </w:r>
      <w:r>
        <w:rPr>
          <w:rFonts w:ascii="Times New Roman" w:hAnsi="Times New Roman" w:cs="Times New Roman"/>
          <w:sz w:val="24"/>
          <w:szCs w:val="24"/>
        </w:rPr>
        <w:t>ng kê doanh thu</w:t>
      </w:r>
      <w:r w:rsidRPr="00743A2A">
        <w:rPr>
          <w:rFonts w:ascii="Times New Roman" w:hAnsi="Times New Roman" w:cs="Times New Roman"/>
          <w:sz w:val="24"/>
          <w:szCs w:val="24"/>
        </w:rPr>
        <w:t>, sản phẩm thông qua hệ thống.</w:t>
      </w:r>
    </w:p>
    <w:p w14:paraId="2516F0CC" w14:textId="77777777" w:rsidR="00BA65B9" w:rsidRDefault="00BA65B9" w:rsidP="00BA65B9">
      <w:pPr>
        <w:pStyle w:val="Heading2"/>
      </w:pPr>
      <w:bookmarkStart w:id="26" w:name="_Toc527975134"/>
      <w:bookmarkStart w:id="27" w:name="_Toc532205175"/>
      <w:r>
        <w:t>Phân tích ưu điểm/nhược điểm/lợi ích khách hàng</w:t>
      </w:r>
      <w:bookmarkEnd w:id="26"/>
      <w:bookmarkEnd w:id="27"/>
    </w:p>
    <w:p w14:paraId="7C208039" w14:textId="77777777" w:rsidR="00BA65B9" w:rsidRPr="00743A2A" w:rsidRDefault="00BA65B9" w:rsidP="00BA65B9">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Ưu điểm :</w:t>
      </w:r>
    </w:p>
    <w:p w14:paraId="05E3FACE"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Người mua có thể tham khảo sản phẩm , nắm thông tin dễ dàng.</w:t>
      </w:r>
    </w:p>
    <w:p w14:paraId="16195A20"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65A33452"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411B1E8E" w14:textId="77777777" w:rsidR="00BA65B9" w:rsidRPr="00743A2A" w:rsidRDefault="00BA65B9" w:rsidP="00BA65B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Giảm</w:t>
      </w:r>
      <w:r w:rsidRPr="00743A2A">
        <w:rPr>
          <w:rFonts w:ascii="Times New Roman" w:hAnsi="Times New Roman" w:cs="Times New Roman"/>
          <w:sz w:val="24"/>
          <w:szCs w:val="24"/>
        </w:rPr>
        <w:t xml:space="preserve"> bớt công việc của nhân viên bán hàng , tạo hiệu quả công việc</w:t>
      </w:r>
    </w:p>
    <w:p w14:paraId="48701596"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kho chính xác , hiệu quả</w:t>
      </w:r>
    </w:p>
    <w:p w14:paraId="0EF8F9D5"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lastRenderedPageBreak/>
        <w:t>Quản lý chiến dịch marketing</w:t>
      </w:r>
    </w:p>
    <w:p w14:paraId="009507CC" w14:textId="77777777" w:rsidR="00BA65B9" w:rsidRPr="00743A2A" w:rsidRDefault="00BA65B9" w:rsidP="00BA65B9">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7058BF0D" w14:textId="77777777" w:rsidR="00BA65B9" w:rsidRPr="00743A2A" w:rsidRDefault="00BA65B9" w:rsidP="00BA65B9">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17A63A6E" w14:textId="77777777" w:rsidR="00BA65B9" w:rsidRPr="00743A2A" w:rsidRDefault="00BA65B9" w:rsidP="00BA65B9">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5F1C51C5" w14:textId="77777777" w:rsidR="00BA65B9" w:rsidRDefault="00BA65B9" w:rsidP="00BA65B9">
      <w:pPr>
        <w:pStyle w:val="Heading1"/>
        <w:tabs>
          <w:tab w:val="clear" w:pos="612"/>
          <w:tab w:val="num" w:pos="432"/>
        </w:tabs>
        <w:ind w:left="432"/>
      </w:pPr>
      <w:bookmarkStart w:id="28" w:name="_Toc527975135"/>
      <w:bookmarkStart w:id="29" w:name="_Toc532205176"/>
      <w:bookmarkStart w:id="30" w:name="_Toc527975136"/>
      <w:r>
        <w:t>Ước lượng</w:t>
      </w:r>
      <w:bookmarkEnd w:id="28"/>
      <w:bookmarkEnd w:id="29"/>
    </w:p>
    <w:p w14:paraId="5C79DB2A" w14:textId="77777777" w:rsidR="00BA65B9" w:rsidRDefault="00BA65B9" w:rsidP="00BA65B9">
      <w:pPr>
        <w:pStyle w:val="Heading2"/>
      </w:pPr>
      <w:bookmarkStart w:id="31" w:name="_Toc532205177"/>
      <w:r>
        <w:t>Ước lượng tính năng</w:t>
      </w:r>
      <w:bookmarkEnd w:id="30"/>
      <w:bookmarkEnd w:id="31"/>
    </w:p>
    <w:p w14:paraId="49D9C9FA" w14:textId="77777777" w:rsidR="00BA65B9" w:rsidRPr="00016896"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43264EF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B13194"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3BC7C34C"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99C0DDA"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72CC5CD4"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25121BF1"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42C6A7D2" w14:textId="77777777" w:rsidR="00BA65B9" w:rsidRPr="00016896" w:rsidRDefault="00BA65B9" w:rsidP="00BA65B9">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5A20F0C3"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3CC16200"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1D968D3"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6C9743C9"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2106DC2"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4B4F6924"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08176BA"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thông số (Mã hàng, bảo hành,  màu sắc, kích thước…)</w:t>
      </w:r>
    </w:p>
    <w:p w14:paraId="41B49696"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801CA3D"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07B86686"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841C66C"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1E65E95D"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6B65D3E"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5D23DFCD"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444D91DD"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6EE1B5AE"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403D1B7"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sản phẩm liên quan</w:t>
      </w:r>
    </w:p>
    <w:p w14:paraId="01913CEA"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BDA91E8"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4B1C5443" w14:textId="77777777" w:rsidR="00BA65B9" w:rsidRPr="00743A2A" w:rsidRDefault="00BA65B9" w:rsidP="00BA65B9">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8D9719F" w14:textId="77777777" w:rsidR="00BA65B9" w:rsidRPr="00743A2A" w:rsidRDefault="00BA65B9" w:rsidP="00BA65B9">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68E8AE1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416B6D37"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5149AE0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2A6DEC0"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26BC1DC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D0283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61A3077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66333E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66CA270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4487E7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Thêm vào giỏ hàng bằng một click</w:t>
      </w:r>
    </w:p>
    <w:p w14:paraId="1C28F1FA"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9D7CDC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16FE097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BEAAB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6FA92CE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82CEA7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7E2ADE5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DA1BCE0"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50D7B99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EF8868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1F4D3E90"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7165CE3C"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69A5CF4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0DBDD2" w14:textId="77777777" w:rsidR="00BA65B9" w:rsidRPr="00743A2A" w:rsidRDefault="00BA65B9" w:rsidP="00BA65B9">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3F37F1C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42A2D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776D627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66C1E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1329729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81DE31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6D9EF50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2BD6EE"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5AE12ED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CDF74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7793E8C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553A6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60ADAE9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10EE9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5E9EF7FE"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39CA7E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7BE18D6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6FB5FE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449AB12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D8BF52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7D48788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460A59"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7A07D0A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8DD363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7976C7C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CDA322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39C2992C"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97AFDC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7E65CDF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29BA2D9"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47C32D22"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5A74413"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1CEB54C3"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1F77BD"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5141384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E197CA6"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42CFB942"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602E15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278C4BB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421F7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1FBD427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AA9D5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3E63574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8AAA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41583478"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FE1AAF8"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3F68E1F5"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5B14334"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6C6BFB8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59C66FF"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5C28041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322D8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4E08F326"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4864DC9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60702469"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4931C4E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thực các thông tin khách hàng(email,sđt…)</w:t>
      </w:r>
    </w:p>
    <w:p w14:paraId="155AEBC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C148E7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BAAE651"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6527EE8"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25DB36B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5CED94E"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4B736279"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958D5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185BB36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0FE0867"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7C9521AB"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399D8D"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3D5DEA9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6FD5775"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cơ chế vận chuyển</w:t>
      </w:r>
    </w:p>
    <w:p w14:paraId="5010F8F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362D3224" w14:textId="77777777" w:rsidR="00BA65B9" w:rsidRPr="00743A2A" w:rsidRDefault="00BA65B9" w:rsidP="00BA65B9">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7EE9714E" w14:textId="77777777" w:rsidR="00BA65B9" w:rsidRPr="00743A2A" w:rsidRDefault="00BA65B9" w:rsidP="00BA65B9">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5CACC28F"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B0C04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chat , gọi điện  với khách hàng qua hệ thống </w:t>
      </w:r>
    </w:p>
    <w:p w14:paraId="19CDB6A5"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3E490AB"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728E907D"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249F73B"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4A9E7AF5" w14:textId="77777777" w:rsidR="00BA65B9" w:rsidRPr="00743A2A" w:rsidRDefault="00BA65B9" w:rsidP="00BA65B9">
      <w:pPr>
        <w:pStyle w:val="ListParagraph"/>
        <w:rPr>
          <w:rFonts w:ascii="Times New Roman" w:eastAsia="Times New Roman" w:hAnsi="Times New Roman" w:cs="Times New Roman"/>
          <w:color w:val="616161"/>
          <w:sz w:val="24"/>
          <w:szCs w:val="24"/>
          <w:lang w:eastAsia="en-US" w:bidi="ar-SA"/>
        </w:rPr>
      </w:pPr>
    </w:p>
    <w:p w14:paraId="3CDFF1C1"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các nhóm sản phẩm khuyến mãi, giảm giá, hàng mới, hàng sắp về…</w:t>
      </w:r>
    </w:p>
    <w:p w14:paraId="764A5067"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BFB70B6"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81FC22C"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1568D37A"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85995A"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2D590E14" w14:textId="77777777" w:rsidR="00BA65B9" w:rsidRPr="00743A2A" w:rsidRDefault="00BA65B9" w:rsidP="00BA65B9">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7DDCD2" w14:textId="77777777" w:rsidR="00BA65B9" w:rsidRPr="00743A2A" w:rsidRDefault="00BA65B9" w:rsidP="00BA65B9">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138D500A" w14:textId="77777777" w:rsidR="00BA65B9" w:rsidRDefault="00BA65B9" w:rsidP="00BA65B9">
      <w:pPr>
        <w:pStyle w:val="Heading2"/>
      </w:pPr>
      <w:bookmarkStart w:id="32" w:name="_Toc527975137"/>
      <w:bookmarkStart w:id="33" w:name="_Toc532205178"/>
      <w:r>
        <w:t>Ước lượng cách tích hợp hệ thống</w:t>
      </w:r>
      <w:bookmarkEnd w:id="32"/>
      <w:bookmarkEnd w:id="33"/>
    </w:p>
    <w:p w14:paraId="2F444AC1" w14:textId="77777777" w:rsidR="00BA65B9" w:rsidRPr="00743A2A" w:rsidRDefault="00BA65B9" w:rsidP="00BA65B9">
      <w:pPr>
        <w:ind w:left="180"/>
        <w:rPr>
          <w:rFonts w:ascii="Times New Roman" w:hAnsi="Times New Roman" w:cs="Times New Roman"/>
          <w:sz w:val="24"/>
          <w:szCs w:val="24"/>
        </w:rPr>
      </w:pPr>
      <w:r w:rsidRPr="00743A2A">
        <w:rPr>
          <w:rFonts w:ascii="Times New Roman" w:hAnsi="Times New Roman" w:cs="Times New Roman"/>
          <w:sz w:val="24"/>
          <w:szCs w:val="24"/>
        </w:rPr>
        <w:t>-Tích hợp hệ thống :</w:t>
      </w:r>
    </w:p>
    <w:p w14:paraId="69F48DA6"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65EB1AB4"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076C5FD5"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Cở sở dữ liệu :mysql</w:t>
      </w:r>
    </w:p>
    <w:p w14:paraId="63A52C31"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(paypal,baokim,…)</w:t>
      </w:r>
    </w:p>
    <w:p w14:paraId="529D4E62"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77D4E5BB"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3D7E38DC" w14:textId="77777777" w:rsidR="00BA65B9" w:rsidRPr="00743A2A" w:rsidRDefault="00BA65B9" w:rsidP="00BA65B9">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2E582890" w14:textId="77777777" w:rsidR="00BA65B9" w:rsidRDefault="00BA65B9" w:rsidP="00BA65B9">
      <w:pPr>
        <w:pStyle w:val="Heading2"/>
      </w:pPr>
      <w:bookmarkStart w:id="34" w:name="_Toc527975138"/>
      <w:bookmarkStart w:id="35" w:name="_Toc532205179"/>
      <w:r>
        <w:t>Ước lượng thời gian</w:t>
      </w:r>
      <w:bookmarkEnd w:id="34"/>
      <w:bookmarkEnd w:id="35"/>
    </w:p>
    <w:p w14:paraId="0718F196" w14:textId="77777777" w:rsidR="00BA65B9" w:rsidRPr="00743A2A" w:rsidRDefault="00BA65B9" w:rsidP="00BA65B9">
      <w:pPr>
        <w:ind w:firstLine="180"/>
        <w:rPr>
          <w:rFonts w:ascii="Times New Roman" w:hAnsi="Times New Roman" w:cs="Times New Roman"/>
          <w:sz w:val="24"/>
          <w:szCs w:val="24"/>
        </w:rPr>
      </w:pPr>
      <w:r w:rsidRPr="00743A2A">
        <w:rPr>
          <w:rFonts w:ascii="Times New Roman" w:hAnsi="Times New Roman" w:cs="Times New Roman"/>
          <w:sz w:val="24"/>
          <w:szCs w:val="24"/>
        </w:rPr>
        <w:t>3 Tháng , Phân chia thành các giai đoạn: Khảo sát, Xây dựng , kiểm thử, Nghiệm thu.</w:t>
      </w:r>
    </w:p>
    <w:p w14:paraId="62F8AFBA" w14:textId="77777777" w:rsidR="00BA65B9" w:rsidRDefault="00BA65B9" w:rsidP="00BA65B9">
      <w:pPr>
        <w:pStyle w:val="Heading2"/>
      </w:pPr>
      <w:bookmarkStart w:id="36" w:name="_Toc527975139"/>
      <w:bookmarkStart w:id="37" w:name="_Toc532205180"/>
      <w:r>
        <w:t>Ước lượng rủi ro</w:t>
      </w:r>
      <w:bookmarkEnd w:id="36"/>
      <w:bookmarkEnd w:id="37"/>
    </w:p>
    <w:p w14:paraId="797A6129"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66EE65FE" w14:textId="77777777" w:rsidR="00BA65B9" w:rsidRPr="00743A2A" w:rsidRDefault="00BA65B9" w:rsidP="00BA65B9">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Bảo mật : bị tấn công mất thông tin khách hàng.</w:t>
      </w:r>
    </w:p>
    <w:p w14:paraId="62CBA41A"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Sử dụng hệ thống tường lửa , phương án backup dữ liệu.</w:t>
      </w:r>
    </w:p>
    <w:p w14:paraId="396369B0" w14:textId="77777777" w:rsidR="00BA65B9" w:rsidRPr="00743A2A" w:rsidRDefault="00BA65B9" w:rsidP="00BA65B9">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Nhân sự : Sơn Chuẩn bị nghỉ việc.</w:t>
      </w:r>
    </w:p>
    <w:p w14:paraId="35DA6286"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 Tuyển dụng nhân sự và training dự án trước khi sơn nghỉ việc</w:t>
      </w:r>
    </w:p>
    <w:p w14:paraId="16028380" w14:textId="77777777" w:rsidR="00BA65B9" w:rsidRPr="00743A2A" w:rsidRDefault="00BA65B9" w:rsidP="00BA65B9">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t>Khách hàng thay đổi thiết kế :</w:t>
      </w:r>
    </w:p>
    <w:p w14:paraId="797B90A6" w14:textId="77777777" w:rsidR="00BA65B9" w:rsidRPr="00743A2A" w:rsidRDefault="00BA65B9" w:rsidP="00BA65B9">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:Thống nhất với khách hàng và hạn chế sự thay đổi của khách hàng.</w:t>
      </w:r>
    </w:p>
    <w:p w14:paraId="146937A1" w14:textId="77777777" w:rsidR="00BA65B9" w:rsidRDefault="00BA65B9" w:rsidP="00BA65B9">
      <w:pPr>
        <w:pStyle w:val="Heading2"/>
      </w:pPr>
      <w:bookmarkStart w:id="38" w:name="_Toc527975140"/>
      <w:bookmarkStart w:id="39" w:name="_Toc532205181"/>
      <w:r>
        <w:t>Xác định các hạng mục kiểm thử</w:t>
      </w:r>
      <w:bookmarkEnd w:id="38"/>
      <w:bookmarkEnd w:id="39"/>
    </w:p>
    <w:p w14:paraId="2387D0C4"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2C60A84D" w14:textId="77777777" w:rsidR="00BA65B9" w:rsidRPr="00743A2A" w:rsidRDefault="00BA65B9" w:rsidP="00BA65B9">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13255530" w14:textId="77777777" w:rsidR="00BA65B9" w:rsidRPr="00743A2A" w:rsidRDefault="00BA65B9" w:rsidP="00BA65B9">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1A41C34B" w14:textId="77777777" w:rsidR="00BA65B9" w:rsidRPr="00743A2A" w:rsidRDefault="00BA65B9" w:rsidP="00BA65B9">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67EDD834" w14:textId="77777777" w:rsidR="00BA65B9" w:rsidRPr="00743A2A" w:rsidRDefault="00BA65B9" w:rsidP="00BA65B9">
      <w:pPr>
        <w:pStyle w:val="NormalWeb"/>
        <w:numPr>
          <w:ilvl w:val="0"/>
          <w:numId w:val="14"/>
        </w:numPr>
        <w:ind w:left="540"/>
        <w:jc w:val="left"/>
        <w:rPr>
          <w:sz w:val="24"/>
        </w:rPr>
      </w:pPr>
      <w:r w:rsidRPr="00743A2A">
        <w:rPr>
          <w:sz w:val="24"/>
        </w:rPr>
        <w:t>Business cycle testing - kiểm tra chu trình nghiệp vụ</w:t>
      </w:r>
    </w:p>
    <w:p w14:paraId="2A8C396E"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lastRenderedPageBreak/>
        <w:t>Performance testing - kiểm tra hiệu xuất</w:t>
      </w:r>
    </w:p>
    <w:p w14:paraId="6083F212" w14:textId="77777777" w:rsidR="00BA65B9" w:rsidRPr="00743A2A" w:rsidRDefault="00BA65B9" w:rsidP="00BA65B9">
      <w:pPr>
        <w:pStyle w:val="NormalWeb"/>
        <w:numPr>
          <w:ilvl w:val="0"/>
          <w:numId w:val="14"/>
        </w:numPr>
        <w:ind w:left="540"/>
        <w:jc w:val="left"/>
        <w:rPr>
          <w:sz w:val="24"/>
        </w:rPr>
      </w:pPr>
      <w:r w:rsidRPr="00743A2A">
        <w:rPr>
          <w:sz w:val="24"/>
        </w:rPr>
        <w:t>Performance profiling</w:t>
      </w:r>
    </w:p>
    <w:p w14:paraId="40EA96D3" w14:textId="77777777" w:rsidR="00BA65B9" w:rsidRPr="00743A2A" w:rsidRDefault="00BA65B9" w:rsidP="00BA65B9">
      <w:pPr>
        <w:pStyle w:val="NormalWeb"/>
        <w:numPr>
          <w:ilvl w:val="0"/>
          <w:numId w:val="14"/>
        </w:numPr>
        <w:ind w:left="540"/>
        <w:jc w:val="left"/>
        <w:rPr>
          <w:sz w:val="24"/>
        </w:rPr>
      </w:pPr>
      <w:r w:rsidRPr="00743A2A">
        <w:rPr>
          <w:sz w:val="24"/>
        </w:rPr>
        <w:t>Load testing</w:t>
      </w:r>
    </w:p>
    <w:p w14:paraId="02A8E0EB" w14:textId="77777777" w:rsidR="00BA65B9" w:rsidRPr="00743A2A" w:rsidRDefault="00BA65B9" w:rsidP="00BA65B9">
      <w:pPr>
        <w:pStyle w:val="NormalWeb"/>
        <w:numPr>
          <w:ilvl w:val="0"/>
          <w:numId w:val="14"/>
        </w:numPr>
        <w:ind w:left="540"/>
        <w:jc w:val="left"/>
        <w:rPr>
          <w:sz w:val="24"/>
        </w:rPr>
      </w:pPr>
      <w:r w:rsidRPr="00743A2A">
        <w:rPr>
          <w:sz w:val="24"/>
        </w:rPr>
        <w:t>Sự chính xác của hệ thống.</w:t>
      </w:r>
    </w:p>
    <w:p w14:paraId="23C936B1" w14:textId="77777777" w:rsidR="00BA65B9" w:rsidRPr="006973B3" w:rsidRDefault="00BA65B9" w:rsidP="00BA65B9">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7943FB4B" w14:textId="77777777" w:rsidR="00BA65B9" w:rsidRDefault="00BA65B9" w:rsidP="00BA65B9">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400C58AB"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34B26BAB"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3BD946E7"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1981E636" w14:textId="77777777" w:rsidR="00BA65B9" w:rsidRPr="00743A2A" w:rsidRDefault="00BA65B9" w:rsidP="00BA65B9">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27695460" w14:textId="77777777" w:rsidR="00BA65B9" w:rsidRPr="006973B3" w:rsidRDefault="00BA65B9" w:rsidP="00BA65B9"/>
    <w:p w14:paraId="0ED6A78B" w14:textId="77777777" w:rsidR="00BA65B9" w:rsidRPr="00C636C5" w:rsidRDefault="00BA65B9" w:rsidP="00BA65B9">
      <w:pPr>
        <w:rPr>
          <w:rFonts w:ascii="Times New Roman" w:hAnsi="Times New Roman" w:cs="Times New Roman"/>
          <w:sz w:val="26"/>
          <w:szCs w:val="26"/>
        </w:rPr>
      </w:pPr>
    </w:p>
    <w:p w14:paraId="5BE6299B" w14:textId="77777777" w:rsidR="00BA65B9" w:rsidRDefault="00BA65B9" w:rsidP="00BA65B9">
      <w:pPr>
        <w:pStyle w:val="Heading2"/>
      </w:pPr>
      <w:bookmarkStart w:id="40" w:name="_Toc527975141"/>
      <w:bookmarkStart w:id="41" w:name="_Toc532205182"/>
      <w:r>
        <w:t>Ước lượng cách thức triển khai/cài đặt</w:t>
      </w:r>
      <w:bookmarkEnd w:id="40"/>
      <w:bookmarkEnd w:id="41"/>
    </w:p>
    <w:p w14:paraId="27D6FC4C" w14:textId="77777777" w:rsidR="00BA65B9" w:rsidRPr="00743A2A" w:rsidRDefault="00BA65B9" w:rsidP="00BA65B9">
      <w:pPr>
        <w:ind w:left="180"/>
        <w:rPr>
          <w:rFonts w:ascii="Times New Roman" w:hAnsi="Times New Roman" w:cs="Times New Roman"/>
          <w:sz w:val="24"/>
          <w:szCs w:val="24"/>
        </w:rPr>
      </w:pPr>
      <w:r w:rsidRPr="00743A2A">
        <w:rPr>
          <w:rFonts w:ascii="Times New Roman" w:hAnsi="Times New Roman" w:cs="Times New Roman"/>
          <w:sz w:val="24"/>
          <w:szCs w:val="24"/>
        </w:rPr>
        <w:t>-Server : Mua mới</w:t>
      </w:r>
    </w:p>
    <w:p w14:paraId="7D99B30B" w14:textId="77777777" w:rsidR="00BA65B9" w:rsidRPr="00743A2A" w:rsidRDefault="00BA65B9" w:rsidP="00BA65B9">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0C76991F"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3CDCF1EF"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33A3618"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B39E925"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27B213A7"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75A8A4B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61C4D3E7"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57023ED3"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Thiết lập tài khoản người dùng</w:t>
      </w:r>
    </w:p>
    <w:p w14:paraId="0C3112C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51AAF666"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26BB7C2D"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01978B04" w14:textId="77777777" w:rsidR="00BA65B9" w:rsidRPr="00743A2A"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2DBCC290" w14:textId="77777777" w:rsidR="00BA65B9" w:rsidRPr="00016896" w:rsidRDefault="00BA65B9" w:rsidP="00BA65B9">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3D80EB4D" w14:textId="77777777" w:rsidR="00BA65B9" w:rsidRPr="00016896" w:rsidRDefault="00BA65B9" w:rsidP="00BA65B9">
      <w:pPr>
        <w:rPr>
          <w:rFonts w:ascii="Times New Roman" w:hAnsi="Times New Roman" w:cs="Times New Roman"/>
          <w:sz w:val="26"/>
          <w:szCs w:val="26"/>
        </w:rPr>
      </w:pPr>
    </w:p>
    <w:p w14:paraId="15CFB7EA" w14:textId="77777777" w:rsidR="00BA65B9" w:rsidRPr="00C636C5" w:rsidRDefault="00BA65B9" w:rsidP="00BA65B9">
      <w:r>
        <w:t>-</w:t>
      </w:r>
    </w:p>
    <w:p w14:paraId="5CCF3A03" w14:textId="77777777" w:rsidR="00BA65B9" w:rsidRDefault="00BA65B9" w:rsidP="00BA65B9">
      <w:pPr>
        <w:pStyle w:val="Heading1"/>
        <w:tabs>
          <w:tab w:val="clear" w:pos="612"/>
          <w:tab w:val="num" w:pos="432"/>
        </w:tabs>
        <w:ind w:left="432"/>
      </w:pPr>
      <w:bookmarkStart w:id="42" w:name="_Toc527975142"/>
      <w:bookmarkStart w:id="43" w:name="_Toc532205183"/>
      <w:r>
        <w:lastRenderedPageBreak/>
        <w:t>Ước lượng giá thành</w:t>
      </w:r>
      <w:bookmarkEnd w:id="42"/>
      <w:bookmarkEnd w:id="43"/>
    </w:p>
    <w:p w14:paraId="14F1732A" w14:textId="77777777" w:rsidR="00BA65B9" w:rsidRPr="00743A2A" w:rsidRDefault="00BA65B9" w:rsidP="00BA65B9">
      <w:pPr>
        <w:rPr>
          <w:sz w:val="24"/>
          <w:szCs w:val="24"/>
        </w:rPr>
      </w:pPr>
    </w:p>
    <w:tbl>
      <w:tblPr>
        <w:tblStyle w:val="TableGrid"/>
        <w:tblW w:w="0" w:type="auto"/>
        <w:jc w:val="center"/>
        <w:tblLook w:val="04A0" w:firstRow="1" w:lastRow="0" w:firstColumn="1" w:lastColumn="0" w:noHBand="0" w:noVBand="1"/>
      </w:tblPr>
      <w:tblGrid>
        <w:gridCol w:w="988"/>
        <w:gridCol w:w="3969"/>
        <w:gridCol w:w="2551"/>
      </w:tblGrid>
      <w:tr w:rsidR="00BA65B9" w:rsidRPr="00743A2A" w14:paraId="78F7B6A1" w14:textId="77777777" w:rsidTr="00EF0483">
        <w:trPr>
          <w:jc w:val="center"/>
        </w:trPr>
        <w:tc>
          <w:tcPr>
            <w:tcW w:w="988" w:type="dxa"/>
            <w:vAlign w:val="center"/>
          </w:tcPr>
          <w:p w14:paraId="0DDBBF38"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vAlign w:val="center"/>
          </w:tcPr>
          <w:p w14:paraId="42437A38"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31B49CF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BA65B9" w:rsidRPr="00743A2A" w14:paraId="46A8A585" w14:textId="77777777" w:rsidTr="00EF0483">
        <w:trPr>
          <w:jc w:val="center"/>
        </w:trPr>
        <w:tc>
          <w:tcPr>
            <w:tcW w:w="988" w:type="dxa"/>
            <w:vAlign w:val="center"/>
          </w:tcPr>
          <w:p w14:paraId="52263014"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1E0F5732"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4D90CA2B"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BA65B9" w:rsidRPr="00743A2A" w14:paraId="68FB38EB" w14:textId="77777777" w:rsidTr="00EF0483">
        <w:trPr>
          <w:jc w:val="center"/>
        </w:trPr>
        <w:tc>
          <w:tcPr>
            <w:tcW w:w="988" w:type="dxa"/>
            <w:vAlign w:val="center"/>
          </w:tcPr>
          <w:p w14:paraId="4EE2A73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6837041C"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21A5996A"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BA65B9" w:rsidRPr="00743A2A" w14:paraId="320A4511" w14:textId="77777777" w:rsidTr="00EF0483">
        <w:trPr>
          <w:jc w:val="center"/>
        </w:trPr>
        <w:tc>
          <w:tcPr>
            <w:tcW w:w="988" w:type="dxa"/>
            <w:vAlign w:val="center"/>
          </w:tcPr>
          <w:p w14:paraId="08C37F2B"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4EF24865"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3FD0383D"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BA65B9" w:rsidRPr="00743A2A" w14:paraId="0960634F" w14:textId="77777777" w:rsidTr="00EF0483">
        <w:trPr>
          <w:jc w:val="center"/>
        </w:trPr>
        <w:tc>
          <w:tcPr>
            <w:tcW w:w="988" w:type="dxa"/>
            <w:vAlign w:val="center"/>
          </w:tcPr>
          <w:p w14:paraId="4F086CE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1146979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5C321BC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BA65B9" w:rsidRPr="00743A2A" w14:paraId="0317FC45" w14:textId="77777777" w:rsidTr="00EF0483">
        <w:trPr>
          <w:jc w:val="center"/>
        </w:trPr>
        <w:tc>
          <w:tcPr>
            <w:tcW w:w="988" w:type="dxa"/>
            <w:vAlign w:val="center"/>
          </w:tcPr>
          <w:p w14:paraId="51CE8226"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7A63CB5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vAlign w:val="center"/>
          </w:tcPr>
          <w:p w14:paraId="617C92C8"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BA65B9" w:rsidRPr="00743A2A" w14:paraId="75BD9821" w14:textId="77777777" w:rsidTr="00EF0483">
        <w:trPr>
          <w:trHeight w:val="70"/>
          <w:jc w:val="center"/>
        </w:trPr>
        <w:tc>
          <w:tcPr>
            <w:tcW w:w="988" w:type="dxa"/>
            <w:vAlign w:val="center"/>
          </w:tcPr>
          <w:p w14:paraId="4A358EF9"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3BAD13C"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vAlign w:val="center"/>
          </w:tcPr>
          <w:p w14:paraId="30F9AF0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BA65B9" w:rsidRPr="00743A2A" w14:paraId="2603D8BF" w14:textId="77777777" w:rsidTr="00EF0483">
        <w:trPr>
          <w:jc w:val="center"/>
        </w:trPr>
        <w:tc>
          <w:tcPr>
            <w:tcW w:w="988" w:type="dxa"/>
            <w:vAlign w:val="center"/>
          </w:tcPr>
          <w:p w14:paraId="05822759"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vAlign w:val="center"/>
          </w:tcPr>
          <w:p w14:paraId="6D2C3076" w14:textId="77777777" w:rsidR="00BA65B9" w:rsidRPr="00743A2A" w:rsidRDefault="00BA65B9" w:rsidP="00EF0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534C025F"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BA65B9" w:rsidRPr="00743A2A" w14:paraId="7297B424" w14:textId="77777777" w:rsidTr="00EF0483">
        <w:trPr>
          <w:jc w:val="center"/>
        </w:trPr>
        <w:tc>
          <w:tcPr>
            <w:tcW w:w="4957" w:type="dxa"/>
            <w:gridSpan w:val="2"/>
            <w:vAlign w:val="center"/>
          </w:tcPr>
          <w:p w14:paraId="7C9ECFE1"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7399E94A" w14:textId="77777777" w:rsidR="00BA65B9" w:rsidRPr="00743A2A" w:rsidRDefault="00BA65B9" w:rsidP="00EF0483">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40E6B773" w14:textId="77777777" w:rsidR="00BA65B9" w:rsidRPr="00743A2A" w:rsidRDefault="00BA65B9" w:rsidP="00BA65B9">
      <w:pPr>
        <w:rPr>
          <w:rFonts w:ascii="Times New Roman" w:hAnsi="Times New Roman" w:cs="Times New Roman"/>
          <w:sz w:val="24"/>
          <w:szCs w:val="24"/>
        </w:rPr>
      </w:pPr>
    </w:p>
    <w:p w14:paraId="6E187FAE"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3CE72C4C"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0B9B43A4"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5E7EB0DC" w14:textId="77777777" w:rsidR="00BA65B9" w:rsidRPr="00743A2A" w:rsidRDefault="00BA65B9" w:rsidP="00BA65B9">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3D53D04C" w14:textId="77777777" w:rsidR="00BA65B9" w:rsidRPr="00016896" w:rsidRDefault="00BA65B9" w:rsidP="00BA65B9">
      <w:pPr>
        <w:rPr>
          <w:rFonts w:ascii="Times New Roman" w:hAnsi="Times New Roman" w:cs="Times New Roman"/>
          <w:sz w:val="26"/>
          <w:szCs w:val="26"/>
        </w:rPr>
      </w:pPr>
    </w:p>
    <w:p w14:paraId="536ACE6C" w14:textId="77777777" w:rsidR="00BA65B9" w:rsidRDefault="00BA65B9" w:rsidP="00BA65B9">
      <w:pPr>
        <w:pStyle w:val="Heading1"/>
        <w:tabs>
          <w:tab w:val="num" w:pos="432"/>
        </w:tabs>
        <w:ind w:left="432"/>
      </w:pPr>
      <w:bookmarkStart w:id="44" w:name="_Toc527975143"/>
      <w:bookmarkStart w:id="45" w:name="_Toc532205184"/>
      <w:r>
        <w:t>Phân chia các giai đoạn chính</w:t>
      </w:r>
      <w:bookmarkEnd w:id="44"/>
      <w:bookmarkEnd w:id="45"/>
    </w:p>
    <w:p w14:paraId="437DE4C5" w14:textId="77777777" w:rsidR="00BA65B9" w:rsidRDefault="00BA65B9" w:rsidP="00BA65B9">
      <w:pPr>
        <w:rPr>
          <w:rFonts w:ascii="Times New Roman" w:hAnsi="Times New Roman" w:cs="Times New Roman"/>
          <w:i/>
          <w:sz w:val="24"/>
          <w:szCs w:val="24"/>
        </w:rPr>
      </w:pPr>
    </w:p>
    <w:p w14:paraId="4FBE23B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4C6E297B"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Tìm hiểu, khảo sát thông tin về khách hàng.</w:t>
      </w:r>
    </w:p>
    <w:p w14:paraId="393A3E62"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0A780242" w14:textId="77777777" w:rsidR="00BA65B9"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38FB4A7C" w14:textId="77777777" w:rsidR="00BA65B9" w:rsidRPr="00743A2A" w:rsidRDefault="00BA65B9" w:rsidP="00BA65B9">
      <w:pPr>
        <w:rPr>
          <w:rFonts w:ascii="Times New Roman" w:hAnsi="Times New Roman" w:cs="Times New Roman"/>
          <w:sz w:val="24"/>
          <w:szCs w:val="24"/>
        </w:rPr>
      </w:pPr>
    </w:p>
    <w:p w14:paraId="1B654CD8"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1841AD1F"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2A9B500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23593D16"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31893F19"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79466E35"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1DFED613"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54676341"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lastRenderedPageBreak/>
        <w:t>Sau giai đoạn này thu tiền đợt 2: chia 2 milestone tương uwsng mỗ tháng , thu tiền mỗi đợt là 40 triệu.</w:t>
      </w:r>
    </w:p>
    <w:p w14:paraId="1D5791FA"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4387E3BC"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4F387AD0"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44CC5D65" w14:textId="77777777" w:rsidR="00BA65B9" w:rsidRPr="00743A2A" w:rsidRDefault="00BA65B9" w:rsidP="00BA65B9">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6F27D1BE" w14:textId="77777777" w:rsidR="00BA65B9" w:rsidRDefault="00BA65B9" w:rsidP="00BA65B9">
      <w:pPr>
        <w:pStyle w:val="Heading1"/>
      </w:pPr>
      <w:bookmarkStart w:id="46" w:name="_Toc532205185"/>
      <w:r>
        <w:t>Phân tích thiết kế</w:t>
      </w:r>
      <w:bookmarkEnd w:id="0"/>
      <w:bookmarkEnd w:id="46"/>
      <w:r>
        <w:t xml:space="preserve"> </w:t>
      </w:r>
    </w:p>
    <w:p w14:paraId="65A64EFF" w14:textId="77777777" w:rsidR="00BA65B9" w:rsidRDefault="00BA65B9" w:rsidP="00BA65B9">
      <w:pPr>
        <w:pStyle w:val="Heading2"/>
        <w:rPr>
          <w:lang w:eastAsia="en-US" w:bidi="ar-SA"/>
        </w:rPr>
      </w:pPr>
      <w:bookmarkStart w:id="47" w:name="_Toc527975145"/>
      <w:bookmarkStart w:id="48" w:name="_Toc532205186"/>
      <w:r w:rsidRPr="003F1120">
        <w:rPr>
          <w:lang w:eastAsia="en-US" w:bidi="ar-SA"/>
        </w:rPr>
        <w:t>Mô hình tích hợp phần cứng/phần mềm</w:t>
      </w:r>
      <w:bookmarkEnd w:id="47"/>
      <w:bookmarkEnd w:id="48"/>
    </w:p>
    <w:p w14:paraId="383178E9" w14:textId="77777777" w:rsidR="00BA65B9" w:rsidRPr="006B54EC" w:rsidRDefault="00BA65B9" w:rsidP="00BA65B9">
      <w:pPr>
        <w:ind w:left="576"/>
        <w:rPr>
          <w:lang w:eastAsia="en-US" w:bidi="ar-SA"/>
        </w:rPr>
      </w:pPr>
      <w:r w:rsidRPr="00F52B2C">
        <w:rPr>
          <w:noProof/>
          <w:lang w:eastAsia="en-US" w:bidi="ar-SA"/>
        </w:rPr>
        <w:drawing>
          <wp:inline distT="0" distB="0" distL="0" distR="0" wp14:anchorId="45A6EBBD" wp14:editId="2FAE95C4">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5CF8482D" w14:textId="77777777" w:rsidR="00BA65B9" w:rsidRDefault="00BA65B9" w:rsidP="00BA65B9">
      <w:pPr>
        <w:pStyle w:val="Heading2"/>
        <w:rPr>
          <w:lang w:eastAsia="en-US" w:bidi="ar-SA"/>
        </w:rPr>
      </w:pPr>
      <w:bookmarkStart w:id="49" w:name="_Toc527975146"/>
      <w:bookmarkStart w:id="50" w:name="_Toc532205187"/>
      <w:r w:rsidRPr="003F1120">
        <w:rPr>
          <w:lang w:eastAsia="en-US" w:bidi="ar-SA"/>
        </w:rPr>
        <w:lastRenderedPageBreak/>
        <w:t>Giao diện</w:t>
      </w:r>
      <w:bookmarkEnd w:id="49"/>
      <w:bookmarkEnd w:id="50"/>
    </w:p>
    <w:p w14:paraId="3BF5D5C4" w14:textId="77777777" w:rsidR="00BA65B9" w:rsidRPr="003B4939" w:rsidRDefault="00BA65B9" w:rsidP="00BA65B9">
      <w:pPr>
        <w:rPr>
          <w:lang w:eastAsia="en-US" w:bidi="ar-SA"/>
        </w:rPr>
      </w:pPr>
      <w:r>
        <w:rPr>
          <w:noProof/>
          <w:lang w:eastAsia="en-US" w:bidi="ar-SA"/>
        </w:rPr>
        <w:drawing>
          <wp:inline distT="0" distB="0" distL="0" distR="0" wp14:anchorId="57B44D74" wp14:editId="3B0C3F65">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FE8E0E1" wp14:editId="0407F3C1">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401EE8B0" wp14:editId="7CD17CE7">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61169DDD" w14:textId="77777777" w:rsidR="00BA65B9" w:rsidRDefault="00BA65B9" w:rsidP="00BA65B9">
      <w:pPr>
        <w:pStyle w:val="Heading2"/>
        <w:rPr>
          <w:lang w:eastAsia="en-US" w:bidi="ar-SA"/>
        </w:rPr>
      </w:pPr>
      <w:bookmarkStart w:id="51" w:name="_Toc527975147"/>
      <w:bookmarkStart w:id="52" w:name="_Toc532205188"/>
      <w:r w:rsidRPr="003F1120">
        <w:rPr>
          <w:lang w:eastAsia="en-US" w:bidi="ar-SA"/>
        </w:rPr>
        <w:t>Cơ sở dữ liệu</w:t>
      </w:r>
      <w:bookmarkEnd w:id="51"/>
      <w:bookmarkEnd w:id="52"/>
    </w:p>
    <w:p w14:paraId="3BB30313" w14:textId="77777777" w:rsidR="00BA65B9" w:rsidRPr="00743A2A" w:rsidRDefault="00BA65B9" w:rsidP="00BA65B9">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Sử dụng hệ quản trị csdl MySQL .</w:t>
      </w:r>
    </w:p>
    <w:p w14:paraId="5D89B6EF" w14:textId="77777777" w:rsidR="00BA65B9" w:rsidRPr="00743A2A" w:rsidRDefault="00BA65B9" w:rsidP="00BA65B9">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073BD029" w14:textId="77777777" w:rsidR="00BA65B9" w:rsidRPr="00743A2A" w:rsidRDefault="00BA65B9" w:rsidP="00BA65B9">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1CAD6680" w14:textId="77777777" w:rsidR="00BA65B9" w:rsidRDefault="00BA65B9" w:rsidP="00BA65B9">
      <w:pPr>
        <w:rPr>
          <w:lang w:eastAsia="en-US" w:bidi="ar-SA"/>
        </w:rPr>
      </w:pPr>
      <w:r>
        <w:rPr>
          <w:noProof/>
          <w:lang w:eastAsia="en-US" w:bidi="ar-SA"/>
        </w:rPr>
        <w:lastRenderedPageBreak/>
        <w:drawing>
          <wp:inline distT="0" distB="0" distL="0" distR="0" wp14:anchorId="0BB1A960" wp14:editId="39BB7A4D">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4341F96B" w14:textId="77777777" w:rsidR="00BA65B9" w:rsidRPr="00814ED3" w:rsidRDefault="00BA65B9" w:rsidP="00BA65B9">
      <w:pPr>
        <w:rPr>
          <w:lang w:eastAsia="en-US" w:bidi="ar-SA"/>
        </w:rPr>
      </w:pPr>
    </w:p>
    <w:p w14:paraId="550A4B32" w14:textId="77777777" w:rsidR="00BA65B9" w:rsidRDefault="00BA65B9" w:rsidP="00BA65B9">
      <w:pPr>
        <w:pStyle w:val="Heading2"/>
        <w:rPr>
          <w:lang w:eastAsia="en-US" w:bidi="ar-SA"/>
        </w:rPr>
      </w:pPr>
      <w:bookmarkStart w:id="53" w:name="_Toc527975148"/>
      <w:bookmarkStart w:id="54" w:name="_Toc532205189"/>
      <w:r w:rsidRPr="003F1120">
        <w:rPr>
          <w:lang w:eastAsia="en-US" w:bidi="ar-SA"/>
        </w:rPr>
        <w:t>Mạn</w:t>
      </w:r>
      <w:bookmarkEnd w:id="53"/>
      <w:r>
        <w:rPr>
          <w:lang w:eastAsia="en-US" w:bidi="ar-SA"/>
        </w:rPr>
        <w:t>g</w:t>
      </w:r>
      <w:bookmarkEnd w:id="54"/>
    </w:p>
    <w:p w14:paraId="06F3A864" w14:textId="77777777" w:rsidR="00BA65B9" w:rsidRPr="00F87030" w:rsidRDefault="00BA65B9" w:rsidP="00BA65B9">
      <w:pPr>
        <w:rPr>
          <w:lang w:eastAsia="en-US" w:bidi="ar-SA"/>
        </w:rPr>
      </w:pPr>
      <w:r>
        <w:rPr>
          <w:noProof/>
          <w:lang w:eastAsia="en-US" w:bidi="ar-SA"/>
        </w:rPr>
        <w:drawing>
          <wp:inline distT="0" distB="0" distL="0" distR="0" wp14:anchorId="684FBF2D" wp14:editId="56660E11">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4C8FB508" w14:textId="77777777" w:rsidR="00BA65B9" w:rsidRDefault="00BA65B9" w:rsidP="00BA65B9">
      <w:pPr>
        <w:pStyle w:val="Heading2"/>
        <w:rPr>
          <w:lang w:eastAsia="en-US" w:bidi="ar-SA"/>
        </w:rPr>
      </w:pPr>
      <w:bookmarkStart w:id="55" w:name="_Toc527975149"/>
      <w:bookmarkStart w:id="56" w:name="_Toc532205190"/>
      <w:r w:rsidRPr="003F1120">
        <w:rPr>
          <w:lang w:eastAsia="en-US" w:bidi="ar-SA"/>
        </w:rPr>
        <w:t xml:space="preserve">Tương tác người </w:t>
      </w:r>
      <w:r>
        <w:rPr>
          <w:lang w:eastAsia="en-US" w:bidi="ar-SA"/>
        </w:rPr>
        <w:t>dung</w:t>
      </w:r>
      <w:bookmarkEnd w:id="55"/>
      <w:bookmarkEnd w:id="56"/>
    </w:p>
    <w:p w14:paraId="4020D04B" w14:textId="77777777" w:rsidR="00BA65B9" w:rsidRDefault="00BA65B9" w:rsidP="00BA65B9">
      <w:pPr>
        <w:rPr>
          <w:lang w:eastAsia="en-US" w:bidi="ar-SA"/>
        </w:rPr>
      </w:pPr>
      <w:r>
        <w:rPr>
          <w:lang w:eastAsia="en-US" w:bidi="ar-SA"/>
        </w:rPr>
        <w:t xml:space="preserve">Sơ đồ tương tác với người dùng </w:t>
      </w:r>
    </w:p>
    <w:p w14:paraId="45E3A5A9" w14:textId="77777777" w:rsidR="00BA65B9" w:rsidRPr="00814ED3" w:rsidRDefault="00BA65B9" w:rsidP="00BA65B9">
      <w:pPr>
        <w:rPr>
          <w:lang w:eastAsia="en-US" w:bidi="ar-SA"/>
        </w:rPr>
      </w:pPr>
    </w:p>
    <w:p w14:paraId="49572B1F" w14:textId="77777777" w:rsidR="00BA65B9" w:rsidRPr="00814ED3" w:rsidRDefault="00BA65B9" w:rsidP="00BA65B9">
      <w:pPr>
        <w:rPr>
          <w:lang w:eastAsia="en-US" w:bidi="ar-SA"/>
        </w:rPr>
      </w:pPr>
      <w:r>
        <w:rPr>
          <w:noProof/>
          <w:lang w:eastAsia="en-US" w:bidi="ar-SA"/>
        </w:rPr>
        <w:lastRenderedPageBreak/>
        <w:drawing>
          <wp:inline distT="0" distB="0" distL="0" distR="0" wp14:anchorId="24369185" wp14:editId="5C797202">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301E1F3A" w14:textId="77777777" w:rsidR="00BA65B9" w:rsidRDefault="00BA65B9" w:rsidP="00BA65B9">
      <w:pPr>
        <w:pStyle w:val="Heading2"/>
        <w:rPr>
          <w:lang w:eastAsia="en-US" w:bidi="ar-SA"/>
        </w:rPr>
      </w:pPr>
      <w:bookmarkStart w:id="57" w:name="_Toc527975150"/>
      <w:bookmarkStart w:id="58" w:name="_Toc532205191"/>
      <w:r w:rsidRPr="003F1120">
        <w:rPr>
          <w:lang w:eastAsia="en-US" w:bidi="ar-SA"/>
        </w:rPr>
        <w:t>Đặc tả giao diện API (interface)</w:t>
      </w:r>
      <w:bookmarkEnd w:id="57"/>
      <w:bookmarkEnd w:id="58"/>
    </w:p>
    <w:p w14:paraId="0EA0BB2E"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473995A6"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cung cấp tài khoản admin để quản lý tất cả hệ thống. Đăng nhập thông qua giao diện đăng nhập, với các thông tin”username”, “password”.</w:t>
      </w:r>
    </w:p>
    <w:p w14:paraId="072ED527"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Nhân viên cung cấp tài khoản. Đăng nhập thông qua giao diện đăng nhập, với các thông tin”username”, “password”.</w:t>
      </w:r>
    </w:p>
    <w:p w14:paraId="2AB3F676"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Đặt hàng</w:t>
      </w:r>
    </w:p>
    <w:p w14:paraId="5502D6AC"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68F25B19" w14:textId="77777777" w:rsidR="00BA65B9" w:rsidRPr="00743A2A" w:rsidRDefault="00BA65B9" w:rsidP="00BA65B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349DCD63" w14:textId="77777777" w:rsidR="00BA65B9" w:rsidRPr="00743A2A" w:rsidRDefault="00BA65B9" w:rsidP="00BA65B9">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24DD19BF" w14:textId="77777777" w:rsidR="00BA65B9" w:rsidRPr="00743A2A" w:rsidRDefault="00BA65B9" w:rsidP="00BA65B9">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1317280" w14:textId="77777777" w:rsidR="00BA65B9" w:rsidRPr="00743A2A" w:rsidRDefault="00BA65B9" w:rsidP="00BA65B9">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71028897" w14:textId="77777777" w:rsidR="00BA65B9" w:rsidRDefault="00BA65B9" w:rsidP="00BA65B9">
      <w:pPr>
        <w:pStyle w:val="Heading2"/>
        <w:rPr>
          <w:lang w:eastAsia="en-US" w:bidi="ar-SA"/>
        </w:rPr>
      </w:pPr>
      <w:bookmarkStart w:id="59" w:name="_Toc527975151"/>
      <w:bookmarkStart w:id="60" w:name="_Toc532205192"/>
      <w:r>
        <w:rPr>
          <w:lang w:eastAsia="en-US" w:bidi="ar-SA"/>
        </w:rPr>
        <w:t>Bảo mật</w:t>
      </w:r>
      <w:bookmarkEnd w:id="59"/>
      <w:bookmarkEnd w:id="60"/>
    </w:p>
    <w:p w14:paraId="093EFEDF" w14:textId="77777777" w:rsidR="00BA65B9" w:rsidRPr="00743A2A" w:rsidRDefault="00BA65B9" w:rsidP="00BA65B9">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Layer </w:t>
      </w:r>
      <w:r w:rsidRPr="00743A2A">
        <w:rPr>
          <w:rFonts w:ascii="Times New Roman" w:hAnsi="Times New Roman" w:cs="Times New Roman"/>
          <w:color w:val="575757"/>
          <w:sz w:val="24"/>
          <w:szCs w:val="24"/>
          <w:shd w:val="clear" w:color="auto" w:fill="FFFFFF"/>
        </w:rPr>
        <w:t xml:space="preserve">) </w:t>
      </w:r>
    </w:p>
    <w:p w14:paraId="50C467C9" w14:textId="77777777" w:rsidR="00BA65B9" w:rsidRPr="00743A2A" w:rsidRDefault="00BA65B9" w:rsidP="00BA65B9">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19CE5B65" w14:textId="77777777" w:rsidR="00BA65B9" w:rsidRPr="00743A2A" w:rsidRDefault="00BA65B9" w:rsidP="00BA65B9">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Cách hoạt động :</w:t>
      </w:r>
    </w:p>
    <w:p w14:paraId="1C94EF36" w14:textId="77777777" w:rsidR="00BA65B9" w:rsidRPr="00743A2A" w:rsidRDefault="00BA65B9" w:rsidP="00BA65B9">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3A1796A3" wp14:editId="35FAB1E0">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18A9A2F7" w14:textId="77777777" w:rsidR="00BA65B9" w:rsidRPr="00743A2A" w:rsidRDefault="00BA65B9" w:rsidP="00BA65B9">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6D869CDD" wp14:editId="603CB6DB">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3EDDA7FC" w14:textId="77777777" w:rsidR="00BA65B9" w:rsidRPr="0081245B" w:rsidRDefault="00BA65B9" w:rsidP="00BA65B9">
      <w:pPr>
        <w:pStyle w:val="ListParagraph"/>
        <w:numPr>
          <w:ilvl w:val="0"/>
          <w:numId w:val="12"/>
        </w:numPr>
        <w:rPr>
          <w:rFonts w:eastAsia="Times New Roman"/>
          <w:lang w:eastAsia="en-US" w:bidi="ar-SA"/>
        </w:rPr>
      </w:pPr>
      <w:r>
        <w:t xml:space="preserve"> </w:t>
      </w:r>
      <w:r w:rsidRPr="00743A2A">
        <w:t>Tại sao nên sử dụng SSL?</w:t>
      </w:r>
    </w:p>
    <w:p w14:paraId="5882489C"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19286F40"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3F40B747" w14:textId="77777777" w:rsidR="00BA65B9" w:rsidRPr="00743A2A" w:rsidRDefault="00BA65B9" w:rsidP="00BA65B9">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p>
    <w:p w14:paraId="30C3EE25" w14:textId="77777777" w:rsidR="00BA65B9" w:rsidRDefault="00BA65B9" w:rsidP="00BA65B9">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6793C2A0" w14:textId="77777777" w:rsidR="00BA65B9" w:rsidRPr="00814ED3" w:rsidRDefault="00BA65B9" w:rsidP="00BA65B9">
      <w:pPr>
        <w:rPr>
          <w:lang w:eastAsia="en-US" w:bidi="ar-SA"/>
        </w:rPr>
      </w:pPr>
    </w:p>
    <w:p w14:paraId="2A9E7561" w14:textId="77777777" w:rsidR="00BA65B9" w:rsidRDefault="00BA65B9" w:rsidP="00BA65B9">
      <w:pPr>
        <w:pStyle w:val="Heading2"/>
        <w:rPr>
          <w:lang w:eastAsia="en-US" w:bidi="ar-SA"/>
        </w:rPr>
      </w:pPr>
      <w:bookmarkStart w:id="61" w:name="_Toc527975152"/>
      <w:bookmarkStart w:id="62" w:name="_Toc532205193"/>
      <w:r>
        <w:rPr>
          <w:lang w:eastAsia="en-US" w:bidi="ar-SA"/>
        </w:rPr>
        <w:t>Sao lưu phục hồi</w:t>
      </w:r>
      <w:bookmarkEnd w:id="61"/>
      <w:bookmarkEnd w:id="62"/>
    </w:p>
    <w:p w14:paraId="1C09CA61"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3EA5B14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758F8414"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1DCADA72"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A2AFF8A"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2E9A067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65F7831C"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636DAE9F"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01D107B8"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4B21DE48"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6D595216" w14:textId="77777777" w:rsidR="00BA65B9" w:rsidRPr="00743A2A" w:rsidRDefault="00BA65B9" w:rsidP="00BA65B9">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16AF1659" w14:textId="77777777" w:rsidR="00BA65B9" w:rsidRDefault="00BA65B9" w:rsidP="00BA65B9">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55F90DA7" w14:textId="77777777" w:rsidR="00BA65B9" w:rsidRDefault="00BA65B9" w:rsidP="00BA65B9">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Pr>
          <w:noProof/>
          <w:lang w:eastAsia="en-US" w:bidi="ar-SA"/>
        </w:rPr>
        <w:drawing>
          <wp:inline distT="0" distB="0" distL="0" distR="0" wp14:anchorId="143FD10B" wp14:editId="6F435288">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4E8D97C8" w14:textId="77777777" w:rsidR="00BA65B9" w:rsidRDefault="00BA65B9" w:rsidP="00BA65B9">
      <w:pPr>
        <w:rPr>
          <w:lang w:eastAsia="en-US" w:bidi="ar-SA"/>
        </w:rPr>
      </w:pPr>
    </w:p>
    <w:p w14:paraId="2904C4E0" w14:textId="77777777" w:rsidR="00BA65B9" w:rsidRPr="00814ED3" w:rsidRDefault="00BA65B9" w:rsidP="00BA65B9">
      <w:pPr>
        <w:rPr>
          <w:lang w:eastAsia="en-US" w:bidi="ar-SA"/>
        </w:rPr>
      </w:pPr>
    </w:p>
    <w:p w14:paraId="37018A76" w14:textId="77777777" w:rsidR="00BA65B9" w:rsidRDefault="00BA65B9" w:rsidP="00BA65B9">
      <w:pPr>
        <w:pStyle w:val="Heading2"/>
        <w:rPr>
          <w:lang w:eastAsia="en-US" w:bidi="ar-SA"/>
        </w:rPr>
      </w:pPr>
      <w:bookmarkStart w:id="63" w:name="_Toc527975153"/>
      <w:bookmarkStart w:id="64" w:name="_Toc532205194"/>
      <w:r>
        <w:rPr>
          <w:lang w:eastAsia="en-US" w:bidi="ar-SA"/>
        </w:rPr>
        <w:t>Chuyển đổi dữ liệu</w:t>
      </w:r>
      <w:bookmarkEnd w:id="63"/>
      <w:bookmarkEnd w:id="64"/>
    </w:p>
    <w:p w14:paraId="5129967A" w14:textId="77777777" w:rsidR="00BA65B9" w:rsidRDefault="00BA65B9" w:rsidP="00BA65B9">
      <w:pPr>
        <w:ind w:firstLine="180"/>
        <w:rPr>
          <w:lang w:eastAsia="en-US" w:bidi="ar-SA"/>
        </w:rPr>
      </w:pPr>
      <w:r>
        <w:rPr>
          <w:lang w:eastAsia="en-US" w:bidi="ar-SA"/>
        </w:rPr>
        <w:t>Excel sang mysql</w:t>
      </w:r>
    </w:p>
    <w:p w14:paraId="437E9658" w14:textId="77777777" w:rsidR="00BA65B9" w:rsidRDefault="00BA65B9" w:rsidP="00BA65B9">
      <w:pPr>
        <w:pStyle w:val="Heading1"/>
        <w:rPr>
          <w:lang w:eastAsia="en-US" w:bidi="ar-SA"/>
        </w:rPr>
      </w:pPr>
      <w:bookmarkStart w:id="65" w:name="_Toc527975154"/>
      <w:bookmarkStart w:id="66" w:name="_Toc532205195"/>
      <w:r>
        <w:rPr>
          <w:lang w:eastAsia="en-US" w:bidi="ar-SA"/>
        </w:rPr>
        <w:lastRenderedPageBreak/>
        <w:t>Danh mục tài liệu liên quan</w:t>
      </w:r>
      <w:bookmarkEnd w:id="65"/>
      <w:bookmarkEnd w:id="66"/>
    </w:p>
    <w:p w14:paraId="6A5A8781" w14:textId="77777777" w:rsidR="00BA65B9" w:rsidRDefault="00BA65B9" w:rsidP="00BA65B9">
      <w:pPr>
        <w:pStyle w:val="ListParagraph"/>
        <w:numPr>
          <w:ilvl w:val="0"/>
          <w:numId w:val="18"/>
        </w:numPr>
        <w:rPr>
          <w:lang w:eastAsia="en-US" w:bidi="ar-SA"/>
        </w:rPr>
      </w:pPr>
      <w:r>
        <w:rPr>
          <w:lang w:eastAsia="en-US" w:bidi="ar-SA"/>
        </w:rPr>
        <w:t>Google</w:t>
      </w:r>
    </w:p>
    <w:p w14:paraId="2E0D6264" w14:textId="77777777" w:rsidR="00BA65B9" w:rsidRPr="00127A55" w:rsidRDefault="00BA65B9" w:rsidP="00BA65B9">
      <w:pPr>
        <w:pStyle w:val="ListParagraph"/>
        <w:numPr>
          <w:ilvl w:val="0"/>
          <w:numId w:val="18"/>
        </w:numPr>
        <w:rPr>
          <w:lang w:eastAsia="en-US" w:bidi="ar-SA"/>
        </w:rPr>
      </w:pPr>
      <w:r>
        <w:rPr>
          <w:lang w:eastAsia="en-US" w:bidi="ar-SA"/>
        </w:rPr>
        <w:t>dce</w:t>
      </w:r>
      <w:r w:rsidRPr="00C82952">
        <w:rPr>
          <w:lang w:eastAsia="en-US" w:bidi="ar-SA"/>
        </w:rPr>
        <w:t>.hust.edu.vn/tiennd</w:t>
      </w:r>
    </w:p>
    <w:p w14:paraId="528459D6" w14:textId="77777777" w:rsidR="00BA65B9" w:rsidRPr="003F1120" w:rsidRDefault="00BA65B9" w:rsidP="00BA65B9"/>
    <w:p w14:paraId="3A7759D5" w14:textId="77777777" w:rsidR="00BA65B9" w:rsidRPr="00E31DB9" w:rsidRDefault="00BA65B9" w:rsidP="00BA65B9"/>
    <w:p w14:paraId="26BB2BBC" w14:textId="2B801801" w:rsidR="006E10A0" w:rsidRDefault="006E10A0" w:rsidP="006E10A0">
      <w:pPr>
        <w:pStyle w:val="Heading1"/>
        <w:rPr>
          <w:lang w:eastAsia="en-US" w:bidi="ar-SA"/>
        </w:rPr>
      </w:pPr>
      <w:r>
        <w:rPr>
          <w:lang w:eastAsia="en-US" w:bidi="ar-SA"/>
        </w:rPr>
        <w:t>Tổng Kết</w:t>
      </w:r>
    </w:p>
    <w:p w14:paraId="0FBE1A39" w14:textId="77777777" w:rsidR="00BA65B9" w:rsidRPr="00947316" w:rsidRDefault="00BA65B9" w:rsidP="00BA65B9"/>
    <w:p w14:paraId="27D6DB00" w14:textId="60C0B66B" w:rsidR="006E10A0" w:rsidRDefault="006E10A0" w:rsidP="006E10A0">
      <w:pPr>
        <w:tabs>
          <w:tab w:val="left" w:pos="142"/>
          <w:tab w:val="left" w:pos="1843"/>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Trên đây là báo cáo của</w:t>
      </w:r>
      <w:r>
        <w:rPr>
          <w:rFonts w:ascii="Times New Roman" w:eastAsia="Times New Roman" w:hAnsi="Times New Roman" w:cs="Times New Roman"/>
          <w:sz w:val="26"/>
          <w:szCs w:val="26"/>
        </w:rPr>
        <w:t xml:space="preserve"> nhóm</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về môn học </w:t>
      </w:r>
      <w:r>
        <w:rPr>
          <w:rFonts w:ascii="Times New Roman" w:eastAsia="Times New Roman" w:hAnsi="Times New Roman" w:cs="Times New Roman"/>
          <w:sz w:val="26"/>
          <w:szCs w:val="26"/>
        </w:rPr>
        <w:t xml:space="preserve">Quản Trị Dự ÁN CNTT </w:t>
      </w:r>
      <w:r>
        <w:rPr>
          <w:rFonts w:ascii="Times New Roman" w:eastAsia="Times New Roman" w:hAnsi="Times New Roman" w:cs="Times New Roman"/>
          <w:sz w:val="26"/>
          <w:szCs w:val="26"/>
        </w:rPr>
        <w:t xml:space="preserve"> </w:t>
      </w:r>
    </w:p>
    <w:p w14:paraId="789C54FB" w14:textId="0E162416" w:rsidR="006E10A0" w:rsidRDefault="006E10A0" w:rsidP="006E10A0">
      <w:pPr>
        <w:tabs>
          <w:tab w:val="left" w:pos="142"/>
          <w:tab w:val="left" w:pos="1843"/>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các hướng dẫn của thầy cũng như tìm hiểu </w:t>
      </w:r>
      <w:r>
        <w:rPr>
          <w:rFonts w:ascii="Times New Roman" w:eastAsia="Times New Roman" w:hAnsi="Times New Roman" w:cs="Times New Roman"/>
          <w:sz w:val="26"/>
          <w:szCs w:val="26"/>
        </w:rPr>
        <w:t>nhóm em đã có thê</w:t>
      </w:r>
      <w:r>
        <w:rPr>
          <w:rFonts w:ascii="Times New Roman" w:eastAsia="Times New Roman" w:hAnsi="Times New Roman" w:cs="Times New Roman"/>
          <w:sz w:val="26"/>
          <w:szCs w:val="26"/>
        </w:rPr>
        <w:t xml:space="preserve">m nhiều kiến thức trong môn học cũng như cuộc sống . Em rất cảm ơn thầy đã giúp đỡ để </w:t>
      </w:r>
      <w:r>
        <w:rPr>
          <w:rFonts w:ascii="Times New Roman" w:eastAsia="Times New Roman" w:hAnsi="Times New Roman" w:cs="Times New Roman"/>
          <w:sz w:val="26"/>
          <w:szCs w:val="26"/>
        </w:rPr>
        <w:t xml:space="preserve">nhóm </w:t>
      </w:r>
      <w:r>
        <w:rPr>
          <w:rFonts w:ascii="Times New Roman" w:eastAsia="Times New Roman" w:hAnsi="Times New Roman" w:cs="Times New Roman"/>
          <w:sz w:val="26"/>
          <w:szCs w:val="26"/>
        </w:rPr>
        <w:t xml:space="preserve">em hoàn thành </w:t>
      </w:r>
      <w:r>
        <w:rPr>
          <w:rFonts w:ascii="Times New Roman" w:eastAsia="Times New Roman" w:hAnsi="Times New Roman" w:cs="Times New Roman"/>
          <w:sz w:val="26"/>
          <w:szCs w:val="26"/>
        </w:rPr>
        <w:t>Môn học</w:t>
      </w:r>
      <w:bookmarkStart w:id="67" w:name="_GoBack"/>
      <w:bookmarkEnd w:id="67"/>
      <w:r>
        <w:rPr>
          <w:rFonts w:ascii="Times New Roman" w:eastAsia="Times New Roman" w:hAnsi="Times New Roman" w:cs="Times New Roman"/>
          <w:sz w:val="26"/>
          <w:szCs w:val="26"/>
        </w:rPr>
        <w:t xml:space="preserve"> !</w:t>
      </w:r>
    </w:p>
    <w:p w14:paraId="0B00A805" w14:textId="77777777" w:rsidR="00BA65B9" w:rsidRPr="00947316" w:rsidRDefault="00BA65B9" w:rsidP="00BA65B9"/>
    <w:p w14:paraId="333A7AD8" w14:textId="77777777" w:rsidR="00BA65B9" w:rsidRPr="001F2E8C" w:rsidRDefault="00BA65B9" w:rsidP="00BA65B9"/>
    <w:p w14:paraId="65877EB1" w14:textId="77777777" w:rsidR="00BA65B9" w:rsidRPr="00F930E7" w:rsidRDefault="00BA65B9" w:rsidP="00BA65B9"/>
    <w:p w14:paraId="1A143E6B" w14:textId="77777777" w:rsidR="00BA65B9" w:rsidRPr="00F930E7" w:rsidRDefault="00BA65B9" w:rsidP="00BA65B9"/>
    <w:p w14:paraId="15AB5ADA" w14:textId="77777777" w:rsidR="00BA65B9" w:rsidRPr="00464FA9" w:rsidRDefault="00BA65B9" w:rsidP="00BA65B9"/>
    <w:p w14:paraId="69C917B6" w14:textId="77777777" w:rsidR="00BA65B9" w:rsidRPr="00464FA9" w:rsidRDefault="00BA65B9" w:rsidP="00BA65B9"/>
    <w:p w14:paraId="629F9BFF" w14:textId="77777777" w:rsidR="00BA65B9" w:rsidRPr="00F16A81" w:rsidRDefault="00BA65B9" w:rsidP="00BA65B9"/>
    <w:p w14:paraId="203081A5" w14:textId="77777777" w:rsidR="00BA65B9" w:rsidRPr="00A62F4F" w:rsidRDefault="00BA65B9" w:rsidP="00BA65B9"/>
    <w:p w14:paraId="303DD100" w14:textId="77777777" w:rsidR="00A62F4F" w:rsidRPr="00BA65B9" w:rsidRDefault="00A62F4F" w:rsidP="00BA65B9"/>
    <w:sectPr w:rsidR="00A62F4F" w:rsidRPr="00BA65B9"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75ED4" w14:textId="77777777" w:rsidR="00E51CFA" w:rsidRDefault="00E51CFA">
      <w:r>
        <w:separator/>
      </w:r>
    </w:p>
    <w:p w14:paraId="3C1D99C5" w14:textId="77777777" w:rsidR="00E51CFA" w:rsidRDefault="00E51CFA"/>
  </w:endnote>
  <w:endnote w:type="continuationSeparator" w:id="0">
    <w:p w14:paraId="79C6F4B0" w14:textId="77777777" w:rsidR="00E51CFA" w:rsidRDefault="00E51CFA">
      <w:r>
        <w:continuationSeparator/>
      </w:r>
    </w:p>
    <w:p w14:paraId="60A60749" w14:textId="77777777" w:rsidR="00E51CFA" w:rsidRDefault="00E51C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 w:name="VNI-Commerc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962C9" w14:textId="262E607B" w:rsidR="00BA65B9" w:rsidRPr="009A57EC" w:rsidRDefault="00BA65B9"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6E10A0">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1EA4D" w14:textId="77777777" w:rsidR="00BA65B9" w:rsidRPr="00932976" w:rsidRDefault="00BA65B9"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57F64FEE" w14:textId="77777777" w:rsidR="00BA65B9" w:rsidRPr="00932976" w:rsidRDefault="00BA65B9" w:rsidP="00033D8B">
    <w:pPr>
      <w:pStyle w:val="Footer"/>
      <w:tabs>
        <w:tab w:val="left" w:pos="990"/>
      </w:tabs>
      <w:rPr>
        <w:i/>
        <w:color w:val="003366"/>
      </w:rPr>
    </w:pPr>
    <w:r>
      <w:rPr>
        <w:i/>
        <w:color w:val="003366"/>
      </w:rPr>
      <w:t>Tel</w:t>
    </w:r>
    <w:r w:rsidRPr="00932976">
      <w:rPr>
        <w:i/>
        <w:color w:val="003366"/>
      </w:rPr>
      <w:tab/>
      <w:t xml:space="preserve">: </w:t>
    </w:r>
  </w:p>
  <w:p w14:paraId="1F655400" w14:textId="77777777" w:rsidR="00BA65B9" w:rsidRDefault="00BA65B9"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0D54451E" w14:textId="77777777" w:rsidR="00BA65B9" w:rsidRDefault="00BA65B9">
    <w:pPr>
      <w:pStyle w:val="Footer"/>
      <w:rPr>
        <w:i/>
        <w:color w:val="003366"/>
      </w:rPr>
    </w:pPr>
  </w:p>
  <w:p w14:paraId="74EC3D74" w14:textId="77777777" w:rsidR="00BA65B9" w:rsidRDefault="00BA65B9">
    <w:pPr>
      <w:pStyle w:val="Footer"/>
      <w:rPr>
        <w:i/>
        <w:color w:val="003366"/>
      </w:rPr>
    </w:pPr>
  </w:p>
  <w:p w14:paraId="25FE75C4" w14:textId="77777777" w:rsidR="00BA65B9" w:rsidRPr="00932976" w:rsidRDefault="00BA65B9">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0B0D9379"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E10A0">
      <w:rPr>
        <w:i/>
        <w:noProof/>
        <w:color w:val="C00000"/>
        <w:lang w:eastAsia="ar-SA" w:bidi="ar-SA"/>
      </w:rPr>
      <w:t>24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E10A0">
      <w:rPr>
        <w:i/>
        <w:noProof/>
        <w:color w:val="C00000"/>
        <w:lang w:eastAsia="ar-SA" w:bidi="ar-SA"/>
      </w:rPr>
      <w:t>25</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E3564" w14:textId="77777777" w:rsidR="00E51CFA" w:rsidRDefault="00E51CFA">
      <w:r>
        <w:separator/>
      </w:r>
    </w:p>
    <w:p w14:paraId="57A3166B" w14:textId="77777777" w:rsidR="00E51CFA" w:rsidRDefault="00E51CFA"/>
  </w:footnote>
  <w:footnote w:type="continuationSeparator" w:id="0">
    <w:p w14:paraId="5E5159BA" w14:textId="77777777" w:rsidR="00E51CFA" w:rsidRDefault="00E51CFA">
      <w:r>
        <w:continuationSeparator/>
      </w:r>
    </w:p>
    <w:p w14:paraId="71EC2569" w14:textId="77777777" w:rsidR="00E51CFA" w:rsidRDefault="00E51CFA"/>
  </w:footnote>
  <w:footnote w:id="1">
    <w:p w14:paraId="04C22CD0" w14:textId="77777777" w:rsidR="00BA65B9" w:rsidRDefault="00BA65B9" w:rsidP="00BA65B9">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DCF5A" w14:textId="77777777" w:rsidR="00BA65B9" w:rsidRPr="009A57EC" w:rsidRDefault="00BA65B9"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5742"/>
        </w:tabs>
        <w:ind w:left="574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1699"/>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0A0"/>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81"/>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A65B9"/>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596"/>
    <w:rsid w:val="00C20C6A"/>
    <w:rsid w:val="00C25018"/>
    <w:rsid w:val="00C26C98"/>
    <w:rsid w:val="00C350D5"/>
    <w:rsid w:val="00C37CE2"/>
    <w:rsid w:val="00C43177"/>
    <w:rsid w:val="00C4424A"/>
    <w:rsid w:val="00C45552"/>
    <w:rsid w:val="00C465FD"/>
    <w:rsid w:val="00C47E07"/>
    <w:rsid w:val="00C5136B"/>
    <w:rsid w:val="00C52A75"/>
    <w:rsid w:val="00C57D61"/>
    <w:rsid w:val="00C644D1"/>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1CFA"/>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tabs>
        <w:tab w:val="clear" w:pos="5742"/>
        <w:tab w:val="num" w:pos="612"/>
      </w:tabs>
      <w:spacing w:before="240"/>
      <w:ind w:left="612"/>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uiPriority w:val="39"/>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 w:type="character" w:customStyle="1" w:styleId="FooterChar">
    <w:name w:val="Footer Char"/>
    <w:basedOn w:val="DefaultParagraphFont"/>
    <w:link w:val="Footer"/>
    <w:uiPriority w:val="99"/>
    <w:rsid w:val="00C644D1"/>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3DE2B-995D-44C8-9B16-80294E723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25</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17607</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97</cp:revision>
  <cp:lastPrinted>2008-03-13T11:02:00Z</cp:lastPrinted>
  <dcterms:created xsi:type="dcterms:W3CDTF">2018-10-22T04:18:00Z</dcterms:created>
  <dcterms:modified xsi:type="dcterms:W3CDTF">2018-12-10T05:50:00Z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