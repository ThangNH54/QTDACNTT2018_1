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45EB982" w14:textId="77777777" w:rsidR="00D97FD1" w:rsidRPr="005C397A" w:rsidRDefault="00D97FD1" w:rsidP="00D97FD1">
      <w:pPr>
        <w:spacing w:line="240" w:lineRule="auto"/>
        <w:rPr>
          <w:b/>
          <w:i/>
          <w:color w:val="2A62A6"/>
          <w:sz w:val="32"/>
          <w:szCs w:val="32"/>
        </w:rPr>
      </w:pPr>
      <w:bookmarkStart w:id="0" w:name="_Toc527975144"/>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4620FD79" wp14:editId="7AA8EDB6">
                <wp:simplePos x="0" y="0"/>
                <wp:positionH relativeFrom="column">
                  <wp:posOffset>-80645</wp:posOffset>
                </wp:positionH>
                <wp:positionV relativeFrom="paragraph">
                  <wp:posOffset>-21590</wp:posOffset>
                </wp:positionV>
                <wp:extent cx="1653871" cy="685800"/>
                <wp:effectExtent l="0" t="0" r="22860" b="19050"/>
                <wp:wrapNone/>
                <wp:docPr id="11" name="Text Box 11"/>
                <wp:cNvGraphicFramePr/>
                <a:graphic xmlns:a="http://schemas.openxmlformats.org/drawingml/2006/main">
                  <a:graphicData uri="http://schemas.microsoft.com/office/word/2010/wordprocessingShape">
                    <wps:wsp>
                      <wps:cNvSpPr txBox="1"/>
                      <wps:spPr>
                        <a:xfrm>
                          <a:off x="0" y="0"/>
                          <a:ext cx="1653871" cy="685800"/>
                        </a:xfrm>
                        <a:prstGeom prst="rect">
                          <a:avLst/>
                        </a:prstGeom>
                        <a:solidFill>
                          <a:schemeClr val="lt1"/>
                        </a:solidFill>
                        <a:ln w="6350">
                          <a:solidFill>
                            <a:prstClr val="black"/>
                          </a:solidFill>
                        </a:ln>
                      </wps:spPr>
                      <wps:txb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20FD79" id="_x0000_t202" coordsize="21600,21600" o:spt="202" path="m,l,21600r21600,l21600,xe">
                <v:stroke joinstyle="miter"/>
                <v:path gradientshapeok="t" o:connecttype="rect"/>
              </v:shapetype>
              <v:shape id="Text Box 11" o:spid="_x0000_s1026" type="#_x0000_t202" style="position:absolute;left:0;text-align:left;margin-left:-6.35pt;margin-top:-1.7pt;width:130.25pt;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" fillcolor="white [3201]" strokeweight=".5pt">
                <v:textbox>
                  <w:txbxContent>
                    <w:p w14:paraId="6C1A0758" w14:textId="77777777" w:rsidR="00D97FD1" w:rsidRPr="001501A9" w:rsidRDefault="00D97FD1" w:rsidP="00D97FD1">
                      <w:pPr>
                        <w:rPr>
                          <w:b/>
                          <w:i/>
                          <w:color w:val="C00000"/>
                        </w:rPr>
                      </w:pPr>
                      <w:r w:rsidRPr="0039728D">
                        <w:rPr>
                          <w:b/>
                          <w:i/>
                          <w:noProof/>
                          <w:color w:val="C00000"/>
                          <w:lang w:eastAsia="en-US" w:bidi="ar-SA"/>
                        </w:rPr>
                        <w:drawing>
                          <wp:inline distT="0" distB="0" distL="0" distR="0" wp14:anchorId="3D989ED9" wp14:editId="2312C99E">
                            <wp:extent cx="1464310" cy="544257"/>
                            <wp:effectExtent l="0" t="0" r="2540" b="0"/>
                            <wp:docPr id="1" name="Picture 1"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gNH\Desktop\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64310" cy="544257"/>
                                    </a:xfrm>
                                    <a:prstGeom prst="rect">
                                      <a:avLst/>
                                    </a:prstGeom>
                                    <a:noFill/>
                                    <a:ln>
                                      <a:noFill/>
                                    </a:ln>
                                  </pic:spPr>
                                </pic:pic>
                              </a:graphicData>
                            </a:graphic>
                          </wp:inline>
                        </w:drawing>
                      </w:r>
                    </w:p>
                  </w:txbxContent>
                </v:textbox>
              </v:shape>
            </w:pict>
          </mc:Fallback>
        </mc:AlternateContent>
      </w:r>
    </w:p>
    <w:p w14:paraId="00FF99CE" w14:textId="77777777" w:rsidR="00D97FD1" w:rsidRDefault="00D97FD1" w:rsidP="00D97FD1">
      <w:pPr>
        <w:rPr>
          <w:i/>
          <w:color w:val="548DD4"/>
          <w:sz w:val="32"/>
          <w:szCs w:val="32"/>
        </w:rPr>
      </w:pPr>
    </w:p>
    <w:p w14:paraId="68BC24B0" w14:textId="77777777" w:rsidR="00D97FD1" w:rsidRDefault="00D97FD1" w:rsidP="00D97FD1">
      <w:pPr>
        <w:rPr>
          <w:i/>
          <w:color w:val="548DD4"/>
          <w:sz w:val="32"/>
          <w:szCs w:val="32"/>
        </w:rPr>
      </w:pPr>
      <w:r>
        <w:rPr>
          <w:i/>
          <w:color w:val="548DD4"/>
          <w:sz w:val="32"/>
          <w:szCs w:val="32"/>
        </w:rPr>
        <w:t>Công Ty TNHH Công Nghệ Thông Tin TTSL</w:t>
      </w:r>
    </w:p>
    <w:p w14:paraId="14D85E44" w14:textId="77777777" w:rsidR="00D97FD1" w:rsidRDefault="00D97FD1" w:rsidP="00D97FD1">
      <w:pPr>
        <w:rPr>
          <w:i/>
          <w:color w:val="548DD4"/>
          <w:sz w:val="32"/>
          <w:szCs w:val="32"/>
        </w:rPr>
      </w:pPr>
    </w:p>
    <w:p w14:paraId="4BA50BFA" w14:textId="77777777" w:rsidR="00D97FD1" w:rsidRDefault="00D97FD1" w:rsidP="00D97FD1">
      <w:pPr>
        <w:rPr>
          <w:i/>
          <w:color w:val="548DD4"/>
          <w:sz w:val="32"/>
          <w:szCs w:val="32"/>
        </w:rPr>
      </w:pPr>
    </w:p>
    <w:p w14:paraId="15C95548" w14:textId="77777777" w:rsidR="00D97FD1" w:rsidRDefault="00D97FD1" w:rsidP="00D97FD1">
      <w:pPr>
        <w:rPr>
          <w:i/>
          <w:color w:val="548DD4"/>
          <w:sz w:val="32"/>
          <w:szCs w:val="32"/>
        </w:rPr>
      </w:pPr>
    </w:p>
    <w:p w14:paraId="67D96E5D" w14:textId="77777777" w:rsidR="00D97FD1" w:rsidRDefault="00D97FD1" w:rsidP="00D97FD1">
      <w:pPr>
        <w:rPr>
          <w:i/>
          <w:color w:val="548DD4"/>
          <w:sz w:val="32"/>
          <w:szCs w:val="32"/>
        </w:rPr>
      </w:pPr>
    </w:p>
    <w:p w14:paraId="1B6BE35E" w14:textId="77777777" w:rsidR="00D97FD1" w:rsidRPr="009A57EC" w:rsidRDefault="00D97FD1" w:rsidP="00D97FD1">
      <w:pPr>
        <w:pBdr>
          <w:bottom w:val="single" w:sz="4" w:space="1" w:color="808080"/>
        </w:pBdr>
        <w:rPr>
          <w:rFonts w:cs="Arial"/>
          <w:b/>
          <w:color w:val="951B13"/>
          <w:sz w:val="58"/>
          <w:szCs w:val="48"/>
        </w:rPr>
      </w:pPr>
      <w:r>
        <w:rPr>
          <w:rFonts w:cs="Arial"/>
          <w:b/>
          <w:color w:val="951B13"/>
          <w:sz w:val="58"/>
          <w:szCs w:val="48"/>
        </w:rPr>
        <w:t>WEBSITE Bán Hàng</w:t>
      </w:r>
    </w:p>
    <w:p w14:paraId="14FE511D" w14:textId="77777777" w:rsidR="00D97FD1" w:rsidRPr="009A57EC" w:rsidRDefault="00D97FD1" w:rsidP="00D97FD1">
      <w:pPr>
        <w:spacing w:after="80"/>
        <w:rPr>
          <w:rFonts w:ascii="Arial" w:hAnsi="Arial" w:cs="Arial"/>
          <w:b/>
          <w:i/>
          <w:color w:val="951B13"/>
          <w:sz w:val="42"/>
          <w:lang w:val="vi-VN"/>
        </w:rPr>
      </w:pPr>
      <w:r>
        <w:rPr>
          <w:b/>
          <w:i/>
          <w:sz w:val="42"/>
        </w:rPr>
        <w:t>WEBSITE Triển Khai Hệ Thống Bán Hàng Trực Tuyến.</w:t>
      </w:r>
    </w:p>
    <w:p w14:paraId="7B7A6F58" w14:textId="77777777" w:rsidR="00D97FD1" w:rsidRDefault="00D97FD1" w:rsidP="00D97FD1">
      <w:r>
        <w:rPr>
          <w:i/>
        </w:rPr>
        <w:t xml:space="preserve">[Mã Dự </w:t>
      </w:r>
      <w:proofErr w:type="gramStart"/>
      <w:r>
        <w:rPr>
          <w:i/>
        </w:rPr>
        <w:t>Án:TTSL</w:t>
      </w:r>
      <w:proofErr w:type="gramEnd"/>
      <w:r>
        <w:rPr>
          <w:i/>
        </w:rPr>
        <w:t>18]</w:t>
      </w:r>
    </w:p>
    <w:p w14:paraId="230E6A72" w14:textId="77777777" w:rsidR="00D97FD1" w:rsidRDefault="00D97FD1" w:rsidP="00D97FD1">
      <w:pPr>
        <w:tabs>
          <w:tab w:val="left" w:pos="6415"/>
        </w:tabs>
      </w:pPr>
    </w:p>
    <w:p w14:paraId="7B166B68" w14:textId="77777777" w:rsidR="00D97FD1" w:rsidRDefault="00D97FD1" w:rsidP="00D97FD1">
      <w:pPr>
        <w:tabs>
          <w:tab w:val="left" w:pos="6415"/>
        </w:tabs>
      </w:pPr>
    </w:p>
    <w:p w14:paraId="26236660" w14:textId="77777777" w:rsidR="00D97FD1" w:rsidRDefault="00D97FD1" w:rsidP="00D97FD1">
      <w:pPr>
        <w:tabs>
          <w:tab w:val="left" w:pos="6415"/>
        </w:tabs>
      </w:pPr>
      <w:r>
        <w:tab/>
      </w:r>
    </w:p>
    <w:p w14:paraId="371B3270" w14:textId="77777777" w:rsidR="00D97FD1" w:rsidRDefault="00D97FD1" w:rsidP="00D97FD1"/>
    <w:p w14:paraId="296ACA0E" w14:textId="77777777" w:rsidR="00D97FD1" w:rsidRDefault="00D97FD1" w:rsidP="00D97FD1">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00D64CFD" w14:textId="77777777" w:rsidR="00D97FD1" w:rsidRPr="0017102C" w:rsidRDefault="00D97FD1" w:rsidP="00D97FD1">
      <w:pPr>
        <w:pStyle w:val="NormalH"/>
        <w:rPr>
          <w:color w:val="951B13"/>
        </w:rPr>
      </w:pPr>
      <w:r w:rsidRPr="0017102C">
        <w:rPr>
          <w:color w:val="951B13"/>
        </w:rPr>
        <w:lastRenderedPageBreak/>
        <w:t>Table of contents</w:t>
      </w:r>
    </w:p>
    <w:p w14:paraId="3854277B" w14:textId="77777777" w:rsidR="00D97FD1" w:rsidRDefault="00D97FD1" w:rsidP="00D97FD1">
      <w:pPr>
        <w:pStyle w:val="TOC2"/>
        <w:tabs>
          <w:tab w:val="clear" w:pos="1540"/>
          <w:tab w:val="left" w:pos="-110"/>
          <w:tab w:val="right" w:leader="dot" w:pos="8467"/>
        </w:tabs>
        <w:ind w:left="990" w:firstLine="0"/>
        <w:rPr>
          <w:b/>
          <w:bCs/>
        </w:rPr>
      </w:pPr>
    </w:p>
    <w:p w14:paraId="0F7B5B8D" w14:textId="77777777" w:rsidR="00D97FD1" w:rsidRDefault="00D97FD1" w:rsidP="00D97FD1">
      <w:pPr>
        <w:pStyle w:val="TOC3"/>
      </w:pPr>
      <w:r>
        <w:tab/>
      </w:r>
    </w:p>
    <w:p w14:paraId="0A73E234"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527975125" w:history="1">
        <w:r w:rsidRPr="00695964">
          <w:rPr>
            <w:rStyle w:val="Hyperlink"/>
            <w:noProof/>
          </w:rPr>
          <w:t>1.</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Giới thiệu dự án</w:t>
        </w:r>
        <w:r>
          <w:rPr>
            <w:noProof/>
            <w:webHidden/>
          </w:rPr>
          <w:tab/>
        </w:r>
        <w:r>
          <w:rPr>
            <w:noProof/>
            <w:webHidden/>
          </w:rPr>
          <w:fldChar w:fldCharType="begin"/>
        </w:r>
        <w:r>
          <w:rPr>
            <w:noProof/>
            <w:webHidden/>
          </w:rPr>
          <w:instrText xml:space="preserve"> PAGEREF _Toc527975125 \h </w:instrText>
        </w:r>
        <w:r>
          <w:rPr>
            <w:noProof/>
            <w:webHidden/>
          </w:rPr>
        </w:r>
        <w:r>
          <w:rPr>
            <w:noProof/>
            <w:webHidden/>
          </w:rPr>
          <w:fldChar w:fldCharType="separate"/>
        </w:r>
        <w:r>
          <w:rPr>
            <w:noProof/>
            <w:webHidden/>
          </w:rPr>
          <w:t>4</w:t>
        </w:r>
        <w:r>
          <w:rPr>
            <w:noProof/>
            <w:webHidden/>
          </w:rPr>
          <w:fldChar w:fldCharType="end"/>
        </w:r>
      </w:hyperlink>
    </w:p>
    <w:p w14:paraId="1AB99E4A"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26" w:history="1">
        <w:r w:rsidRPr="00695964">
          <w:rPr>
            <w:rStyle w:val="Hyperlink"/>
            <w:noProof/>
          </w:rPr>
          <w:t>2.</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Các nhân sự tham gia dự án</w:t>
        </w:r>
        <w:r>
          <w:rPr>
            <w:noProof/>
            <w:webHidden/>
          </w:rPr>
          <w:tab/>
        </w:r>
        <w:r>
          <w:rPr>
            <w:noProof/>
            <w:webHidden/>
          </w:rPr>
          <w:fldChar w:fldCharType="begin"/>
        </w:r>
        <w:r>
          <w:rPr>
            <w:noProof/>
            <w:webHidden/>
          </w:rPr>
          <w:instrText xml:space="preserve"> PAGEREF _Toc527975126 \h </w:instrText>
        </w:r>
        <w:r>
          <w:rPr>
            <w:noProof/>
            <w:webHidden/>
          </w:rPr>
        </w:r>
        <w:r>
          <w:rPr>
            <w:noProof/>
            <w:webHidden/>
          </w:rPr>
          <w:fldChar w:fldCharType="separate"/>
        </w:r>
        <w:r>
          <w:rPr>
            <w:noProof/>
            <w:webHidden/>
          </w:rPr>
          <w:t>4</w:t>
        </w:r>
        <w:r>
          <w:rPr>
            <w:noProof/>
            <w:webHidden/>
          </w:rPr>
          <w:fldChar w:fldCharType="end"/>
        </w:r>
      </w:hyperlink>
    </w:p>
    <w:p w14:paraId="5DFA359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7" w:history="1">
        <w:r w:rsidRPr="00695964">
          <w:rPr>
            <w:rStyle w:val="Hyperlink"/>
            <w:rFonts w:cs="Tahoma"/>
            <w:noProof/>
          </w:rPr>
          <w:t>2.1.</w:t>
        </w:r>
        <w:r>
          <w:rPr>
            <w:rFonts w:asciiTheme="minorHAnsi" w:eastAsiaTheme="minorEastAsia" w:hAnsiTheme="minorHAnsi" w:cstheme="minorBidi"/>
            <w:noProof/>
            <w:sz w:val="22"/>
            <w:szCs w:val="22"/>
            <w:lang w:eastAsia="en-US" w:bidi="ar-SA"/>
          </w:rPr>
          <w:tab/>
        </w:r>
        <w:r w:rsidRPr="00695964">
          <w:rPr>
            <w:rStyle w:val="Hyperlink"/>
            <w:noProof/>
          </w:rPr>
          <w:t>Thông tin liên hệ phía khách hàng</w:t>
        </w:r>
        <w:r>
          <w:rPr>
            <w:noProof/>
            <w:webHidden/>
          </w:rPr>
          <w:tab/>
        </w:r>
        <w:r>
          <w:rPr>
            <w:noProof/>
            <w:webHidden/>
          </w:rPr>
          <w:fldChar w:fldCharType="begin"/>
        </w:r>
        <w:r>
          <w:rPr>
            <w:noProof/>
            <w:webHidden/>
          </w:rPr>
          <w:instrText xml:space="preserve"> PAGEREF _Toc527975127 \h </w:instrText>
        </w:r>
        <w:r>
          <w:rPr>
            <w:noProof/>
            <w:webHidden/>
          </w:rPr>
        </w:r>
        <w:r>
          <w:rPr>
            <w:noProof/>
            <w:webHidden/>
          </w:rPr>
          <w:fldChar w:fldCharType="separate"/>
        </w:r>
        <w:r>
          <w:rPr>
            <w:noProof/>
            <w:webHidden/>
          </w:rPr>
          <w:t>4</w:t>
        </w:r>
        <w:r>
          <w:rPr>
            <w:noProof/>
            <w:webHidden/>
          </w:rPr>
          <w:fldChar w:fldCharType="end"/>
        </w:r>
      </w:hyperlink>
    </w:p>
    <w:p w14:paraId="62E7420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8" w:history="1">
        <w:r w:rsidRPr="00695964">
          <w:rPr>
            <w:rStyle w:val="Hyperlink"/>
            <w:rFonts w:cs="Tahoma"/>
            <w:noProof/>
          </w:rPr>
          <w:t>2.2.</w:t>
        </w:r>
        <w:r>
          <w:rPr>
            <w:rFonts w:asciiTheme="minorHAnsi" w:eastAsiaTheme="minorEastAsia" w:hAnsiTheme="minorHAnsi" w:cstheme="minorBidi"/>
            <w:noProof/>
            <w:sz w:val="22"/>
            <w:szCs w:val="22"/>
            <w:lang w:eastAsia="en-US" w:bidi="ar-SA"/>
          </w:rPr>
          <w:tab/>
        </w:r>
        <w:r w:rsidRPr="00695964">
          <w:rPr>
            <w:rStyle w:val="Hyperlink"/>
            <w:noProof/>
          </w:rPr>
          <w:t>Thông tin liên hệ phía công ty</w:t>
        </w:r>
        <w:r>
          <w:rPr>
            <w:noProof/>
            <w:webHidden/>
          </w:rPr>
          <w:tab/>
        </w:r>
        <w:r>
          <w:rPr>
            <w:noProof/>
            <w:webHidden/>
          </w:rPr>
          <w:fldChar w:fldCharType="begin"/>
        </w:r>
        <w:r>
          <w:rPr>
            <w:noProof/>
            <w:webHidden/>
          </w:rPr>
          <w:instrText xml:space="preserve"> PAGEREF _Toc527975128 \h </w:instrText>
        </w:r>
        <w:r>
          <w:rPr>
            <w:noProof/>
            <w:webHidden/>
          </w:rPr>
        </w:r>
        <w:r>
          <w:rPr>
            <w:noProof/>
            <w:webHidden/>
          </w:rPr>
          <w:fldChar w:fldCharType="separate"/>
        </w:r>
        <w:r>
          <w:rPr>
            <w:noProof/>
            <w:webHidden/>
          </w:rPr>
          <w:t>4</w:t>
        </w:r>
        <w:r>
          <w:rPr>
            <w:noProof/>
            <w:webHidden/>
          </w:rPr>
          <w:fldChar w:fldCharType="end"/>
        </w:r>
      </w:hyperlink>
    </w:p>
    <w:p w14:paraId="5CDD6574"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29" w:history="1">
        <w:r w:rsidRPr="00695964">
          <w:rPr>
            <w:rStyle w:val="Hyperlink"/>
            <w:rFonts w:cs="Tahoma"/>
            <w:noProof/>
          </w:rPr>
          <w:t>2.3.</w:t>
        </w:r>
        <w:r>
          <w:rPr>
            <w:rFonts w:asciiTheme="minorHAnsi" w:eastAsiaTheme="minorEastAsia" w:hAnsiTheme="minorHAnsi" w:cstheme="minorBidi"/>
            <w:noProof/>
            <w:sz w:val="22"/>
            <w:szCs w:val="22"/>
            <w:lang w:eastAsia="en-US" w:bidi="ar-SA"/>
          </w:rPr>
          <w:tab/>
        </w:r>
        <w:r w:rsidRPr="00695964">
          <w:rPr>
            <w:rStyle w:val="Hyperlink"/>
            <w:noProof/>
          </w:rPr>
          <w:t>Phân chia vai trò của thành viên dự án và khách hàng</w:t>
        </w:r>
        <w:r>
          <w:rPr>
            <w:noProof/>
            <w:webHidden/>
          </w:rPr>
          <w:tab/>
        </w:r>
        <w:r>
          <w:rPr>
            <w:noProof/>
            <w:webHidden/>
          </w:rPr>
          <w:fldChar w:fldCharType="begin"/>
        </w:r>
        <w:r>
          <w:rPr>
            <w:noProof/>
            <w:webHidden/>
          </w:rPr>
          <w:instrText xml:space="preserve"> PAGEREF _Toc527975129 \h </w:instrText>
        </w:r>
        <w:r>
          <w:rPr>
            <w:noProof/>
            <w:webHidden/>
          </w:rPr>
        </w:r>
        <w:r>
          <w:rPr>
            <w:noProof/>
            <w:webHidden/>
          </w:rPr>
          <w:fldChar w:fldCharType="separate"/>
        </w:r>
        <w:r>
          <w:rPr>
            <w:noProof/>
            <w:webHidden/>
          </w:rPr>
          <w:t>4</w:t>
        </w:r>
        <w:r>
          <w:rPr>
            <w:noProof/>
            <w:webHidden/>
          </w:rPr>
          <w:fldChar w:fldCharType="end"/>
        </w:r>
      </w:hyperlink>
    </w:p>
    <w:p w14:paraId="3489FB97"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30" w:history="1">
        <w:r w:rsidRPr="00695964">
          <w:rPr>
            <w:rStyle w:val="Hyperlink"/>
            <w:noProof/>
          </w:rPr>
          <w:t>3.</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Khảo sát dự án</w:t>
        </w:r>
        <w:r>
          <w:rPr>
            <w:noProof/>
            <w:webHidden/>
          </w:rPr>
          <w:tab/>
        </w:r>
        <w:r>
          <w:rPr>
            <w:noProof/>
            <w:webHidden/>
          </w:rPr>
          <w:fldChar w:fldCharType="begin"/>
        </w:r>
        <w:r>
          <w:rPr>
            <w:noProof/>
            <w:webHidden/>
          </w:rPr>
          <w:instrText xml:space="preserve"> PAGEREF _Toc527975130 \h </w:instrText>
        </w:r>
        <w:r>
          <w:rPr>
            <w:noProof/>
            <w:webHidden/>
          </w:rPr>
        </w:r>
        <w:r>
          <w:rPr>
            <w:noProof/>
            <w:webHidden/>
          </w:rPr>
          <w:fldChar w:fldCharType="separate"/>
        </w:r>
        <w:r>
          <w:rPr>
            <w:noProof/>
            <w:webHidden/>
          </w:rPr>
          <w:t>4</w:t>
        </w:r>
        <w:r>
          <w:rPr>
            <w:noProof/>
            <w:webHidden/>
          </w:rPr>
          <w:fldChar w:fldCharType="end"/>
        </w:r>
      </w:hyperlink>
    </w:p>
    <w:p w14:paraId="2C85B1A3"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1" w:history="1">
        <w:r w:rsidRPr="00695964">
          <w:rPr>
            <w:rStyle w:val="Hyperlink"/>
            <w:rFonts w:cs="Tahoma"/>
            <w:noProof/>
          </w:rPr>
          <w:t>3.1.</w:t>
        </w:r>
        <w:r>
          <w:rPr>
            <w:rFonts w:asciiTheme="minorHAnsi" w:eastAsiaTheme="minorEastAsia" w:hAnsiTheme="minorHAnsi" w:cstheme="minorBidi"/>
            <w:noProof/>
            <w:sz w:val="22"/>
            <w:szCs w:val="22"/>
            <w:lang w:eastAsia="en-US" w:bidi="ar-SA"/>
          </w:rPr>
          <w:tab/>
        </w:r>
        <w:r w:rsidRPr="00695964">
          <w:rPr>
            <w:rStyle w:val="Hyperlink"/>
            <w:noProof/>
          </w:rPr>
          <w:t>Yêu cầu khách hàng</w:t>
        </w:r>
        <w:r>
          <w:rPr>
            <w:noProof/>
            <w:webHidden/>
          </w:rPr>
          <w:tab/>
        </w:r>
        <w:r>
          <w:rPr>
            <w:noProof/>
            <w:webHidden/>
          </w:rPr>
          <w:fldChar w:fldCharType="begin"/>
        </w:r>
        <w:r>
          <w:rPr>
            <w:noProof/>
            <w:webHidden/>
          </w:rPr>
          <w:instrText xml:space="preserve"> PAGEREF _Toc527975131 \h </w:instrText>
        </w:r>
        <w:r>
          <w:rPr>
            <w:noProof/>
            <w:webHidden/>
          </w:rPr>
        </w:r>
        <w:r>
          <w:rPr>
            <w:noProof/>
            <w:webHidden/>
          </w:rPr>
          <w:fldChar w:fldCharType="separate"/>
        </w:r>
        <w:r>
          <w:rPr>
            <w:noProof/>
            <w:webHidden/>
          </w:rPr>
          <w:t>4</w:t>
        </w:r>
        <w:r>
          <w:rPr>
            <w:noProof/>
            <w:webHidden/>
          </w:rPr>
          <w:fldChar w:fldCharType="end"/>
        </w:r>
      </w:hyperlink>
    </w:p>
    <w:p w14:paraId="1FFC95A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2" w:history="1">
        <w:r w:rsidRPr="00695964">
          <w:rPr>
            <w:rStyle w:val="Hyperlink"/>
            <w:rFonts w:cs="Tahoma"/>
            <w:noProof/>
          </w:rPr>
          <w:t>3.2.</w:t>
        </w:r>
        <w:r>
          <w:rPr>
            <w:rFonts w:asciiTheme="minorHAnsi" w:eastAsiaTheme="minorEastAsia" w:hAnsiTheme="minorHAnsi" w:cstheme="minorBidi"/>
            <w:noProof/>
            <w:sz w:val="22"/>
            <w:szCs w:val="22"/>
            <w:lang w:eastAsia="en-US" w:bidi="ar-SA"/>
          </w:rPr>
          <w:tab/>
        </w:r>
        <w:r w:rsidRPr="00695964">
          <w:rPr>
            <w:rStyle w:val="Hyperlink"/>
            <w:noProof/>
          </w:rPr>
          <w:t>Mô hình hoạt động hiện thời – nghiệp vụ</w:t>
        </w:r>
        <w:r>
          <w:rPr>
            <w:noProof/>
            <w:webHidden/>
          </w:rPr>
          <w:tab/>
        </w:r>
        <w:r>
          <w:rPr>
            <w:noProof/>
            <w:webHidden/>
          </w:rPr>
          <w:fldChar w:fldCharType="begin"/>
        </w:r>
        <w:r>
          <w:rPr>
            <w:noProof/>
            <w:webHidden/>
          </w:rPr>
          <w:instrText xml:space="preserve"> PAGEREF _Toc527975132 \h </w:instrText>
        </w:r>
        <w:r>
          <w:rPr>
            <w:noProof/>
            <w:webHidden/>
          </w:rPr>
        </w:r>
        <w:r>
          <w:rPr>
            <w:noProof/>
            <w:webHidden/>
          </w:rPr>
          <w:fldChar w:fldCharType="separate"/>
        </w:r>
        <w:r>
          <w:rPr>
            <w:noProof/>
            <w:webHidden/>
          </w:rPr>
          <w:t>4</w:t>
        </w:r>
        <w:r>
          <w:rPr>
            <w:noProof/>
            <w:webHidden/>
          </w:rPr>
          <w:fldChar w:fldCharType="end"/>
        </w:r>
      </w:hyperlink>
    </w:p>
    <w:p w14:paraId="38050C0B"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3" w:history="1">
        <w:r w:rsidRPr="00695964">
          <w:rPr>
            <w:rStyle w:val="Hyperlink"/>
            <w:rFonts w:cs="Tahoma"/>
            <w:noProof/>
          </w:rPr>
          <w:t>3.3.</w:t>
        </w:r>
        <w:r>
          <w:rPr>
            <w:rFonts w:asciiTheme="minorHAnsi" w:eastAsiaTheme="minorEastAsia" w:hAnsiTheme="minorHAnsi" w:cstheme="minorBidi"/>
            <w:noProof/>
            <w:sz w:val="22"/>
            <w:szCs w:val="22"/>
            <w:lang w:eastAsia="en-US" w:bidi="ar-SA"/>
          </w:rPr>
          <w:tab/>
        </w:r>
        <w:r w:rsidRPr="00695964">
          <w:rPr>
            <w:rStyle w:val="Hyperlink"/>
            <w:noProof/>
          </w:rPr>
          <w:t>Mô hình hoạt động dự kiến sau khi áp dụng sản phẩm mới</w:t>
        </w:r>
        <w:r>
          <w:rPr>
            <w:noProof/>
            <w:webHidden/>
          </w:rPr>
          <w:tab/>
        </w:r>
        <w:r>
          <w:rPr>
            <w:noProof/>
            <w:webHidden/>
          </w:rPr>
          <w:fldChar w:fldCharType="begin"/>
        </w:r>
        <w:r>
          <w:rPr>
            <w:noProof/>
            <w:webHidden/>
          </w:rPr>
          <w:instrText xml:space="preserve"> PAGEREF _Toc527975133 \h </w:instrText>
        </w:r>
        <w:r>
          <w:rPr>
            <w:noProof/>
            <w:webHidden/>
          </w:rPr>
        </w:r>
        <w:r>
          <w:rPr>
            <w:noProof/>
            <w:webHidden/>
          </w:rPr>
          <w:fldChar w:fldCharType="separate"/>
        </w:r>
        <w:r>
          <w:rPr>
            <w:noProof/>
            <w:webHidden/>
          </w:rPr>
          <w:t>4</w:t>
        </w:r>
        <w:r>
          <w:rPr>
            <w:noProof/>
            <w:webHidden/>
          </w:rPr>
          <w:fldChar w:fldCharType="end"/>
        </w:r>
      </w:hyperlink>
    </w:p>
    <w:p w14:paraId="34ABD192"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4" w:history="1">
        <w:r w:rsidRPr="00695964">
          <w:rPr>
            <w:rStyle w:val="Hyperlink"/>
            <w:rFonts w:cs="Tahoma"/>
            <w:noProof/>
          </w:rPr>
          <w:t>3.4.</w:t>
        </w:r>
        <w:r>
          <w:rPr>
            <w:rFonts w:asciiTheme="minorHAnsi" w:eastAsiaTheme="minorEastAsia" w:hAnsiTheme="minorHAnsi" w:cstheme="minorBidi"/>
            <w:noProof/>
            <w:sz w:val="22"/>
            <w:szCs w:val="22"/>
            <w:lang w:eastAsia="en-US" w:bidi="ar-SA"/>
          </w:rPr>
          <w:tab/>
        </w:r>
        <w:r w:rsidRPr="00695964">
          <w:rPr>
            <w:rStyle w:val="Hyperlink"/>
            <w:noProof/>
          </w:rPr>
          <w:t>Phân tích ưu điểm/nhược điểm/lợi ích khách hàng</w:t>
        </w:r>
        <w:r>
          <w:rPr>
            <w:noProof/>
            <w:webHidden/>
          </w:rPr>
          <w:tab/>
        </w:r>
        <w:r>
          <w:rPr>
            <w:noProof/>
            <w:webHidden/>
          </w:rPr>
          <w:fldChar w:fldCharType="begin"/>
        </w:r>
        <w:r>
          <w:rPr>
            <w:noProof/>
            <w:webHidden/>
          </w:rPr>
          <w:instrText xml:space="preserve"> PAGEREF _Toc527975134 \h </w:instrText>
        </w:r>
        <w:r>
          <w:rPr>
            <w:noProof/>
            <w:webHidden/>
          </w:rPr>
        </w:r>
        <w:r>
          <w:rPr>
            <w:noProof/>
            <w:webHidden/>
          </w:rPr>
          <w:fldChar w:fldCharType="separate"/>
        </w:r>
        <w:r>
          <w:rPr>
            <w:noProof/>
            <w:webHidden/>
          </w:rPr>
          <w:t>4</w:t>
        </w:r>
        <w:r>
          <w:rPr>
            <w:noProof/>
            <w:webHidden/>
          </w:rPr>
          <w:fldChar w:fldCharType="end"/>
        </w:r>
      </w:hyperlink>
    </w:p>
    <w:p w14:paraId="3E93A422"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35" w:history="1">
        <w:r w:rsidRPr="00695964">
          <w:rPr>
            <w:rStyle w:val="Hyperlink"/>
            <w:noProof/>
          </w:rPr>
          <w:t>4.</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Ước lượng</w:t>
        </w:r>
        <w:r>
          <w:rPr>
            <w:noProof/>
            <w:webHidden/>
          </w:rPr>
          <w:tab/>
        </w:r>
        <w:r>
          <w:rPr>
            <w:noProof/>
            <w:webHidden/>
          </w:rPr>
          <w:fldChar w:fldCharType="begin"/>
        </w:r>
        <w:r>
          <w:rPr>
            <w:noProof/>
            <w:webHidden/>
          </w:rPr>
          <w:instrText xml:space="preserve"> PAGEREF _Toc527975135 \h </w:instrText>
        </w:r>
        <w:r>
          <w:rPr>
            <w:noProof/>
            <w:webHidden/>
          </w:rPr>
        </w:r>
        <w:r>
          <w:rPr>
            <w:noProof/>
            <w:webHidden/>
          </w:rPr>
          <w:fldChar w:fldCharType="separate"/>
        </w:r>
        <w:r>
          <w:rPr>
            <w:noProof/>
            <w:webHidden/>
          </w:rPr>
          <w:t>4</w:t>
        </w:r>
        <w:r>
          <w:rPr>
            <w:noProof/>
            <w:webHidden/>
          </w:rPr>
          <w:fldChar w:fldCharType="end"/>
        </w:r>
      </w:hyperlink>
    </w:p>
    <w:p w14:paraId="410C7AE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6" w:history="1">
        <w:r w:rsidRPr="00695964">
          <w:rPr>
            <w:rStyle w:val="Hyperlink"/>
            <w:rFonts w:cs="Tahoma"/>
            <w:noProof/>
          </w:rPr>
          <w:t>4.1.</w:t>
        </w:r>
        <w:r>
          <w:rPr>
            <w:rFonts w:asciiTheme="minorHAnsi" w:eastAsiaTheme="minorEastAsia" w:hAnsiTheme="minorHAnsi" w:cstheme="minorBidi"/>
            <w:noProof/>
            <w:sz w:val="22"/>
            <w:szCs w:val="22"/>
            <w:lang w:eastAsia="en-US" w:bidi="ar-SA"/>
          </w:rPr>
          <w:tab/>
        </w:r>
        <w:r w:rsidRPr="00695964">
          <w:rPr>
            <w:rStyle w:val="Hyperlink"/>
            <w:noProof/>
          </w:rPr>
          <w:t>Ước lượng tính năng</w:t>
        </w:r>
        <w:r>
          <w:rPr>
            <w:noProof/>
            <w:webHidden/>
          </w:rPr>
          <w:tab/>
        </w:r>
        <w:r>
          <w:rPr>
            <w:noProof/>
            <w:webHidden/>
          </w:rPr>
          <w:fldChar w:fldCharType="begin"/>
        </w:r>
        <w:r>
          <w:rPr>
            <w:noProof/>
            <w:webHidden/>
          </w:rPr>
          <w:instrText xml:space="preserve"> PAGEREF _Toc527975136 \h </w:instrText>
        </w:r>
        <w:r>
          <w:rPr>
            <w:noProof/>
            <w:webHidden/>
          </w:rPr>
        </w:r>
        <w:r>
          <w:rPr>
            <w:noProof/>
            <w:webHidden/>
          </w:rPr>
          <w:fldChar w:fldCharType="separate"/>
        </w:r>
        <w:r>
          <w:rPr>
            <w:noProof/>
            <w:webHidden/>
          </w:rPr>
          <w:t>4</w:t>
        </w:r>
        <w:r>
          <w:rPr>
            <w:noProof/>
            <w:webHidden/>
          </w:rPr>
          <w:fldChar w:fldCharType="end"/>
        </w:r>
      </w:hyperlink>
    </w:p>
    <w:p w14:paraId="16D2CB0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7" w:history="1">
        <w:r w:rsidRPr="00695964">
          <w:rPr>
            <w:rStyle w:val="Hyperlink"/>
            <w:rFonts w:cs="Tahoma"/>
            <w:noProof/>
          </w:rPr>
          <w:t>4.2.</w:t>
        </w:r>
        <w:r>
          <w:rPr>
            <w:rFonts w:asciiTheme="minorHAnsi" w:eastAsiaTheme="minorEastAsia" w:hAnsiTheme="minorHAnsi" w:cstheme="minorBidi"/>
            <w:noProof/>
            <w:sz w:val="22"/>
            <w:szCs w:val="22"/>
            <w:lang w:eastAsia="en-US" w:bidi="ar-SA"/>
          </w:rPr>
          <w:tab/>
        </w:r>
        <w:r w:rsidRPr="00695964">
          <w:rPr>
            <w:rStyle w:val="Hyperlink"/>
            <w:noProof/>
          </w:rPr>
          <w:t>Ước lượng cách tích hợp hệ thống</w:t>
        </w:r>
        <w:r>
          <w:rPr>
            <w:noProof/>
            <w:webHidden/>
          </w:rPr>
          <w:tab/>
        </w:r>
        <w:r>
          <w:rPr>
            <w:noProof/>
            <w:webHidden/>
          </w:rPr>
          <w:fldChar w:fldCharType="begin"/>
        </w:r>
        <w:r>
          <w:rPr>
            <w:noProof/>
            <w:webHidden/>
          </w:rPr>
          <w:instrText xml:space="preserve"> PAGEREF _Toc527975137 \h </w:instrText>
        </w:r>
        <w:r>
          <w:rPr>
            <w:noProof/>
            <w:webHidden/>
          </w:rPr>
        </w:r>
        <w:r>
          <w:rPr>
            <w:noProof/>
            <w:webHidden/>
          </w:rPr>
          <w:fldChar w:fldCharType="separate"/>
        </w:r>
        <w:r>
          <w:rPr>
            <w:noProof/>
            <w:webHidden/>
          </w:rPr>
          <w:t>4</w:t>
        </w:r>
        <w:r>
          <w:rPr>
            <w:noProof/>
            <w:webHidden/>
          </w:rPr>
          <w:fldChar w:fldCharType="end"/>
        </w:r>
      </w:hyperlink>
    </w:p>
    <w:p w14:paraId="2FC2A0DC"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8" w:history="1">
        <w:r w:rsidRPr="00695964">
          <w:rPr>
            <w:rStyle w:val="Hyperlink"/>
            <w:rFonts w:cs="Tahoma"/>
            <w:noProof/>
          </w:rPr>
          <w:t>4.3.</w:t>
        </w:r>
        <w:r>
          <w:rPr>
            <w:rFonts w:asciiTheme="minorHAnsi" w:eastAsiaTheme="minorEastAsia" w:hAnsiTheme="minorHAnsi" w:cstheme="minorBidi"/>
            <w:noProof/>
            <w:sz w:val="22"/>
            <w:szCs w:val="22"/>
            <w:lang w:eastAsia="en-US" w:bidi="ar-SA"/>
          </w:rPr>
          <w:tab/>
        </w:r>
        <w:r w:rsidRPr="00695964">
          <w:rPr>
            <w:rStyle w:val="Hyperlink"/>
            <w:noProof/>
          </w:rPr>
          <w:t>Ước lượng thời gian</w:t>
        </w:r>
        <w:r>
          <w:rPr>
            <w:noProof/>
            <w:webHidden/>
          </w:rPr>
          <w:tab/>
        </w:r>
        <w:r>
          <w:rPr>
            <w:noProof/>
            <w:webHidden/>
          </w:rPr>
          <w:fldChar w:fldCharType="begin"/>
        </w:r>
        <w:r>
          <w:rPr>
            <w:noProof/>
            <w:webHidden/>
          </w:rPr>
          <w:instrText xml:space="preserve"> PAGEREF _Toc527975138 \h </w:instrText>
        </w:r>
        <w:r>
          <w:rPr>
            <w:noProof/>
            <w:webHidden/>
          </w:rPr>
        </w:r>
        <w:r>
          <w:rPr>
            <w:noProof/>
            <w:webHidden/>
          </w:rPr>
          <w:fldChar w:fldCharType="separate"/>
        </w:r>
        <w:r>
          <w:rPr>
            <w:noProof/>
            <w:webHidden/>
          </w:rPr>
          <w:t>4</w:t>
        </w:r>
        <w:r>
          <w:rPr>
            <w:noProof/>
            <w:webHidden/>
          </w:rPr>
          <w:fldChar w:fldCharType="end"/>
        </w:r>
      </w:hyperlink>
    </w:p>
    <w:p w14:paraId="58A1D3F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39" w:history="1">
        <w:r w:rsidRPr="00695964">
          <w:rPr>
            <w:rStyle w:val="Hyperlink"/>
            <w:rFonts w:cs="Tahoma"/>
            <w:noProof/>
          </w:rPr>
          <w:t>4.4.</w:t>
        </w:r>
        <w:r>
          <w:rPr>
            <w:rFonts w:asciiTheme="minorHAnsi" w:eastAsiaTheme="minorEastAsia" w:hAnsiTheme="minorHAnsi" w:cstheme="minorBidi"/>
            <w:noProof/>
            <w:sz w:val="22"/>
            <w:szCs w:val="22"/>
            <w:lang w:eastAsia="en-US" w:bidi="ar-SA"/>
          </w:rPr>
          <w:tab/>
        </w:r>
        <w:r w:rsidRPr="00695964">
          <w:rPr>
            <w:rStyle w:val="Hyperlink"/>
            <w:noProof/>
          </w:rPr>
          <w:t>Ước lượng rủi ro</w:t>
        </w:r>
        <w:r>
          <w:rPr>
            <w:noProof/>
            <w:webHidden/>
          </w:rPr>
          <w:tab/>
        </w:r>
        <w:r>
          <w:rPr>
            <w:noProof/>
            <w:webHidden/>
          </w:rPr>
          <w:fldChar w:fldCharType="begin"/>
        </w:r>
        <w:r>
          <w:rPr>
            <w:noProof/>
            <w:webHidden/>
          </w:rPr>
          <w:instrText xml:space="preserve"> PAGEREF _Toc527975139 \h </w:instrText>
        </w:r>
        <w:r>
          <w:rPr>
            <w:noProof/>
            <w:webHidden/>
          </w:rPr>
        </w:r>
        <w:r>
          <w:rPr>
            <w:noProof/>
            <w:webHidden/>
          </w:rPr>
          <w:fldChar w:fldCharType="separate"/>
        </w:r>
        <w:r>
          <w:rPr>
            <w:noProof/>
            <w:webHidden/>
          </w:rPr>
          <w:t>4</w:t>
        </w:r>
        <w:r>
          <w:rPr>
            <w:noProof/>
            <w:webHidden/>
          </w:rPr>
          <w:fldChar w:fldCharType="end"/>
        </w:r>
      </w:hyperlink>
    </w:p>
    <w:p w14:paraId="534C8AFC"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0" w:history="1">
        <w:r w:rsidRPr="00695964">
          <w:rPr>
            <w:rStyle w:val="Hyperlink"/>
            <w:rFonts w:cs="Tahoma"/>
            <w:noProof/>
          </w:rPr>
          <w:t>4.5.</w:t>
        </w:r>
        <w:r>
          <w:rPr>
            <w:rFonts w:asciiTheme="minorHAnsi" w:eastAsiaTheme="minorEastAsia" w:hAnsiTheme="minorHAnsi" w:cstheme="minorBidi"/>
            <w:noProof/>
            <w:sz w:val="22"/>
            <w:szCs w:val="22"/>
            <w:lang w:eastAsia="en-US" w:bidi="ar-SA"/>
          </w:rPr>
          <w:tab/>
        </w:r>
        <w:r w:rsidRPr="00695964">
          <w:rPr>
            <w:rStyle w:val="Hyperlink"/>
            <w:noProof/>
          </w:rPr>
          <w:t>Xác định các hạng mục kiểm thử</w:t>
        </w:r>
        <w:r>
          <w:rPr>
            <w:noProof/>
            <w:webHidden/>
          </w:rPr>
          <w:tab/>
        </w:r>
        <w:r>
          <w:rPr>
            <w:noProof/>
            <w:webHidden/>
          </w:rPr>
          <w:fldChar w:fldCharType="begin"/>
        </w:r>
        <w:r>
          <w:rPr>
            <w:noProof/>
            <w:webHidden/>
          </w:rPr>
          <w:instrText xml:space="preserve"> PAGEREF _Toc527975140 \h </w:instrText>
        </w:r>
        <w:r>
          <w:rPr>
            <w:noProof/>
            <w:webHidden/>
          </w:rPr>
        </w:r>
        <w:r>
          <w:rPr>
            <w:noProof/>
            <w:webHidden/>
          </w:rPr>
          <w:fldChar w:fldCharType="separate"/>
        </w:r>
        <w:r>
          <w:rPr>
            <w:noProof/>
            <w:webHidden/>
          </w:rPr>
          <w:t>4</w:t>
        </w:r>
        <w:r>
          <w:rPr>
            <w:noProof/>
            <w:webHidden/>
          </w:rPr>
          <w:fldChar w:fldCharType="end"/>
        </w:r>
      </w:hyperlink>
    </w:p>
    <w:p w14:paraId="3A7CB57F"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1" w:history="1">
        <w:r w:rsidRPr="00695964">
          <w:rPr>
            <w:rStyle w:val="Hyperlink"/>
            <w:rFonts w:cs="Tahoma"/>
            <w:noProof/>
          </w:rPr>
          <w:t>4.6.</w:t>
        </w:r>
        <w:r>
          <w:rPr>
            <w:rFonts w:asciiTheme="minorHAnsi" w:eastAsiaTheme="minorEastAsia" w:hAnsiTheme="minorHAnsi" w:cstheme="minorBidi"/>
            <w:noProof/>
            <w:sz w:val="22"/>
            <w:szCs w:val="22"/>
            <w:lang w:eastAsia="en-US" w:bidi="ar-SA"/>
          </w:rPr>
          <w:tab/>
        </w:r>
        <w:r w:rsidRPr="00695964">
          <w:rPr>
            <w:rStyle w:val="Hyperlink"/>
            <w:noProof/>
          </w:rPr>
          <w:t>Ước lượng cách thức triển khai/cài đặt</w:t>
        </w:r>
        <w:r>
          <w:rPr>
            <w:noProof/>
            <w:webHidden/>
          </w:rPr>
          <w:tab/>
        </w:r>
        <w:r>
          <w:rPr>
            <w:noProof/>
            <w:webHidden/>
          </w:rPr>
          <w:fldChar w:fldCharType="begin"/>
        </w:r>
        <w:r>
          <w:rPr>
            <w:noProof/>
            <w:webHidden/>
          </w:rPr>
          <w:instrText xml:space="preserve"> PAGEREF _Toc527975141 \h </w:instrText>
        </w:r>
        <w:r>
          <w:rPr>
            <w:noProof/>
            <w:webHidden/>
          </w:rPr>
        </w:r>
        <w:r>
          <w:rPr>
            <w:noProof/>
            <w:webHidden/>
          </w:rPr>
          <w:fldChar w:fldCharType="separate"/>
        </w:r>
        <w:r>
          <w:rPr>
            <w:noProof/>
            <w:webHidden/>
          </w:rPr>
          <w:t>4</w:t>
        </w:r>
        <w:r>
          <w:rPr>
            <w:noProof/>
            <w:webHidden/>
          </w:rPr>
          <w:fldChar w:fldCharType="end"/>
        </w:r>
      </w:hyperlink>
    </w:p>
    <w:p w14:paraId="5D4B9BB5"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2" w:history="1">
        <w:r w:rsidRPr="00695964">
          <w:rPr>
            <w:rStyle w:val="Hyperlink"/>
            <w:noProof/>
          </w:rPr>
          <w:t>5.</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Ước lượng giá thành</w:t>
        </w:r>
        <w:r>
          <w:rPr>
            <w:noProof/>
            <w:webHidden/>
          </w:rPr>
          <w:tab/>
        </w:r>
        <w:r>
          <w:rPr>
            <w:noProof/>
            <w:webHidden/>
          </w:rPr>
          <w:fldChar w:fldCharType="begin"/>
        </w:r>
        <w:r>
          <w:rPr>
            <w:noProof/>
            <w:webHidden/>
          </w:rPr>
          <w:instrText xml:space="preserve"> PAGEREF _Toc527975142 \h </w:instrText>
        </w:r>
        <w:r>
          <w:rPr>
            <w:noProof/>
            <w:webHidden/>
          </w:rPr>
        </w:r>
        <w:r>
          <w:rPr>
            <w:noProof/>
            <w:webHidden/>
          </w:rPr>
          <w:fldChar w:fldCharType="separate"/>
        </w:r>
        <w:r>
          <w:rPr>
            <w:noProof/>
            <w:webHidden/>
          </w:rPr>
          <w:t>4</w:t>
        </w:r>
        <w:r>
          <w:rPr>
            <w:noProof/>
            <w:webHidden/>
          </w:rPr>
          <w:fldChar w:fldCharType="end"/>
        </w:r>
      </w:hyperlink>
    </w:p>
    <w:p w14:paraId="38A14F0A"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3" w:history="1">
        <w:r w:rsidRPr="00695964">
          <w:rPr>
            <w:rStyle w:val="Hyperlink"/>
            <w:noProof/>
          </w:rPr>
          <w:t>6.</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Phân chia các giai đoạn chính</w:t>
        </w:r>
        <w:r>
          <w:rPr>
            <w:noProof/>
            <w:webHidden/>
          </w:rPr>
          <w:tab/>
        </w:r>
        <w:r>
          <w:rPr>
            <w:noProof/>
            <w:webHidden/>
          </w:rPr>
          <w:fldChar w:fldCharType="begin"/>
        </w:r>
        <w:r>
          <w:rPr>
            <w:noProof/>
            <w:webHidden/>
          </w:rPr>
          <w:instrText xml:space="preserve"> PAGEREF _Toc527975143 \h </w:instrText>
        </w:r>
        <w:r>
          <w:rPr>
            <w:noProof/>
            <w:webHidden/>
          </w:rPr>
        </w:r>
        <w:r>
          <w:rPr>
            <w:noProof/>
            <w:webHidden/>
          </w:rPr>
          <w:fldChar w:fldCharType="separate"/>
        </w:r>
        <w:r>
          <w:rPr>
            <w:noProof/>
            <w:webHidden/>
          </w:rPr>
          <w:t>5</w:t>
        </w:r>
        <w:r>
          <w:rPr>
            <w:noProof/>
            <w:webHidden/>
          </w:rPr>
          <w:fldChar w:fldCharType="end"/>
        </w:r>
      </w:hyperlink>
    </w:p>
    <w:p w14:paraId="1F61F5C5"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44" w:history="1">
        <w:r w:rsidRPr="00695964">
          <w:rPr>
            <w:rStyle w:val="Hyperlink"/>
            <w:noProof/>
          </w:rPr>
          <w:t>7.</w:t>
        </w:r>
        <w:r>
          <w:rPr>
            <w:rFonts w:asciiTheme="minorHAnsi" w:eastAsiaTheme="minorEastAsia" w:hAnsiTheme="minorHAnsi" w:cstheme="minorBidi"/>
            <w:b w:val="0"/>
            <w:bCs w:val="0"/>
            <w:caps w:val="0"/>
            <w:noProof/>
            <w:sz w:val="22"/>
            <w:szCs w:val="22"/>
            <w:lang w:eastAsia="en-US" w:bidi="ar-SA"/>
          </w:rPr>
          <w:tab/>
        </w:r>
        <w:r w:rsidRPr="00695964">
          <w:rPr>
            <w:rStyle w:val="Hyperlink"/>
            <w:noProof/>
          </w:rPr>
          <w:t>Phân tích thiết kế</w:t>
        </w:r>
        <w:r>
          <w:rPr>
            <w:noProof/>
            <w:webHidden/>
          </w:rPr>
          <w:tab/>
        </w:r>
        <w:r>
          <w:rPr>
            <w:noProof/>
            <w:webHidden/>
          </w:rPr>
          <w:fldChar w:fldCharType="begin"/>
        </w:r>
        <w:r>
          <w:rPr>
            <w:noProof/>
            <w:webHidden/>
          </w:rPr>
          <w:instrText xml:space="preserve"> PAGEREF _Toc527975144 \h </w:instrText>
        </w:r>
        <w:r>
          <w:rPr>
            <w:noProof/>
            <w:webHidden/>
          </w:rPr>
        </w:r>
        <w:r>
          <w:rPr>
            <w:noProof/>
            <w:webHidden/>
          </w:rPr>
          <w:fldChar w:fldCharType="separate"/>
        </w:r>
        <w:r>
          <w:rPr>
            <w:noProof/>
            <w:webHidden/>
          </w:rPr>
          <w:t>5</w:t>
        </w:r>
        <w:r>
          <w:rPr>
            <w:noProof/>
            <w:webHidden/>
          </w:rPr>
          <w:fldChar w:fldCharType="end"/>
        </w:r>
      </w:hyperlink>
    </w:p>
    <w:p w14:paraId="0C1E56D1"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5" w:history="1">
        <w:r w:rsidRPr="00695964">
          <w:rPr>
            <w:rStyle w:val="Hyperlink"/>
            <w:rFonts w:cs="Tahoma"/>
            <w:noProof/>
            <w:lang w:eastAsia="en-US"/>
          </w:rPr>
          <w:t>7.1.</w:t>
        </w:r>
        <w:r>
          <w:rPr>
            <w:rFonts w:asciiTheme="minorHAnsi" w:eastAsiaTheme="minorEastAsia" w:hAnsiTheme="minorHAnsi" w:cstheme="minorBidi"/>
            <w:noProof/>
            <w:sz w:val="22"/>
            <w:szCs w:val="22"/>
            <w:lang w:eastAsia="en-US" w:bidi="ar-SA"/>
          </w:rPr>
          <w:tab/>
        </w:r>
        <w:r w:rsidRPr="00695964">
          <w:rPr>
            <w:rStyle w:val="Hyperlink"/>
            <w:noProof/>
            <w:lang w:eastAsia="en-US"/>
          </w:rPr>
          <w:t>Mô hình tích hợp phần cứng/phần mềm</w:t>
        </w:r>
        <w:r>
          <w:rPr>
            <w:noProof/>
            <w:webHidden/>
          </w:rPr>
          <w:tab/>
        </w:r>
        <w:r>
          <w:rPr>
            <w:noProof/>
            <w:webHidden/>
          </w:rPr>
          <w:fldChar w:fldCharType="begin"/>
        </w:r>
        <w:r>
          <w:rPr>
            <w:noProof/>
            <w:webHidden/>
          </w:rPr>
          <w:instrText xml:space="preserve"> PAGEREF _Toc527975145 \h </w:instrText>
        </w:r>
        <w:r>
          <w:rPr>
            <w:noProof/>
            <w:webHidden/>
          </w:rPr>
        </w:r>
        <w:r>
          <w:rPr>
            <w:noProof/>
            <w:webHidden/>
          </w:rPr>
          <w:fldChar w:fldCharType="separate"/>
        </w:r>
        <w:r>
          <w:rPr>
            <w:noProof/>
            <w:webHidden/>
          </w:rPr>
          <w:t>5</w:t>
        </w:r>
        <w:r>
          <w:rPr>
            <w:noProof/>
            <w:webHidden/>
          </w:rPr>
          <w:fldChar w:fldCharType="end"/>
        </w:r>
      </w:hyperlink>
    </w:p>
    <w:p w14:paraId="02F55803"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6" w:history="1">
        <w:r w:rsidRPr="00695964">
          <w:rPr>
            <w:rStyle w:val="Hyperlink"/>
            <w:rFonts w:cs="Tahoma"/>
            <w:noProof/>
            <w:lang w:eastAsia="en-US"/>
          </w:rPr>
          <w:t>7.2.</w:t>
        </w:r>
        <w:r>
          <w:rPr>
            <w:rFonts w:asciiTheme="minorHAnsi" w:eastAsiaTheme="minorEastAsia" w:hAnsiTheme="minorHAnsi" w:cstheme="minorBidi"/>
            <w:noProof/>
            <w:sz w:val="22"/>
            <w:szCs w:val="22"/>
            <w:lang w:eastAsia="en-US" w:bidi="ar-SA"/>
          </w:rPr>
          <w:tab/>
        </w:r>
        <w:r w:rsidRPr="00695964">
          <w:rPr>
            <w:rStyle w:val="Hyperlink"/>
            <w:noProof/>
            <w:lang w:eastAsia="en-US"/>
          </w:rPr>
          <w:t>Giao diện</w:t>
        </w:r>
        <w:r>
          <w:rPr>
            <w:noProof/>
            <w:webHidden/>
          </w:rPr>
          <w:tab/>
        </w:r>
        <w:r>
          <w:rPr>
            <w:noProof/>
            <w:webHidden/>
          </w:rPr>
          <w:fldChar w:fldCharType="begin"/>
        </w:r>
        <w:r>
          <w:rPr>
            <w:noProof/>
            <w:webHidden/>
          </w:rPr>
          <w:instrText xml:space="preserve"> PAGEREF _Toc527975146 \h </w:instrText>
        </w:r>
        <w:r>
          <w:rPr>
            <w:noProof/>
            <w:webHidden/>
          </w:rPr>
        </w:r>
        <w:r>
          <w:rPr>
            <w:noProof/>
            <w:webHidden/>
          </w:rPr>
          <w:fldChar w:fldCharType="separate"/>
        </w:r>
        <w:r>
          <w:rPr>
            <w:noProof/>
            <w:webHidden/>
          </w:rPr>
          <w:t>5</w:t>
        </w:r>
        <w:r>
          <w:rPr>
            <w:noProof/>
            <w:webHidden/>
          </w:rPr>
          <w:fldChar w:fldCharType="end"/>
        </w:r>
      </w:hyperlink>
    </w:p>
    <w:p w14:paraId="193E1487"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7" w:history="1">
        <w:r w:rsidRPr="00695964">
          <w:rPr>
            <w:rStyle w:val="Hyperlink"/>
            <w:rFonts w:cs="Tahoma"/>
            <w:noProof/>
            <w:lang w:eastAsia="en-US"/>
          </w:rPr>
          <w:t>7.3.</w:t>
        </w:r>
        <w:r>
          <w:rPr>
            <w:rFonts w:asciiTheme="minorHAnsi" w:eastAsiaTheme="minorEastAsia" w:hAnsiTheme="minorHAnsi" w:cstheme="minorBidi"/>
            <w:noProof/>
            <w:sz w:val="22"/>
            <w:szCs w:val="22"/>
            <w:lang w:eastAsia="en-US" w:bidi="ar-SA"/>
          </w:rPr>
          <w:tab/>
        </w:r>
        <w:r w:rsidRPr="00695964">
          <w:rPr>
            <w:rStyle w:val="Hyperlink"/>
            <w:noProof/>
            <w:lang w:eastAsia="en-US"/>
          </w:rPr>
          <w:t>Cơ sở dữ liệu</w:t>
        </w:r>
        <w:r>
          <w:rPr>
            <w:noProof/>
            <w:webHidden/>
          </w:rPr>
          <w:tab/>
        </w:r>
        <w:r>
          <w:rPr>
            <w:noProof/>
            <w:webHidden/>
          </w:rPr>
          <w:fldChar w:fldCharType="begin"/>
        </w:r>
        <w:r>
          <w:rPr>
            <w:noProof/>
            <w:webHidden/>
          </w:rPr>
          <w:instrText xml:space="preserve"> PAGEREF _Toc527975147 \h </w:instrText>
        </w:r>
        <w:r>
          <w:rPr>
            <w:noProof/>
            <w:webHidden/>
          </w:rPr>
        </w:r>
        <w:r>
          <w:rPr>
            <w:noProof/>
            <w:webHidden/>
          </w:rPr>
          <w:fldChar w:fldCharType="separate"/>
        </w:r>
        <w:r>
          <w:rPr>
            <w:noProof/>
            <w:webHidden/>
          </w:rPr>
          <w:t>5</w:t>
        </w:r>
        <w:r>
          <w:rPr>
            <w:noProof/>
            <w:webHidden/>
          </w:rPr>
          <w:fldChar w:fldCharType="end"/>
        </w:r>
      </w:hyperlink>
    </w:p>
    <w:p w14:paraId="7DA643AD"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8" w:history="1">
        <w:r w:rsidRPr="00695964">
          <w:rPr>
            <w:rStyle w:val="Hyperlink"/>
            <w:rFonts w:cs="Tahoma"/>
            <w:noProof/>
            <w:lang w:eastAsia="en-US"/>
          </w:rPr>
          <w:t>7.4.</w:t>
        </w:r>
        <w:r>
          <w:rPr>
            <w:rFonts w:asciiTheme="minorHAnsi" w:eastAsiaTheme="minorEastAsia" w:hAnsiTheme="minorHAnsi" w:cstheme="minorBidi"/>
            <w:noProof/>
            <w:sz w:val="22"/>
            <w:szCs w:val="22"/>
            <w:lang w:eastAsia="en-US" w:bidi="ar-SA"/>
          </w:rPr>
          <w:tab/>
        </w:r>
        <w:r w:rsidRPr="00695964">
          <w:rPr>
            <w:rStyle w:val="Hyperlink"/>
            <w:noProof/>
            <w:lang w:eastAsia="en-US"/>
          </w:rPr>
          <w:t>Mạng</w:t>
        </w:r>
        <w:r>
          <w:rPr>
            <w:noProof/>
            <w:webHidden/>
          </w:rPr>
          <w:tab/>
        </w:r>
        <w:r>
          <w:rPr>
            <w:noProof/>
            <w:webHidden/>
          </w:rPr>
          <w:fldChar w:fldCharType="begin"/>
        </w:r>
        <w:r>
          <w:rPr>
            <w:noProof/>
            <w:webHidden/>
          </w:rPr>
          <w:instrText xml:space="preserve"> PAGEREF _Toc527975148 \h </w:instrText>
        </w:r>
        <w:r>
          <w:rPr>
            <w:noProof/>
            <w:webHidden/>
          </w:rPr>
        </w:r>
        <w:r>
          <w:rPr>
            <w:noProof/>
            <w:webHidden/>
          </w:rPr>
          <w:fldChar w:fldCharType="separate"/>
        </w:r>
        <w:r>
          <w:rPr>
            <w:noProof/>
            <w:webHidden/>
          </w:rPr>
          <w:t>5</w:t>
        </w:r>
        <w:r>
          <w:rPr>
            <w:noProof/>
            <w:webHidden/>
          </w:rPr>
          <w:fldChar w:fldCharType="end"/>
        </w:r>
      </w:hyperlink>
    </w:p>
    <w:p w14:paraId="6E7F4360"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49" w:history="1">
        <w:r w:rsidRPr="00695964">
          <w:rPr>
            <w:rStyle w:val="Hyperlink"/>
            <w:rFonts w:cs="Tahoma"/>
            <w:noProof/>
            <w:lang w:eastAsia="en-US"/>
          </w:rPr>
          <w:t>7.5.</w:t>
        </w:r>
        <w:r>
          <w:rPr>
            <w:rFonts w:asciiTheme="minorHAnsi" w:eastAsiaTheme="minorEastAsia" w:hAnsiTheme="minorHAnsi" w:cstheme="minorBidi"/>
            <w:noProof/>
            <w:sz w:val="22"/>
            <w:szCs w:val="22"/>
            <w:lang w:eastAsia="en-US" w:bidi="ar-SA"/>
          </w:rPr>
          <w:tab/>
        </w:r>
        <w:r w:rsidRPr="00695964">
          <w:rPr>
            <w:rStyle w:val="Hyperlink"/>
            <w:noProof/>
            <w:lang w:eastAsia="en-US"/>
          </w:rPr>
          <w:t>Tương tác người dùng</w:t>
        </w:r>
        <w:r>
          <w:rPr>
            <w:noProof/>
            <w:webHidden/>
          </w:rPr>
          <w:tab/>
        </w:r>
        <w:r>
          <w:rPr>
            <w:noProof/>
            <w:webHidden/>
          </w:rPr>
          <w:fldChar w:fldCharType="begin"/>
        </w:r>
        <w:r>
          <w:rPr>
            <w:noProof/>
            <w:webHidden/>
          </w:rPr>
          <w:instrText xml:space="preserve"> PAGEREF _Toc527975149 \h </w:instrText>
        </w:r>
        <w:r>
          <w:rPr>
            <w:noProof/>
            <w:webHidden/>
          </w:rPr>
        </w:r>
        <w:r>
          <w:rPr>
            <w:noProof/>
            <w:webHidden/>
          </w:rPr>
          <w:fldChar w:fldCharType="separate"/>
        </w:r>
        <w:r>
          <w:rPr>
            <w:noProof/>
            <w:webHidden/>
          </w:rPr>
          <w:t>5</w:t>
        </w:r>
        <w:r>
          <w:rPr>
            <w:noProof/>
            <w:webHidden/>
          </w:rPr>
          <w:fldChar w:fldCharType="end"/>
        </w:r>
      </w:hyperlink>
    </w:p>
    <w:p w14:paraId="234899B6"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0" w:history="1">
        <w:r w:rsidRPr="00695964">
          <w:rPr>
            <w:rStyle w:val="Hyperlink"/>
            <w:rFonts w:cs="Tahoma"/>
            <w:noProof/>
            <w:lang w:eastAsia="en-US"/>
          </w:rPr>
          <w:t>7.6.</w:t>
        </w:r>
        <w:r>
          <w:rPr>
            <w:rFonts w:asciiTheme="minorHAnsi" w:eastAsiaTheme="minorEastAsia" w:hAnsiTheme="minorHAnsi" w:cstheme="minorBidi"/>
            <w:noProof/>
            <w:sz w:val="22"/>
            <w:szCs w:val="22"/>
            <w:lang w:eastAsia="en-US" w:bidi="ar-SA"/>
          </w:rPr>
          <w:tab/>
        </w:r>
        <w:r w:rsidRPr="00695964">
          <w:rPr>
            <w:rStyle w:val="Hyperlink"/>
            <w:noProof/>
            <w:lang w:eastAsia="en-US"/>
          </w:rPr>
          <w:t>Đặc tả giao diện API (interface)</w:t>
        </w:r>
        <w:r>
          <w:rPr>
            <w:noProof/>
            <w:webHidden/>
          </w:rPr>
          <w:tab/>
        </w:r>
        <w:r>
          <w:rPr>
            <w:noProof/>
            <w:webHidden/>
          </w:rPr>
          <w:fldChar w:fldCharType="begin"/>
        </w:r>
        <w:r>
          <w:rPr>
            <w:noProof/>
            <w:webHidden/>
          </w:rPr>
          <w:instrText xml:space="preserve"> PAGEREF _Toc527975150 \h </w:instrText>
        </w:r>
        <w:r>
          <w:rPr>
            <w:noProof/>
            <w:webHidden/>
          </w:rPr>
        </w:r>
        <w:r>
          <w:rPr>
            <w:noProof/>
            <w:webHidden/>
          </w:rPr>
          <w:fldChar w:fldCharType="separate"/>
        </w:r>
        <w:r>
          <w:rPr>
            <w:noProof/>
            <w:webHidden/>
          </w:rPr>
          <w:t>5</w:t>
        </w:r>
        <w:r>
          <w:rPr>
            <w:noProof/>
            <w:webHidden/>
          </w:rPr>
          <w:fldChar w:fldCharType="end"/>
        </w:r>
      </w:hyperlink>
    </w:p>
    <w:p w14:paraId="333D9AE2"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1" w:history="1">
        <w:r w:rsidRPr="00695964">
          <w:rPr>
            <w:rStyle w:val="Hyperlink"/>
            <w:rFonts w:cs="Tahoma"/>
            <w:noProof/>
            <w:lang w:eastAsia="en-US"/>
          </w:rPr>
          <w:t>7.7.</w:t>
        </w:r>
        <w:r>
          <w:rPr>
            <w:rFonts w:asciiTheme="minorHAnsi" w:eastAsiaTheme="minorEastAsia" w:hAnsiTheme="minorHAnsi" w:cstheme="minorBidi"/>
            <w:noProof/>
            <w:sz w:val="22"/>
            <w:szCs w:val="22"/>
            <w:lang w:eastAsia="en-US" w:bidi="ar-SA"/>
          </w:rPr>
          <w:tab/>
        </w:r>
        <w:r w:rsidRPr="00695964">
          <w:rPr>
            <w:rStyle w:val="Hyperlink"/>
            <w:noProof/>
            <w:lang w:eastAsia="en-US"/>
          </w:rPr>
          <w:t>Bảo mật</w:t>
        </w:r>
        <w:r>
          <w:rPr>
            <w:noProof/>
            <w:webHidden/>
          </w:rPr>
          <w:tab/>
        </w:r>
        <w:r>
          <w:rPr>
            <w:noProof/>
            <w:webHidden/>
          </w:rPr>
          <w:fldChar w:fldCharType="begin"/>
        </w:r>
        <w:r>
          <w:rPr>
            <w:noProof/>
            <w:webHidden/>
          </w:rPr>
          <w:instrText xml:space="preserve"> PAGEREF _Toc527975151 \h </w:instrText>
        </w:r>
        <w:r>
          <w:rPr>
            <w:noProof/>
            <w:webHidden/>
          </w:rPr>
        </w:r>
        <w:r>
          <w:rPr>
            <w:noProof/>
            <w:webHidden/>
          </w:rPr>
          <w:fldChar w:fldCharType="separate"/>
        </w:r>
        <w:r>
          <w:rPr>
            <w:noProof/>
            <w:webHidden/>
          </w:rPr>
          <w:t>5</w:t>
        </w:r>
        <w:r>
          <w:rPr>
            <w:noProof/>
            <w:webHidden/>
          </w:rPr>
          <w:fldChar w:fldCharType="end"/>
        </w:r>
      </w:hyperlink>
    </w:p>
    <w:p w14:paraId="5D6B99AE"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2" w:history="1">
        <w:r w:rsidRPr="00695964">
          <w:rPr>
            <w:rStyle w:val="Hyperlink"/>
            <w:rFonts w:cs="Tahoma"/>
            <w:noProof/>
            <w:lang w:eastAsia="en-US"/>
          </w:rPr>
          <w:t>7.8.</w:t>
        </w:r>
        <w:r>
          <w:rPr>
            <w:rFonts w:asciiTheme="minorHAnsi" w:eastAsiaTheme="minorEastAsia" w:hAnsiTheme="minorHAnsi" w:cstheme="minorBidi"/>
            <w:noProof/>
            <w:sz w:val="22"/>
            <w:szCs w:val="22"/>
            <w:lang w:eastAsia="en-US" w:bidi="ar-SA"/>
          </w:rPr>
          <w:tab/>
        </w:r>
        <w:r w:rsidRPr="00695964">
          <w:rPr>
            <w:rStyle w:val="Hyperlink"/>
            <w:noProof/>
            <w:lang w:eastAsia="en-US"/>
          </w:rPr>
          <w:t>Sao lưu phục hồi</w:t>
        </w:r>
        <w:r>
          <w:rPr>
            <w:noProof/>
            <w:webHidden/>
          </w:rPr>
          <w:tab/>
        </w:r>
        <w:r>
          <w:rPr>
            <w:noProof/>
            <w:webHidden/>
          </w:rPr>
          <w:fldChar w:fldCharType="begin"/>
        </w:r>
        <w:r>
          <w:rPr>
            <w:noProof/>
            <w:webHidden/>
          </w:rPr>
          <w:instrText xml:space="preserve"> PAGEREF _Toc527975152 \h </w:instrText>
        </w:r>
        <w:r>
          <w:rPr>
            <w:noProof/>
            <w:webHidden/>
          </w:rPr>
        </w:r>
        <w:r>
          <w:rPr>
            <w:noProof/>
            <w:webHidden/>
          </w:rPr>
          <w:fldChar w:fldCharType="separate"/>
        </w:r>
        <w:r>
          <w:rPr>
            <w:noProof/>
            <w:webHidden/>
          </w:rPr>
          <w:t>5</w:t>
        </w:r>
        <w:r>
          <w:rPr>
            <w:noProof/>
            <w:webHidden/>
          </w:rPr>
          <w:fldChar w:fldCharType="end"/>
        </w:r>
      </w:hyperlink>
    </w:p>
    <w:p w14:paraId="03F3904A" w14:textId="77777777" w:rsidR="00D97FD1" w:rsidRDefault="00D97FD1" w:rsidP="00D97FD1">
      <w:pPr>
        <w:pStyle w:val="TOC2"/>
        <w:rPr>
          <w:rFonts w:asciiTheme="minorHAnsi" w:eastAsiaTheme="minorEastAsia" w:hAnsiTheme="minorHAnsi" w:cstheme="minorBidi"/>
          <w:noProof/>
          <w:sz w:val="22"/>
          <w:szCs w:val="22"/>
          <w:lang w:eastAsia="en-US" w:bidi="ar-SA"/>
        </w:rPr>
      </w:pPr>
      <w:hyperlink w:anchor="_Toc527975153" w:history="1">
        <w:r w:rsidRPr="00695964">
          <w:rPr>
            <w:rStyle w:val="Hyperlink"/>
            <w:rFonts w:cs="Tahoma"/>
            <w:noProof/>
            <w:lang w:eastAsia="en-US"/>
          </w:rPr>
          <w:t>7.9.</w:t>
        </w:r>
        <w:r>
          <w:rPr>
            <w:rFonts w:asciiTheme="minorHAnsi" w:eastAsiaTheme="minorEastAsia" w:hAnsiTheme="minorHAnsi" w:cstheme="minorBidi"/>
            <w:noProof/>
            <w:sz w:val="22"/>
            <w:szCs w:val="22"/>
            <w:lang w:eastAsia="en-US" w:bidi="ar-SA"/>
          </w:rPr>
          <w:tab/>
        </w:r>
        <w:r w:rsidRPr="00695964">
          <w:rPr>
            <w:rStyle w:val="Hyperlink"/>
            <w:noProof/>
            <w:lang w:eastAsia="en-US"/>
          </w:rPr>
          <w:t>Chuyển đổi dữ liệu</w:t>
        </w:r>
        <w:r>
          <w:rPr>
            <w:noProof/>
            <w:webHidden/>
          </w:rPr>
          <w:tab/>
        </w:r>
        <w:r>
          <w:rPr>
            <w:noProof/>
            <w:webHidden/>
          </w:rPr>
          <w:fldChar w:fldCharType="begin"/>
        </w:r>
        <w:r>
          <w:rPr>
            <w:noProof/>
            <w:webHidden/>
          </w:rPr>
          <w:instrText xml:space="preserve"> PAGEREF _Toc527975153 \h </w:instrText>
        </w:r>
        <w:r>
          <w:rPr>
            <w:noProof/>
            <w:webHidden/>
          </w:rPr>
        </w:r>
        <w:r>
          <w:rPr>
            <w:noProof/>
            <w:webHidden/>
          </w:rPr>
          <w:fldChar w:fldCharType="separate"/>
        </w:r>
        <w:r>
          <w:rPr>
            <w:noProof/>
            <w:webHidden/>
          </w:rPr>
          <w:t>5</w:t>
        </w:r>
        <w:r>
          <w:rPr>
            <w:noProof/>
            <w:webHidden/>
          </w:rPr>
          <w:fldChar w:fldCharType="end"/>
        </w:r>
      </w:hyperlink>
    </w:p>
    <w:p w14:paraId="31F325D3" w14:textId="77777777" w:rsidR="00D97FD1" w:rsidRDefault="00D97FD1" w:rsidP="00D97FD1">
      <w:pPr>
        <w:pStyle w:val="TOC1"/>
        <w:rPr>
          <w:rFonts w:asciiTheme="minorHAnsi" w:eastAsiaTheme="minorEastAsia" w:hAnsiTheme="minorHAnsi" w:cstheme="minorBidi"/>
          <w:b w:val="0"/>
          <w:bCs w:val="0"/>
          <w:caps w:val="0"/>
          <w:noProof/>
          <w:sz w:val="22"/>
          <w:szCs w:val="22"/>
          <w:lang w:eastAsia="en-US" w:bidi="ar-SA"/>
        </w:rPr>
      </w:pPr>
      <w:hyperlink w:anchor="_Toc527975154" w:history="1">
        <w:r w:rsidRPr="00695964">
          <w:rPr>
            <w:rStyle w:val="Hyperlink"/>
            <w:noProof/>
            <w:lang w:eastAsia="en-US"/>
          </w:rPr>
          <w:t>8.</w:t>
        </w:r>
        <w:r>
          <w:rPr>
            <w:rFonts w:asciiTheme="minorHAnsi" w:eastAsiaTheme="minorEastAsia" w:hAnsiTheme="minorHAnsi" w:cstheme="minorBidi"/>
            <w:b w:val="0"/>
            <w:bCs w:val="0"/>
            <w:caps w:val="0"/>
            <w:noProof/>
            <w:sz w:val="22"/>
            <w:szCs w:val="22"/>
            <w:lang w:eastAsia="en-US" w:bidi="ar-SA"/>
          </w:rPr>
          <w:tab/>
        </w:r>
        <w:r w:rsidRPr="00695964">
          <w:rPr>
            <w:rStyle w:val="Hyperlink"/>
            <w:noProof/>
            <w:lang w:eastAsia="en-US"/>
          </w:rPr>
          <w:t>Danh mục tài liệu liên quan</w:t>
        </w:r>
        <w:r>
          <w:rPr>
            <w:noProof/>
            <w:webHidden/>
          </w:rPr>
          <w:tab/>
        </w:r>
        <w:r>
          <w:rPr>
            <w:noProof/>
            <w:webHidden/>
          </w:rPr>
          <w:fldChar w:fldCharType="begin"/>
        </w:r>
        <w:r>
          <w:rPr>
            <w:noProof/>
            <w:webHidden/>
          </w:rPr>
          <w:instrText xml:space="preserve"> PAGEREF _Toc527975154 \h </w:instrText>
        </w:r>
        <w:r>
          <w:rPr>
            <w:noProof/>
            <w:webHidden/>
          </w:rPr>
        </w:r>
        <w:r>
          <w:rPr>
            <w:noProof/>
            <w:webHidden/>
          </w:rPr>
          <w:fldChar w:fldCharType="separate"/>
        </w:r>
        <w:r>
          <w:rPr>
            <w:noProof/>
            <w:webHidden/>
          </w:rPr>
          <w:t>5</w:t>
        </w:r>
        <w:r>
          <w:rPr>
            <w:noProof/>
            <w:webHidden/>
          </w:rPr>
          <w:fldChar w:fldCharType="end"/>
        </w:r>
      </w:hyperlink>
    </w:p>
    <w:p w14:paraId="57FED94E" w14:textId="77777777" w:rsidR="00D97FD1" w:rsidRPr="008A7447" w:rsidRDefault="00D97FD1" w:rsidP="00D97FD1">
      <w:pPr>
        <w:pStyle w:val="Title"/>
        <w:jc w:val="left"/>
        <w:rPr>
          <w:rFonts w:ascii="Times New Roman" w:hAnsi="Times New Roman"/>
          <w:sz w:val="28"/>
          <w:szCs w:val="28"/>
        </w:rPr>
      </w:pPr>
      <w:r>
        <w:rPr>
          <w:rFonts w:eastAsia="Tahoma" w:cs="Tahoma"/>
          <w:u w:val="single"/>
        </w:rPr>
        <w:fldChar w:fldCharType="end"/>
      </w:r>
      <w:r>
        <w:t xml:space="preserve"> </w:t>
      </w:r>
      <w:r>
        <w:br w:type="page"/>
      </w:r>
      <w:bookmarkStart w:id="1" w:name="_Toc163018787"/>
      <w:r w:rsidRPr="008A7447">
        <w:rPr>
          <w:rFonts w:ascii="Times New Roman" w:hAnsi="Times New Roman"/>
          <w:sz w:val="28"/>
          <w:szCs w:val="28"/>
        </w:rPr>
        <w:lastRenderedPageBreak/>
        <w:t>Thuật ngữ và định nghĩa</w:t>
      </w:r>
      <w:bookmarkEnd w:id="1"/>
    </w:p>
    <w:tbl>
      <w:tblPr>
        <w:tblW w:w="8647" w:type="dxa"/>
        <w:tblInd w:w="25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3330"/>
        <w:gridCol w:w="2939"/>
      </w:tblGrid>
      <w:tr w:rsidR="00D97FD1" w:rsidRPr="009A64F8" w14:paraId="2E6CE8DD" w14:textId="77777777" w:rsidTr="004D287D">
        <w:trPr>
          <w:tblHeader/>
        </w:trPr>
        <w:tc>
          <w:tcPr>
            <w:tcW w:w="2378" w:type="dxa"/>
            <w:shd w:val="pct5" w:color="auto" w:fill="FFFFFF"/>
          </w:tcPr>
          <w:p w14:paraId="66E37461"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Thuật ngữ</w:t>
            </w:r>
          </w:p>
        </w:tc>
        <w:tc>
          <w:tcPr>
            <w:tcW w:w="3330" w:type="dxa"/>
            <w:shd w:val="pct5" w:color="auto" w:fill="FFFFFF"/>
          </w:tcPr>
          <w:p w14:paraId="3EF48E6C"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Định nghĩa</w:t>
            </w:r>
          </w:p>
        </w:tc>
        <w:tc>
          <w:tcPr>
            <w:tcW w:w="2939" w:type="dxa"/>
            <w:shd w:val="pct5" w:color="auto" w:fill="FFFFFF"/>
          </w:tcPr>
          <w:p w14:paraId="47088F43" w14:textId="77777777" w:rsidR="00D97FD1" w:rsidRPr="009A64F8" w:rsidRDefault="00D97FD1" w:rsidP="004D287D">
            <w:pPr>
              <w:pStyle w:val="Bang"/>
              <w:jc w:val="center"/>
              <w:rPr>
                <w:rFonts w:ascii="Times New Roman" w:hAnsi="Times New Roman"/>
                <w:sz w:val="24"/>
                <w:szCs w:val="24"/>
              </w:rPr>
            </w:pPr>
            <w:r w:rsidRPr="009A64F8">
              <w:rPr>
                <w:rFonts w:ascii="Times New Roman" w:hAnsi="Times New Roman"/>
                <w:sz w:val="24"/>
                <w:szCs w:val="24"/>
              </w:rPr>
              <w:t>Ghi chú</w:t>
            </w:r>
          </w:p>
        </w:tc>
      </w:tr>
      <w:tr w:rsidR="00D97FD1" w:rsidRPr="009A64F8" w14:paraId="3ACA0856" w14:textId="77777777" w:rsidTr="004D287D">
        <w:tc>
          <w:tcPr>
            <w:tcW w:w="2378" w:type="dxa"/>
          </w:tcPr>
          <w:p w14:paraId="232E32D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GĐDA</w:t>
            </w:r>
          </w:p>
        </w:tc>
        <w:tc>
          <w:tcPr>
            <w:tcW w:w="3330" w:type="dxa"/>
          </w:tcPr>
          <w:p w14:paraId="3E621430"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Giám đốc dự án</w:t>
            </w:r>
          </w:p>
        </w:tc>
        <w:tc>
          <w:tcPr>
            <w:tcW w:w="2939" w:type="dxa"/>
          </w:tcPr>
          <w:p w14:paraId="53AD4F5A" w14:textId="77777777" w:rsidR="00D97FD1" w:rsidRPr="009A64F8" w:rsidRDefault="00D97FD1" w:rsidP="004D287D">
            <w:pPr>
              <w:pStyle w:val="Bang"/>
              <w:rPr>
                <w:rFonts w:ascii="Times New Roman" w:hAnsi="Times New Roman"/>
                <w:sz w:val="24"/>
                <w:szCs w:val="24"/>
              </w:rPr>
            </w:pPr>
          </w:p>
        </w:tc>
      </w:tr>
      <w:tr w:rsidR="00D97FD1" w:rsidRPr="009A64F8" w14:paraId="4CB1A083" w14:textId="77777777" w:rsidTr="004D287D">
        <w:tc>
          <w:tcPr>
            <w:tcW w:w="2378" w:type="dxa"/>
          </w:tcPr>
          <w:p w14:paraId="73AEA082"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QTDA</w:t>
            </w:r>
          </w:p>
        </w:tc>
        <w:tc>
          <w:tcPr>
            <w:tcW w:w="3330" w:type="dxa"/>
          </w:tcPr>
          <w:p w14:paraId="0D50903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Quản trị viên dự án</w:t>
            </w:r>
          </w:p>
        </w:tc>
        <w:tc>
          <w:tcPr>
            <w:tcW w:w="2939" w:type="dxa"/>
          </w:tcPr>
          <w:p w14:paraId="66B8701B" w14:textId="77777777" w:rsidR="00D97FD1" w:rsidRPr="009A64F8" w:rsidRDefault="00D97FD1" w:rsidP="004D287D">
            <w:pPr>
              <w:pStyle w:val="Bang"/>
              <w:rPr>
                <w:rFonts w:ascii="Times New Roman" w:hAnsi="Times New Roman"/>
                <w:sz w:val="24"/>
                <w:szCs w:val="24"/>
              </w:rPr>
            </w:pPr>
          </w:p>
        </w:tc>
      </w:tr>
      <w:tr w:rsidR="00D97FD1" w:rsidRPr="009A64F8" w14:paraId="095F41BB" w14:textId="77777777" w:rsidTr="004D287D">
        <w:tc>
          <w:tcPr>
            <w:tcW w:w="2378" w:type="dxa"/>
          </w:tcPr>
          <w:p w14:paraId="5567A03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TN</w:t>
            </w:r>
          </w:p>
        </w:tc>
        <w:tc>
          <w:tcPr>
            <w:tcW w:w="3330" w:type="dxa"/>
          </w:tcPr>
          <w:p w14:paraId="037A945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Trưởng nhóm</w:t>
            </w:r>
          </w:p>
        </w:tc>
        <w:tc>
          <w:tcPr>
            <w:tcW w:w="2939" w:type="dxa"/>
          </w:tcPr>
          <w:p w14:paraId="109A453F" w14:textId="77777777" w:rsidR="00D97FD1" w:rsidRPr="009A64F8" w:rsidRDefault="00D97FD1" w:rsidP="004D287D">
            <w:pPr>
              <w:pStyle w:val="Bang"/>
              <w:rPr>
                <w:rFonts w:ascii="Times New Roman" w:hAnsi="Times New Roman"/>
                <w:sz w:val="24"/>
                <w:szCs w:val="24"/>
              </w:rPr>
            </w:pPr>
          </w:p>
        </w:tc>
      </w:tr>
      <w:tr w:rsidR="00D97FD1" w:rsidRPr="009A64F8" w14:paraId="6D521A81" w14:textId="77777777" w:rsidTr="004D287D">
        <w:tc>
          <w:tcPr>
            <w:tcW w:w="2378" w:type="dxa"/>
          </w:tcPr>
          <w:p w14:paraId="26694D1F"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CSDL</w:t>
            </w:r>
          </w:p>
        </w:tc>
        <w:tc>
          <w:tcPr>
            <w:tcW w:w="3330" w:type="dxa"/>
          </w:tcPr>
          <w:p w14:paraId="30C05BD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Cơ sở dữ liệu</w:t>
            </w:r>
          </w:p>
        </w:tc>
        <w:tc>
          <w:tcPr>
            <w:tcW w:w="2939" w:type="dxa"/>
          </w:tcPr>
          <w:p w14:paraId="5E909FDF" w14:textId="77777777" w:rsidR="00D97FD1" w:rsidRPr="009A64F8" w:rsidRDefault="00D97FD1" w:rsidP="004D287D">
            <w:pPr>
              <w:pStyle w:val="Bang"/>
              <w:rPr>
                <w:rFonts w:ascii="Times New Roman" w:hAnsi="Times New Roman"/>
                <w:sz w:val="24"/>
                <w:szCs w:val="24"/>
              </w:rPr>
            </w:pPr>
          </w:p>
        </w:tc>
      </w:tr>
      <w:tr w:rsidR="00D97FD1" w:rsidRPr="009A64F8" w14:paraId="1A6D6973" w14:textId="77777777" w:rsidTr="004D287D">
        <w:tc>
          <w:tcPr>
            <w:tcW w:w="2378" w:type="dxa"/>
          </w:tcPr>
          <w:p w14:paraId="01CFC7AB"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DL</w:t>
            </w:r>
          </w:p>
        </w:tc>
        <w:tc>
          <w:tcPr>
            <w:tcW w:w="3330" w:type="dxa"/>
          </w:tcPr>
          <w:p w14:paraId="1B2BA7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Dữ liệu</w:t>
            </w:r>
          </w:p>
        </w:tc>
        <w:tc>
          <w:tcPr>
            <w:tcW w:w="2939" w:type="dxa"/>
          </w:tcPr>
          <w:p w14:paraId="74D49538" w14:textId="77777777" w:rsidR="00D97FD1" w:rsidRPr="009A64F8" w:rsidRDefault="00D97FD1" w:rsidP="004D287D">
            <w:pPr>
              <w:pStyle w:val="Bang"/>
              <w:rPr>
                <w:rFonts w:ascii="Times New Roman" w:hAnsi="Times New Roman"/>
                <w:sz w:val="24"/>
                <w:szCs w:val="24"/>
              </w:rPr>
            </w:pPr>
          </w:p>
        </w:tc>
      </w:tr>
      <w:tr w:rsidR="00D97FD1" w:rsidRPr="009A64F8" w14:paraId="2663EE5D" w14:textId="77777777" w:rsidTr="004D287D">
        <w:tc>
          <w:tcPr>
            <w:tcW w:w="2378" w:type="dxa"/>
          </w:tcPr>
          <w:p w14:paraId="72732E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CT</w:t>
            </w:r>
          </w:p>
        </w:tc>
        <w:tc>
          <w:tcPr>
            <w:tcW w:w="3330" w:type="dxa"/>
          </w:tcPr>
          <w:p w14:paraId="47B9A6CC"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Chương trình</w:t>
            </w:r>
          </w:p>
        </w:tc>
        <w:tc>
          <w:tcPr>
            <w:tcW w:w="2939" w:type="dxa"/>
          </w:tcPr>
          <w:p w14:paraId="3840BB73" w14:textId="77777777" w:rsidR="00D97FD1" w:rsidRPr="009A64F8" w:rsidRDefault="00D97FD1" w:rsidP="004D287D">
            <w:pPr>
              <w:pStyle w:val="Bang"/>
              <w:rPr>
                <w:rFonts w:ascii="Times New Roman" w:hAnsi="Times New Roman"/>
                <w:sz w:val="24"/>
                <w:szCs w:val="24"/>
              </w:rPr>
            </w:pPr>
          </w:p>
        </w:tc>
      </w:tr>
      <w:tr w:rsidR="00D97FD1" w:rsidRPr="009A64F8" w14:paraId="37FDC919" w14:textId="77777777" w:rsidTr="004D287D">
        <w:tc>
          <w:tcPr>
            <w:tcW w:w="2378" w:type="dxa"/>
          </w:tcPr>
          <w:p w14:paraId="62BC397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v</w:t>
            </w:r>
          </w:p>
        </w:tc>
        <w:tc>
          <w:tcPr>
            <w:tcW w:w="3330" w:type="dxa"/>
          </w:tcPr>
          <w:p w14:paraId="69F5F966"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Phiên bản</w:t>
            </w:r>
          </w:p>
        </w:tc>
        <w:tc>
          <w:tcPr>
            <w:tcW w:w="2939" w:type="dxa"/>
          </w:tcPr>
          <w:p w14:paraId="1C6DB678" w14:textId="77777777" w:rsidR="00D97FD1" w:rsidRPr="009A64F8" w:rsidRDefault="00D97FD1" w:rsidP="004D287D">
            <w:pPr>
              <w:pStyle w:val="Bang"/>
              <w:rPr>
                <w:rFonts w:ascii="Times New Roman" w:hAnsi="Times New Roman"/>
                <w:sz w:val="24"/>
                <w:szCs w:val="24"/>
              </w:rPr>
            </w:pPr>
          </w:p>
        </w:tc>
      </w:tr>
      <w:tr w:rsidR="00D97FD1" w:rsidRPr="009A64F8" w14:paraId="6FFE61D5" w14:textId="77777777" w:rsidTr="004D287D">
        <w:tc>
          <w:tcPr>
            <w:tcW w:w="2378" w:type="dxa"/>
          </w:tcPr>
          <w:p w14:paraId="1E18A41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w:t>
            </w:r>
          </w:p>
        </w:tc>
        <w:tc>
          <w:tcPr>
            <w:tcW w:w="3330" w:type="dxa"/>
          </w:tcPr>
          <w:p w14:paraId="325AEDCD"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Khách hàng</w:t>
            </w:r>
          </w:p>
        </w:tc>
        <w:tc>
          <w:tcPr>
            <w:tcW w:w="2939" w:type="dxa"/>
          </w:tcPr>
          <w:p w14:paraId="6561B234" w14:textId="77777777" w:rsidR="00D97FD1" w:rsidRPr="009A64F8" w:rsidRDefault="00D97FD1" w:rsidP="004D287D">
            <w:pPr>
              <w:pStyle w:val="Bang"/>
              <w:rPr>
                <w:rFonts w:ascii="Times New Roman" w:hAnsi="Times New Roman"/>
                <w:sz w:val="24"/>
                <w:szCs w:val="24"/>
              </w:rPr>
            </w:pPr>
          </w:p>
        </w:tc>
      </w:tr>
      <w:tr w:rsidR="00D97FD1" w:rsidRPr="009A64F8" w14:paraId="25FCC35A" w14:textId="77777777" w:rsidTr="004D287D">
        <w:tc>
          <w:tcPr>
            <w:tcW w:w="2378" w:type="dxa"/>
          </w:tcPr>
          <w:p w14:paraId="0CFC2CA1"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DA</w:t>
            </w:r>
          </w:p>
        </w:tc>
        <w:tc>
          <w:tcPr>
            <w:tcW w:w="3330" w:type="dxa"/>
          </w:tcPr>
          <w:p w14:paraId="4148E6E4"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Dự án</w:t>
            </w:r>
          </w:p>
        </w:tc>
        <w:tc>
          <w:tcPr>
            <w:tcW w:w="2939" w:type="dxa"/>
          </w:tcPr>
          <w:p w14:paraId="24CEA0D5" w14:textId="77777777" w:rsidR="00D97FD1" w:rsidRPr="009A64F8" w:rsidRDefault="00D97FD1" w:rsidP="004D287D">
            <w:pPr>
              <w:pStyle w:val="Bang"/>
              <w:rPr>
                <w:rFonts w:ascii="Times New Roman" w:hAnsi="Times New Roman"/>
                <w:sz w:val="24"/>
                <w:szCs w:val="24"/>
              </w:rPr>
            </w:pPr>
          </w:p>
        </w:tc>
      </w:tr>
      <w:tr w:rsidR="00D97FD1" w:rsidRPr="009A64F8" w14:paraId="330B9681" w14:textId="77777777" w:rsidTr="004D287D">
        <w:tc>
          <w:tcPr>
            <w:tcW w:w="2378" w:type="dxa"/>
          </w:tcPr>
          <w:p w14:paraId="6CDF2178"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GP</w:t>
            </w:r>
          </w:p>
        </w:tc>
        <w:tc>
          <w:tcPr>
            <w:tcW w:w="3330" w:type="dxa"/>
          </w:tcPr>
          <w:p w14:paraId="4713E743"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Giải pháp</w:t>
            </w:r>
          </w:p>
        </w:tc>
        <w:tc>
          <w:tcPr>
            <w:tcW w:w="2939" w:type="dxa"/>
          </w:tcPr>
          <w:p w14:paraId="619BDA1E" w14:textId="77777777" w:rsidR="00D97FD1" w:rsidRPr="009A64F8" w:rsidRDefault="00D97FD1" w:rsidP="004D287D">
            <w:pPr>
              <w:pStyle w:val="Bang"/>
              <w:rPr>
                <w:rFonts w:ascii="Times New Roman" w:hAnsi="Times New Roman"/>
                <w:sz w:val="24"/>
                <w:szCs w:val="24"/>
              </w:rPr>
            </w:pPr>
          </w:p>
        </w:tc>
      </w:tr>
      <w:tr w:rsidR="00D97FD1" w:rsidRPr="009A64F8" w14:paraId="7056B2EE" w14:textId="77777777" w:rsidTr="004D287D">
        <w:tc>
          <w:tcPr>
            <w:tcW w:w="2378" w:type="dxa"/>
          </w:tcPr>
          <w:p w14:paraId="5E9992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YC</w:t>
            </w:r>
          </w:p>
        </w:tc>
        <w:tc>
          <w:tcPr>
            <w:tcW w:w="3330" w:type="dxa"/>
          </w:tcPr>
          <w:p w14:paraId="4483F51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Yêu cầu</w:t>
            </w:r>
          </w:p>
        </w:tc>
        <w:tc>
          <w:tcPr>
            <w:tcW w:w="2939" w:type="dxa"/>
          </w:tcPr>
          <w:p w14:paraId="155EC921" w14:textId="77777777" w:rsidR="00D97FD1" w:rsidRPr="009A64F8" w:rsidRDefault="00D97FD1" w:rsidP="004D287D">
            <w:pPr>
              <w:pStyle w:val="Bang"/>
              <w:rPr>
                <w:rFonts w:ascii="Times New Roman" w:hAnsi="Times New Roman"/>
                <w:sz w:val="24"/>
                <w:szCs w:val="24"/>
              </w:rPr>
            </w:pPr>
          </w:p>
        </w:tc>
      </w:tr>
      <w:tr w:rsidR="00D97FD1" w:rsidRPr="009A64F8" w14:paraId="4350D570" w14:textId="77777777" w:rsidTr="004D287D">
        <w:tc>
          <w:tcPr>
            <w:tcW w:w="2378" w:type="dxa"/>
          </w:tcPr>
          <w:p w14:paraId="491B3A4A"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NKHT</w:t>
            </w:r>
          </w:p>
        </w:tc>
        <w:tc>
          <w:tcPr>
            <w:tcW w:w="3330" w:type="dxa"/>
          </w:tcPr>
          <w:p w14:paraId="3497FD07"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Nhật ký hỗ trợ</w:t>
            </w:r>
          </w:p>
        </w:tc>
        <w:tc>
          <w:tcPr>
            <w:tcW w:w="2939" w:type="dxa"/>
          </w:tcPr>
          <w:p w14:paraId="45D2CEB5" w14:textId="77777777" w:rsidR="00D97FD1" w:rsidRPr="009A64F8" w:rsidRDefault="00D97FD1" w:rsidP="004D287D">
            <w:pPr>
              <w:pStyle w:val="Bang"/>
              <w:rPr>
                <w:rFonts w:ascii="Times New Roman" w:hAnsi="Times New Roman"/>
                <w:sz w:val="24"/>
                <w:szCs w:val="24"/>
              </w:rPr>
            </w:pPr>
          </w:p>
        </w:tc>
      </w:tr>
      <w:tr w:rsidR="00D97FD1" w:rsidRPr="009A64F8" w14:paraId="1CD59093" w14:textId="77777777" w:rsidTr="004D287D">
        <w:tc>
          <w:tcPr>
            <w:tcW w:w="2378" w:type="dxa"/>
          </w:tcPr>
          <w:p w14:paraId="0F1901CE"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QLCH</w:t>
            </w:r>
          </w:p>
        </w:tc>
        <w:tc>
          <w:tcPr>
            <w:tcW w:w="3330" w:type="dxa"/>
          </w:tcPr>
          <w:p w14:paraId="4D6706B0"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Quản lý cấu hình</w:t>
            </w:r>
          </w:p>
        </w:tc>
        <w:tc>
          <w:tcPr>
            <w:tcW w:w="2939" w:type="dxa"/>
          </w:tcPr>
          <w:p w14:paraId="04787963" w14:textId="77777777" w:rsidR="00D97FD1" w:rsidRPr="009A64F8" w:rsidRDefault="00D97FD1" w:rsidP="004D287D">
            <w:pPr>
              <w:pStyle w:val="Bang"/>
              <w:rPr>
                <w:rFonts w:ascii="Times New Roman" w:hAnsi="Times New Roman"/>
                <w:sz w:val="24"/>
                <w:szCs w:val="24"/>
              </w:rPr>
            </w:pPr>
          </w:p>
        </w:tc>
      </w:tr>
      <w:tr w:rsidR="00D97FD1" w:rsidRPr="009A64F8" w14:paraId="732B973F" w14:textId="77777777" w:rsidTr="004D287D">
        <w:tc>
          <w:tcPr>
            <w:tcW w:w="2378" w:type="dxa"/>
          </w:tcPr>
          <w:p w14:paraId="4818276D"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TV</w:t>
            </w:r>
          </w:p>
        </w:tc>
        <w:tc>
          <w:tcPr>
            <w:tcW w:w="3330" w:type="dxa"/>
          </w:tcPr>
          <w:p w14:paraId="61AD5A23" w14:textId="77777777" w:rsidR="00D97FD1" w:rsidRPr="009A64F8" w:rsidRDefault="00D97FD1" w:rsidP="004D287D">
            <w:pPr>
              <w:pStyle w:val="Bang"/>
              <w:rPr>
                <w:rFonts w:ascii="Times New Roman" w:hAnsi="Times New Roman"/>
                <w:sz w:val="24"/>
                <w:szCs w:val="24"/>
              </w:rPr>
            </w:pPr>
            <w:r>
              <w:rPr>
                <w:rFonts w:ascii="Times New Roman" w:hAnsi="Times New Roman"/>
                <w:sz w:val="24"/>
                <w:szCs w:val="24"/>
              </w:rPr>
              <w:t>Thành Viên</w:t>
            </w:r>
          </w:p>
        </w:tc>
        <w:tc>
          <w:tcPr>
            <w:tcW w:w="2939" w:type="dxa"/>
          </w:tcPr>
          <w:p w14:paraId="5267CCE0" w14:textId="77777777" w:rsidR="00D97FD1" w:rsidRPr="009A64F8" w:rsidRDefault="00D97FD1" w:rsidP="004D287D">
            <w:pPr>
              <w:pStyle w:val="Bang"/>
              <w:rPr>
                <w:rFonts w:ascii="Times New Roman" w:hAnsi="Times New Roman"/>
                <w:sz w:val="24"/>
                <w:szCs w:val="24"/>
              </w:rPr>
            </w:pPr>
          </w:p>
        </w:tc>
      </w:tr>
      <w:tr w:rsidR="00D97FD1" w:rsidRPr="009A64F8" w14:paraId="5F18DC90" w14:textId="77777777" w:rsidTr="004D287D">
        <w:tc>
          <w:tcPr>
            <w:tcW w:w="2378" w:type="dxa"/>
          </w:tcPr>
          <w:p w14:paraId="6A563EF9" w14:textId="77777777" w:rsidR="00D97FD1" w:rsidRPr="009A64F8" w:rsidRDefault="00D97FD1" w:rsidP="004D287D">
            <w:pPr>
              <w:pStyle w:val="Bang"/>
              <w:rPr>
                <w:rFonts w:ascii="Times New Roman" w:hAnsi="Times New Roman"/>
                <w:sz w:val="24"/>
                <w:szCs w:val="24"/>
              </w:rPr>
            </w:pPr>
            <w:r w:rsidRPr="009A64F8">
              <w:rPr>
                <w:rFonts w:ascii="Times New Roman" w:hAnsi="Times New Roman"/>
                <w:sz w:val="24"/>
                <w:szCs w:val="24"/>
              </w:rPr>
              <w:t>&lt;Thêm tiếp nếu cần&gt;</w:t>
            </w:r>
          </w:p>
        </w:tc>
        <w:tc>
          <w:tcPr>
            <w:tcW w:w="3330" w:type="dxa"/>
          </w:tcPr>
          <w:p w14:paraId="09BAD6AA" w14:textId="77777777" w:rsidR="00D97FD1" w:rsidRPr="009A64F8" w:rsidRDefault="00D97FD1" w:rsidP="004D287D">
            <w:pPr>
              <w:pStyle w:val="Bang"/>
              <w:rPr>
                <w:rFonts w:ascii="Times New Roman" w:hAnsi="Times New Roman"/>
                <w:sz w:val="24"/>
                <w:szCs w:val="24"/>
              </w:rPr>
            </w:pPr>
          </w:p>
        </w:tc>
        <w:tc>
          <w:tcPr>
            <w:tcW w:w="2939" w:type="dxa"/>
          </w:tcPr>
          <w:p w14:paraId="5FC9E311" w14:textId="77777777" w:rsidR="00D97FD1" w:rsidRPr="009A64F8" w:rsidRDefault="00D97FD1" w:rsidP="004D287D">
            <w:pPr>
              <w:pStyle w:val="Bang"/>
              <w:rPr>
                <w:rFonts w:ascii="Times New Roman" w:hAnsi="Times New Roman"/>
                <w:sz w:val="24"/>
                <w:szCs w:val="24"/>
              </w:rPr>
            </w:pPr>
          </w:p>
        </w:tc>
      </w:tr>
      <w:tr w:rsidR="00D97FD1" w:rsidRPr="009A64F8" w14:paraId="1F484EC0" w14:textId="77777777" w:rsidTr="004D287D">
        <w:tc>
          <w:tcPr>
            <w:tcW w:w="2378" w:type="dxa"/>
            <w:shd w:val="pct10" w:color="000000" w:fill="FFFFFF"/>
          </w:tcPr>
          <w:p w14:paraId="57D274E6" w14:textId="77777777" w:rsidR="00D97FD1" w:rsidRPr="009A64F8" w:rsidRDefault="00D97FD1" w:rsidP="004D287D">
            <w:pPr>
              <w:widowControl/>
              <w:rPr>
                <w:rFonts w:ascii="Times New Roman" w:hAnsi="Times New Roman"/>
                <w:sz w:val="24"/>
                <w:szCs w:val="24"/>
              </w:rPr>
            </w:pPr>
          </w:p>
        </w:tc>
        <w:tc>
          <w:tcPr>
            <w:tcW w:w="3330" w:type="dxa"/>
            <w:shd w:val="pct10" w:color="000000" w:fill="FFFFFF"/>
          </w:tcPr>
          <w:p w14:paraId="3FDB8DAC" w14:textId="77777777" w:rsidR="00D97FD1" w:rsidRPr="009A64F8" w:rsidRDefault="00D97FD1" w:rsidP="004D287D">
            <w:pPr>
              <w:pStyle w:val="Bang"/>
              <w:rPr>
                <w:rFonts w:ascii="Times New Roman" w:hAnsi="Times New Roman"/>
                <w:sz w:val="24"/>
                <w:szCs w:val="24"/>
              </w:rPr>
            </w:pPr>
          </w:p>
        </w:tc>
        <w:tc>
          <w:tcPr>
            <w:tcW w:w="2939" w:type="dxa"/>
            <w:shd w:val="pct10" w:color="000000" w:fill="FFFFFF"/>
          </w:tcPr>
          <w:p w14:paraId="64D6CB76" w14:textId="77777777" w:rsidR="00D97FD1" w:rsidRPr="009A64F8" w:rsidRDefault="00D97FD1" w:rsidP="004D287D">
            <w:pPr>
              <w:pStyle w:val="Bang"/>
              <w:rPr>
                <w:rFonts w:ascii="Times New Roman" w:hAnsi="Times New Roman"/>
                <w:sz w:val="24"/>
                <w:szCs w:val="24"/>
              </w:rPr>
            </w:pPr>
          </w:p>
        </w:tc>
      </w:tr>
    </w:tbl>
    <w:p w14:paraId="3401F045" w14:textId="77777777" w:rsidR="00D97FD1" w:rsidRDefault="00D97FD1" w:rsidP="00D97FD1">
      <w:pPr>
        <w:pStyle w:val="TOC3"/>
      </w:pPr>
    </w:p>
    <w:p w14:paraId="496B5CB6" w14:textId="77777777" w:rsidR="00D97FD1" w:rsidRPr="009A4C41" w:rsidRDefault="00D97FD1" w:rsidP="00D97FD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D97FD1" w:rsidRPr="009A4C41" w14:paraId="6209F640" w14:textId="77777777" w:rsidTr="004D28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6D07D32" w14:textId="77777777" w:rsidR="00D97FD1" w:rsidRPr="009A4C41" w:rsidRDefault="00D97FD1" w:rsidP="004D287D">
            <w:r w:rsidRPr="009A4C41">
              <w:t>Ngày lập</w:t>
            </w:r>
          </w:p>
        </w:tc>
        <w:tc>
          <w:tcPr>
            <w:tcW w:w="3095" w:type="dxa"/>
          </w:tcPr>
          <w:p w14:paraId="775FC126"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2F81D4C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22CCA771"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20406907" w14:textId="77777777" w:rsidR="00D97FD1" w:rsidRPr="009A4C41" w:rsidRDefault="00D97FD1" w:rsidP="004D287D">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D97FD1" w:rsidRPr="009A4C41" w14:paraId="551EF921" w14:textId="77777777" w:rsidTr="004D287D">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3338E4BF" w14:textId="77777777" w:rsidR="00D97FD1" w:rsidRPr="009A4C41" w:rsidRDefault="00D97FD1" w:rsidP="004D287D">
            <w:r>
              <w:t>07/11/2018</w:t>
            </w:r>
          </w:p>
        </w:tc>
        <w:tc>
          <w:tcPr>
            <w:tcW w:w="3095" w:type="dxa"/>
          </w:tcPr>
          <w:p w14:paraId="28AC31A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Sơ Phác</w:t>
            </w:r>
          </w:p>
        </w:tc>
        <w:tc>
          <w:tcPr>
            <w:tcW w:w="1148" w:type="dxa"/>
          </w:tcPr>
          <w:p w14:paraId="70F9AB55"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352EC9A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TuNM</w:t>
            </w:r>
          </w:p>
        </w:tc>
        <w:tc>
          <w:tcPr>
            <w:tcW w:w="1440" w:type="dxa"/>
          </w:tcPr>
          <w:p w14:paraId="5EFAC33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LocTV</w:t>
            </w:r>
          </w:p>
        </w:tc>
      </w:tr>
      <w:tr w:rsidR="00D97FD1" w:rsidRPr="009A4C41" w14:paraId="5A4CC04A"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0484806" w14:textId="77777777" w:rsidR="00D97FD1" w:rsidRPr="009A4C41" w:rsidRDefault="00D97FD1" w:rsidP="004D287D">
            <w:r>
              <w:t>10/11/2018</w:t>
            </w:r>
          </w:p>
        </w:tc>
        <w:tc>
          <w:tcPr>
            <w:tcW w:w="3095" w:type="dxa"/>
          </w:tcPr>
          <w:p w14:paraId="0FFFCA4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Bổ Sung các thông tin khách hàng</w:t>
            </w:r>
          </w:p>
        </w:tc>
        <w:tc>
          <w:tcPr>
            <w:tcW w:w="1148" w:type="dxa"/>
          </w:tcPr>
          <w:p w14:paraId="62FFACD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1.1</w:t>
            </w:r>
          </w:p>
        </w:tc>
        <w:tc>
          <w:tcPr>
            <w:tcW w:w="1552" w:type="dxa"/>
          </w:tcPr>
          <w:p w14:paraId="0596333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ThangNH</w:t>
            </w:r>
          </w:p>
        </w:tc>
        <w:tc>
          <w:tcPr>
            <w:tcW w:w="1440" w:type="dxa"/>
          </w:tcPr>
          <w:p w14:paraId="6E374B32"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LocTV</w:t>
            </w:r>
          </w:p>
        </w:tc>
      </w:tr>
      <w:tr w:rsidR="00D97FD1" w:rsidRPr="009A4C41" w14:paraId="71F9B25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79ABED" w14:textId="77777777" w:rsidR="00D97FD1" w:rsidRPr="009A4C41" w:rsidRDefault="00D97FD1" w:rsidP="004D287D">
            <w:r w:rsidRPr="009A4C41">
              <w:t>15/</w:t>
            </w:r>
            <w:r>
              <w:t>11/2018</w:t>
            </w:r>
          </w:p>
        </w:tc>
        <w:tc>
          <w:tcPr>
            <w:tcW w:w="3095" w:type="dxa"/>
          </w:tcPr>
          <w:p w14:paraId="4FC58328"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Bổ sung thông tin về tính năng</w:t>
            </w:r>
          </w:p>
        </w:tc>
        <w:tc>
          <w:tcPr>
            <w:tcW w:w="1148" w:type="dxa"/>
          </w:tcPr>
          <w:p w14:paraId="67456A2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2.0</w:t>
            </w:r>
          </w:p>
        </w:tc>
        <w:tc>
          <w:tcPr>
            <w:tcW w:w="1552" w:type="dxa"/>
          </w:tcPr>
          <w:p w14:paraId="6D052A3C"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SonVT</w:t>
            </w:r>
          </w:p>
        </w:tc>
        <w:tc>
          <w:tcPr>
            <w:tcW w:w="1440" w:type="dxa"/>
          </w:tcPr>
          <w:p w14:paraId="7A322D1D"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r>
              <w:t>LocTV</w:t>
            </w:r>
          </w:p>
        </w:tc>
      </w:tr>
      <w:tr w:rsidR="00D97FD1" w:rsidRPr="009A4C41" w14:paraId="487D0F3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33B7060" w14:textId="77777777" w:rsidR="00D97FD1" w:rsidRPr="009A4C41" w:rsidRDefault="00D97FD1" w:rsidP="004D287D"/>
        </w:tc>
        <w:tc>
          <w:tcPr>
            <w:tcW w:w="3095" w:type="dxa"/>
          </w:tcPr>
          <w:p w14:paraId="6A52D256"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065C27AE"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186AEA0C"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58A18BCD"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422BBAB1"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BD7F5C" w14:textId="77777777" w:rsidR="00D97FD1" w:rsidRPr="009A4C41" w:rsidRDefault="00D97FD1" w:rsidP="004D287D"/>
        </w:tc>
        <w:tc>
          <w:tcPr>
            <w:tcW w:w="3095" w:type="dxa"/>
          </w:tcPr>
          <w:p w14:paraId="00CB9FC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1EBC4C7D"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38CF1E2E"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7CC58FD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5A8A4AE3"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2A5E9C0" w14:textId="77777777" w:rsidR="00D97FD1" w:rsidRPr="009A4C41" w:rsidRDefault="00D97FD1" w:rsidP="004D287D"/>
        </w:tc>
        <w:tc>
          <w:tcPr>
            <w:tcW w:w="3095" w:type="dxa"/>
          </w:tcPr>
          <w:p w14:paraId="52052F3C"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2BF1EB63"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7ADFFF9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7E5D40C2"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4AE0AE15"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667BC69" w14:textId="77777777" w:rsidR="00D97FD1" w:rsidRPr="009A4C41" w:rsidRDefault="00D97FD1" w:rsidP="004D287D"/>
        </w:tc>
        <w:tc>
          <w:tcPr>
            <w:tcW w:w="3095" w:type="dxa"/>
          </w:tcPr>
          <w:p w14:paraId="54B3C8BB"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10289DCE"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013AA295"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417BF131"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561300F6"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883334C" w14:textId="77777777" w:rsidR="00D97FD1" w:rsidRPr="009A4C41" w:rsidRDefault="00D97FD1" w:rsidP="004D287D"/>
        </w:tc>
        <w:tc>
          <w:tcPr>
            <w:tcW w:w="3095" w:type="dxa"/>
          </w:tcPr>
          <w:p w14:paraId="4C53B20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41E12143"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74C5F11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68BDD7F7"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52920B57" w14:textId="77777777" w:rsidTr="004D287D">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218BC3A" w14:textId="77777777" w:rsidR="00D97FD1" w:rsidRPr="009A4C41" w:rsidRDefault="00D97FD1" w:rsidP="004D287D"/>
        </w:tc>
        <w:tc>
          <w:tcPr>
            <w:tcW w:w="3095" w:type="dxa"/>
          </w:tcPr>
          <w:p w14:paraId="79F9D542"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00773D2A"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79723538"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2D7091B1"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r w:rsidR="00D97FD1" w:rsidRPr="009A4C41" w14:paraId="60858D0D" w14:textId="77777777" w:rsidTr="004D287D">
        <w:tc>
          <w:tcPr>
            <w:cnfStyle w:val="001000000000" w:firstRow="0" w:lastRow="0" w:firstColumn="1" w:lastColumn="0" w:oddVBand="0" w:evenVBand="0" w:oddHBand="0" w:evenHBand="0" w:firstRowFirstColumn="0" w:firstRowLastColumn="0" w:lastRowFirstColumn="0" w:lastRowLastColumn="0"/>
            <w:tcW w:w="1495" w:type="dxa"/>
          </w:tcPr>
          <w:p w14:paraId="47C9F2DB" w14:textId="77777777" w:rsidR="00D97FD1" w:rsidRPr="009A4C41" w:rsidRDefault="00D97FD1" w:rsidP="004D287D"/>
        </w:tc>
        <w:tc>
          <w:tcPr>
            <w:tcW w:w="3095" w:type="dxa"/>
          </w:tcPr>
          <w:p w14:paraId="297684C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148" w:type="dxa"/>
          </w:tcPr>
          <w:p w14:paraId="42D01870"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552" w:type="dxa"/>
          </w:tcPr>
          <w:p w14:paraId="4446543C"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c>
          <w:tcPr>
            <w:tcW w:w="1440" w:type="dxa"/>
          </w:tcPr>
          <w:p w14:paraId="591A4994" w14:textId="77777777" w:rsidR="00D97FD1" w:rsidRPr="009A4C41" w:rsidRDefault="00D97FD1" w:rsidP="004D287D">
            <w:pPr>
              <w:cnfStyle w:val="000000000000" w:firstRow="0" w:lastRow="0" w:firstColumn="0" w:lastColumn="0" w:oddVBand="0" w:evenVBand="0" w:oddHBand="0" w:evenHBand="0" w:firstRowFirstColumn="0" w:firstRowLastColumn="0" w:lastRowFirstColumn="0" w:lastRowLastColumn="0"/>
            </w:pPr>
          </w:p>
        </w:tc>
      </w:tr>
    </w:tbl>
    <w:p w14:paraId="7E812733" w14:textId="77777777" w:rsidR="00D97FD1" w:rsidRDefault="00D97FD1" w:rsidP="00D97FD1">
      <w:pPr>
        <w:pStyle w:val="TOC3"/>
        <w:sectPr w:rsidR="00D97FD1"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3BC9DCEB" w14:textId="77777777" w:rsidR="00D97FD1" w:rsidRDefault="00D97FD1" w:rsidP="00D97FD1">
      <w:pPr>
        <w:pStyle w:val="Heading1"/>
        <w:tabs>
          <w:tab w:val="clear" w:pos="432"/>
          <w:tab w:val="num" w:pos="6012"/>
        </w:tabs>
        <w:ind w:left="6012"/>
      </w:pPr>
      <w:bookmarkStart w:id="2" w:name="_Toc527975125"/>
      <w:r>
        <w:lastRenderedPageBreak/>
        <w:t>Giới thiệu dự án</w:t>
      </w:r>
      <w:bookmarkEnd w:id="2"/>
    </w:p>
    <w:p w14:paraId="4A2CF3EB" w14:textId="77777777" w:rsidR="00D97FD1" w:rsidRPr="00016896" w:rsidRDefault="00D97FD1" w:rsidP="00D97FD1">
      <w:pPr>
        <w:rPr>
          <w:rFonts w:ascii="Times New Roman" w:hAnsi="Times New Roman" w:cs="Times New Roman"/>
          <w:b/>
          <w:sz w:val="26"/>
          <w:szCs w:val="26"/>
        </w:rPr>
      </w:pPr>
      <w:r w:rsidRPr="00016896">
        <w:rPr>
          <w:rFonts w:ascii="Times New Roman" w:hAnsi="Times New Roman" w:cs="Times New Roman"/>
          <w:b/>
          <w:sz w:val="26"/>
          <w:szCs w:val="26"/>
        </w:rPr>
        <w:t>Website Bán Hàng Online:</w:t>
      </w:r>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016896" w14:paraId="116B8484" w14:textId="77777777" w:rsidTr="004D287D">
        <w:tc>
          <w:tcPr>
            <w:tcW w:w="2552" w:type="dxa"/>
          </w:tcPr>
          <w:p w14:paraId="39966253"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Khách hàng:</w:t>
            </w:r>
          </w:p>
        </w:tc>
        <w:tc>
          <w:tcPr>
            <w:tcW w:w="6095" w:type="dxa"/>
            <w:gridSpan w:val="3"/>
          </w:tcPr>
          <w:p w14:paraId="5946EFD4"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Công ty TNHH An Phát</w:t>
            </w:r>
          </w:p>
        </w:tc>
      </w:tr>
      <w:tr w:rsidR="00D97FD1" w:rsidRPr="00016896" w14:paraId="6EF48F5D" w14:textId="77777777" w:rsidTr="004D287D">
        <w:tc>
          <w:tcPr>
            <w:tcW w:w="2552" w:type="dxa"/>
          </w:tcPr>
          <w:p w14:paraId="64C77007"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Địa điểm khách hàng:</w:t>
            </w:r>
          </w:p>
        </w:tc>
        <w:tc>
          <w:tcPr>
            <w:tcW w:w="6095" w:type="dxa"/>
            <w:gridSpan w:val="3"/>
          </w:tcPr>
          <w:p w14:paraId="52219F99"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176 Thái Hà-Đống Đa-Hà Nội</w:t>
            </w:r>
          </w:p>
        </w:tc>
      </w:tr>
      <w:tr w:rsidR="00D97FD1" w:rsidRPr="00016896" w14:paraId="67A1D6FC" w14:textId="77777777" w:rsidTr="004D287D">
        <w:tc>
          <w:tcPr>
            <w:tcW w:w="2552" w:type="dxa"/>
          </w:tcPr>
          <w:p w14:paraId="372CDA5F"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Ngày bắt đầu dự án:</w:t>
            </w:r>
          </w:p>
        </w:tc>
        <w:tc>
          <w:tcPr>
            <w:tcW w:w="2126" w:type="dxa"/>
          </w:tcPr>
          <w:p w14:paraId="4EC24474"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7/7/2018</w:t>
            </w:r>
          </w:p>
          <w:p w14:paraId="0DC8FD18" w14:textId="77777777" w:rsidR="00D97FD1" w:rsidRPr="00016896" w:rsidRDefault="00D97FD1" w:rsidP="004D287D">
            <w:pPr>
              <w:pStyle w:val="Bang"/>
              <w:rPr>
                <w:rFonts w:ascii="Times New Roman" w:hAnsi="Times New Roman"/>
                <w:sz w:val="26"/>
                <w:szCs w:val="26"/>
              </w:rPr>
            </w:pPr>
          </w:p>
        </w:tc>
        <w:tc>
          <w:tcPr>
            <w:tcW w:w="2126" w:type="dxa"/>
          </w:tcPr>
          <w:p w14:paraId="72A24B38" w14:textId="77777777" w:rsidR="00D97FD1" w:rsidRPr="00016896" w:rsidRDefault="00D97FD1" w:rsidP="004D287D">
            <w:pPr>
              <w:pStyle w:val="Bang"/>
              <w:rPr>
                <w:rFonts w:ascii="Times New Roman" w:hAnsi="Times New Roman"/>
                <w:sz w:val="26"/>
                <w:szCs w:val="26"/>
              </w:rPr>
            </w:pPr>
          </w:p>
        </w:tc>
        <w:tc>
          <w:tcPr>
            <w:tcW w:w="1843" w:type="dxa"/>
          </w:tcPr>
          <w:p w14:paraId="572CAAD0" w14:textId="77777777" w:rsidR="00D97FD1" w:rsidRPr="00016896" w:rsidRDefault="00D97FD1" w:rsidP="004D287D">
            <w:pPr>
              <w:pStyle w:val="Bang"/>
              <w:rPr>
                <w:rFonts w:ascii="Times New Roman" w:hAnsi="Times New Roman"/>
                <w:sz w:val="26"/>
                <w:szCs w:val="26"/>
              </w:rPr>
            </w:pPr>
          </w:p>
        </w:tc>
      </w:tr>
      <w:tr w:rsidR="00D97FD1" w:rsidRPr="00016896" w14:paraId="1C04C2CA" w14:textId="77777777" w:rsidTr="004D287D">
        <w:tc>
          <w:tcPr>
            <w:tcW w:w="2552" w:type="dxa"/>
          </w:tcPr>
          <w:p w14:paraId="46C17131"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Mục tiêu dự án:</w:t>
            </w:r>
          </w:p>
        </w:tc>
        <w:tc>
          <w:tcPr>
            <w:tcW w:w="6095" w:type="dxa"/>
            <w:gridSpan w:val="3"/>
          </w:tcPr>
          <w:p w14:paraId="06203102" w14:textId="77777777" w:rsidR="00D97FD1" w:rsidRPr="00016896" w:rsidRDefault="00D97FD1" w:rsidP="004D287D">
            <w:pPr>
              <w:pStyle w:val="Bang"/>
              <w:rPr>
                <w:rFonts w:ascii="Times New Roman" w:hAnsi="Times New Roman"/>
                <w:color w:val="FF0000"/>
                <w:sz w:val="26"/>
                <w:szCs w:val="26"/>
              </w:rPr>
            </w:pPr>
            <w:r w:rsidRPr="00016896">
              <w:rPr>
                <w:rFonts w:ascii="Times New Roman" w:hAnsi="Times New Roman"/>
                <w:sz w:val="26"/>
                <w:szCs w:val="26"/>
              </w:rPr>
              <w:t>Xây dựng hệ thống website bán hàng trực tuyến giúp khách hàng dễ dàng tiếp cận sản phẩm , mua hàng , thanh toán trực tuyến , hệ thống quản lý một cách dễ dàng.</w:t>
            </w:r>
          </w:p>
        </w:tc>
      </w:tr>
    </w:tbl>
    <w:p w14:paraId="7DB18789" w14:textId="77777777" w:rsidR="00D97FD1" w:rsidRPr="00016896" w:rsidRDefault="00D97FD1" w:rsidP="00D97FD1">
      <w:pPr>
        <w:rPr>
          <w:rFonts w:ascii="Times New Roman" w:hAnsi="Times New Roman" w:cs="Times New Roman"/>
          <w:sz w:val="26"/>
          <w:szCs w:val="26"/>
        </w:rPr>
      </w:pPr>
    </w:p>
    <w:p w14:paraId="1EA98FE7" w14:textId="77777777" w:rsidR="00D97FD1" w:rsidRDefault="00D97FD1" w:rsidP="00D97FD1">
      <w:pPr>
        <w:pStyle w:val="Heading1"/>
        <w:tabs>
          <w:tab w:val="clear" w:pos="432"/>
          <w:tab w:val="num" w:pos="6012"/>
        </w:tabs>
        <w:ind w:left="6012"/>
      </w:pPr>
      <w:bookmarkStart w:id="3" w:name="_Toc527975126"/>
      <w:r>
        <w:t>Các nhân sự tham gia dự án</w:t>
      </w:r>
      <w:bookmarkEnd w:id="3"/>
    </w:p>
    <w:p w14:paraId="6A025194" w14:textId="77777777" w:rsidR="00D97FD1" w:rsidRDefault="00D97FD1" w:rsidP="00D97FD1">
      <w:pPr>
        <w:pStyle w:val="Heading2"/>
      </w:pPr>
      <w:bookmarkStart w:id="4" w:name="_Toc527975127"/>
      <w:r>
        <w:t>Thông tin liên hệ phía khách hàng</w:t>
      </w:r>
      <w:bookmarkEnd w:id="4"/>
    </w:p>
    <w:p w14:paraId="76009199" w14:textId="77777777" w:rsidR="00D97FD1" w:rsidRPr="00016896" w:rsidRDefault="00D97FD1" w:rsidP="00D97FD1">
      <w:pPr>
        <w:rPr>
          <w:rFonts w:ascii="Times New Roman" w:hAnsi="Times New Roman" w:cs="Times New Roman"/>
          <w:b/>
          <w:sz w:val="26"/>
          <w:szCs w:val="26"/>
        </w:rPr>
      </w:pPr>
      <w:r>
        <w:rPr>
          <w:rFonts w:ascii="Times New Roman" w:hAnsi="Times New Roman" w:cs="Times New Roman"/>
          <w:b/>
          <w:sz w:val="26"/>
          <w:szCs w:val="26"/>
        </w:rPr>
        <w:t>anh</w:t>
      </w:r>
      <w:r w:rsidRPr="00016896">
        <w:rPr>
          <w:rFonts w:ascii="Times New Roman" w:hAnsi="Times New Roman" w:cs="Times New Roman"/>
          <w:b/>
          <w:sz w:val="26"/>
          <w:szCs w:val="26"/>
        </w:rPr>
        <w:t xml:space="preserve"> An Văn </w:t>
      </w:r>
      <w:proofErr w:type="gramStart"/>
      <w:r w:rsidRPr="00016896">
        <w:rPr>
          <w:rFonts w:ascii="Times New Roman" w:hAnsi="Times New Roman" w:cs="Times New Roman"/>
          <w:b/>
          <w:sz w:val="26"/>
          <w:szCs w:val="26"/>
        </w:rPr>
        <w:t>Phát  :</w:t>
      </w:r>
      <w:proofErr w:type="gramEnd"/>
    </w:p>
    <w:tbl>
      <w:tblPr>
        <w:tblW w:w="8647" w:type="dxa"/>
        <w:tblInd w:w="250" w:type="dxa"/>
        <w:tblLayout w:type="fixed"/>
        <w:tblLook w:val="0000" w:firstRow="0" w:lastRow="0" w:firstColumn="0" w:lastColumn="0" w:noHBand="0" w:noVBand="0"/>
      </w:tblPr>
      <w:tblGrid>
        <w:gridCol w:w="2552"/>
        <w:gridCol w:w="2126"/>
        <w:gridCol w:w="2126"/>
        <w:gridCol w:w="1843"/>
      </w:tblGrid>
      <w:tr w:rsidR="00D97FD1" w:rsidRPr="00016896" w14:paraId="5B69B8F8" w14:textId="77777777" w:rsidTr="004D287D">
        <w:tc>
          <w:tcPr>
            <w:tcW w:w="2552" w:type="dxa"/>
          </w:tcPr>
          <w:p w14:paraId="0EDE9DEF"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Email:</w:t>
            </w:r>
          </w:p>
        </w:tc>
        <w:tc>
          <w:tcPr>
            <w:tcW w:w="6095" w:type="dxa"/>
            <w:gridSpan w:val="3"/>
          </w:tcPr>
          <w:p w14:paraId="0D5D9D57"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Phat.an@gmail.com</w:t>
            </w:r>
          </w:p>
        </w:tc>
      </w:tr>
      <w:tr w:rsidR="00D97FD1" w:rsidRPr="00016896" w14:paraId="4022AE87" w14:textId="77777777" w:rsidTr="004D287D">
        <w:tc>
          <w:tcPr>
            <w:tcW w:w="2552" w:type="dxa"/>
          </w:tcPr>
          <w:p w14:paraId="01E9DBF0"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Địa điểm khách hàng:</w:t>
            </w:r>
          </w:p>
        </w:tc>
        <w:tc>
          <w:tcPr>
            <w:tcW w:w="6095" w:type="dxa"/>
            <w:gridSpan w:val="3"/>
          </w:tcPr>
          <w:p w14:paraId="03A73180"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176 Thái Hà-Đống Đa-Hà Nội</w:t>
            </w:r>
          </w:p>
        </w:tc>
      </w:tr>
      <w:tr w:rsidR="00D97FD1" w:rsidRPr="00016896" w14:paraId="61DFE0E2" w14:textId="77777777" w:rsidTr="004D287D">
        <w:tc>
          <w:tcPr>
            <w:tcW w:w="2552" w:type="dxa"/>
          </w:tcPr>
          <w:p w14:paraId="0D8E5644"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Số Điện Thoại</w:t>
            </w:r>
          </w:p>
        </w:tc>
        <w:tc>
          <w:tcPr>
            <w:tcW w:w="2126" w:type="dxa"/>
          </w:tcPr>
          <w:p w14:paraId="2890221B"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0123456789</w:t>
            </w:r>
          </w:p>
          <w:p w14:paraId="3C793083" w14:textId="77777777" w:rsidR="00D97FD1" w:rsidRPr="00016896" w:rsidRDefault="00D97FD1" w:rsidP="004D287D">
            <w:pPr>
              <w:pStyle w:val="Bang"/>
              <w:rPr>
                <w:rFonts w:ascii="Times New Roman" w:hAnsi="Times New Roman"/>
                <w:sz w:val="26"/>
                <w:szCs w:val="26"/>
              </w:rPr>
            </w:pPr>
          </w:p>
        </w:tc>
        <w:tc>
          <w:tcPr>
            <w:tcW w:w="2126" w:type="dxa"/>
          </w:tcPr>
          <w:p w14:paraId="1046EF1B" w14:textId="77777777" w:rsidR="00D97FD1" w:rsidRPr="00016896" w:rsidRDefault="00D97FD1" w:rsidP="004D287D">
            <w:pPr>
              <w:pStyle w:val="Bang"/>
              <w:rPr>
                <w:rFonts w:ascii="Times New Roman" w:hAnsi="Times New Roman"/>
                <w:sz w:val="26"/>
                <w:szCs w:val="26"/>
              </w:rPr>
            </w:pPr>
          </w:p>
        </w:tc>
        <w:tc>
          <w:tcPr>
            <w:tcW w:w="1843" w:type="dxa"/>
          </w:tcPr>
          <w:p w14:paraId="0C4F864D" w14:textId="77777777" w:rsidR="00D97FD1" w:rsidRPr="00016896" w:rsidRDefault="00D97FD1" w:rsidP="004D287D">
            <w:pPr>
              <w:pStyle w:val="Bang"/>
              <w:rPr>
                <w:rFonts w:ascii="Times New Roman" w:hAnsi="Times New Roman"/>
                <w:sz w:val="26"/>
                <w:szCs w:val="26"/>
              </w:rPr>
            </w:pPr>
          </w:p>
        </w:tc>
      </w:tr>
      <w:tr w:rsidR="00D97FD1" w:rsidRPr="00016896" w14:paraId="523F8041" w14:textId="77777777" w:rsidTr="004D287D">
        <w:tc>
          <w:tcPr>
            <w:tcW w:w="2552" w:type="dxa"/>
          </w:tcPr>
          <w:p w14:paraId="64C31EAF" w14:textId="77777777" w:rsidR="00D97FD1" w:rsidRPr="00016896" w:rsidRDefault="00D97FD1" w:rsidP="004D287D">
            <w:pPr>
              <w:pStyle w:val="Bang"/>
              <w:rPr>
                <w:rFonts w:ascii="Times New Roman" w:hAnsi="Times New Roman"/>
                <w:sz w:val="26"/>
                <w:szCs w:val="26"/>
              </w:rPr>
            </w:pPr>
            <w:r w:rsidRPr="00016896">
              <w:rPr>
                <w:rFonts w:ascii="Times New Roman" w:hAnsi="Times New Roman"/>
                <w:sz w:val="26"/>
                <w:szCs w:val="26"/>
              </w:rPr>
              <w:t>Chức Vụ :</w:t>
            </w:r>
          </w:p>
        </w:tc>
        <w:tc>
          <w:tcPr>
            <w:tcW w:w="6095" w:type="dxa"/>
            <w:gridSpan w:val="3"/>
          </w:tcPr>
          <w:p w14:paraId="2C7CFE96" w14:textId="77777777" w:rsidR="00D97FD1" w:rsidRPr="00016896" w:rsidRDefault="00D97FD1" w:rsidP="004D287D">
            <w:pPr>
              <w:pStyle w:val="Bang"/>
              <w:rPr>
                <w:rFonts w:ascii="Times New Roman" w:hAnsi="Times New Roman"/>
                <w:color w:val="FF0000"/>
                <w:sz w:val="26"/>
                <w:szCs w:val="26"/>
              </w:rPr>
            </w:pPr>
            <w:r w:rsidRPr="00016896">
              <w:rPr>
                <w:rFonts w:ascii="Times New Roman" w:hAnsi="Times New Roman"/>
                <w:sz w:val="26"/>
                <w:szCs w:val="26"/>
              </w:rPr>
              <w:t>Trưởng Phòng kỹ thuật công ty TNHH An Phát.</w:t>
            </w:r>
          </w:p>
        </w:tc>
      </w:tr>
    </w:tbl>
    <w:p w14:paraId="69282D8E" w14:textId="77777777" w:rsidR="00D97FD1" w:rsidRPr="0058075C" w:rsidRDefault="00D97FD1" w:rsidP="00D97FD1"/>
    <w:p w14:paraId="456888A9" w14:textId="77777777" w:rsidR="00D97FD1" w:rsidRDefault="00D97FD1" w:rsidP="00D97FD1">
      <w:pPr>
        <w:pStyle w:val="Heading2"/>
      </w:pPr>
      <w:bookmarkStart w:id="5" w:name="_Toc527975128"/>
      <w:r>
        <w:t>Thông tin liên hệ phía công ty</w:t>
      </w:r>
      <w:bookmarkEnd w:id="5"/>
    </w:p>
    <w:p w14:paraId="564FA0B2" w14:textId="77777777" w:rsidR="00D97FD1" w:rsidRPr="00016896" w:rsidRDefault="00D97FD1" w:rsidP="00623B82">
      <w:pPr>
        <w:pStyle w:val="ListParagraph"/>
        <w:numPr>
          <w:ilvl w:val="0"/>
          <w:numId w:val="16"/>
        </w:numPr>
        <w:rPr>
          <w:rFonts w:ascii="Times New Roman" w:hAnsi="Times New Roman" w:cs="Times New Roman"/>
          <w:sz w:val="26"/>
          <w:szCs w:val="26"/>
        </w:rPr>
      </w:pPr>
      <w:r w:rsidRPr="00016896">
        <w:rPr>
          <w:rFonts w:ascii="Times New Roman" w:hAnsi="Times New Roman" w:cs="Times New Roman"/>
          <w:sz w:val="26"/>
          <w:szCs w:val="26"/>
        </w:rPr>
        <w:t xml:space="preserve">Gíam đốc dự </w:t>
      </w:r>
      <w:proofErr w:type="gramStart"/>
      <w:r w:rsidRPr="00016896">
        <w:rPr>
          <w:rFonts w:ascii="Times New Roman" w:hAnsi="Times New Roman" w:cs="Times New Roman"/>
          <w:sz w:val="26"/>
          <w:szCs w:val="26"/>
        </w:rPr>
        <w:t>án :</w:t>
      </w:r>
      <w:proofErr w:type="gramEnd"/>
      <w:r w:rsidRPr="00016896">
        <w:rPr>
          <w:rFonts w:ascii="Times New Roman" w:hAnsi="Times New Roman" w:cs="Times New Roman"/>
          <w:sz w:val="26"/>
          <w:szCs w:val="26"/>
        </w:rPr>
        <w:t xml:space="preserve"> A Tiến - 504 b1 soict hust –phone :0123456789-email:Tiennd@gmail.com</w:t>
      </w:r>
    </w:p>
    <w:p w14:paraId="47D4BCAF" w14:textId="77777777" w:rsidR="00D97FD1" w:rsidRPr="00016896" w:rsidRDefault="00D97FD1" w:rsidP="00623B82">
      <w:pPr>
        <w:pStyle w:val="ListParagraph"/>
        <w:numPr>
          <w:ilvl w:val="0"/>
          <w:numId w:val="17"/>
        </w:numPr>
        <w:rPr>
          <w:rFonts w:ascii="Times New Roman" w:hAnsi="Times New Roman" w:cs="Times New Roman"/>
          <w:sz w:val="26"/>
          <w:szCs w:val="26"/>
        </w:rPr>
      </w:pPr>
      <w:bookmarkStart w:id="6" w:name="_Toc527975129"/>
      <w:proofErr w:type="gramStart"/>
      <w:r w:rsidRPr="00016896">
        <w:rPr>
          <w:rFonts w:ascii="Times New Roman" w:hAnsi="Times New Roman" w:cs="Times New Roman"/>
          <w:sz w:val="26"/>
          <w:szCs w:val="26"/>
        </w:rPr>
        <w:t>Marketting :Bích</w:t>
      </w:r>
      <w:proofErr w:type="gramEnd"/>
      <w:r w:rsidRPr="00016896">
        <w:rPr>
          <w:rFonts w:ascii="Times New Roman" w:hAnsi="Times New Roman" w:cs="Times New Roman"/>
          <w:sz w:val="26"/>
          <w:szCs w:val="26"/>
        </w:rPr>
        <w:t xml:space="preserve"> –Trưởng phòng marketing TTSL.-phone:0987654321-email:bichbeo@gmail.com</w:t>
      </w:r>
    </w:p>
    <w:p w14:paraId="47574E41" w14:textId="77777777" w:rsidR="00D97FD1" w:rsidRPr="00016896" w:rsidRDefault="00D97FD1" w:rsidP="00623B82">
      <w:pPr>
        <w:pStyle w:val="ListParagraph"/>
        <w:numPr>
          <w:ilvl w:val="0"/>
          <w:numId w:val="17"/>
        </w:numPr>
        <w:rPr>
          <w:rFonts w:ascii="Times New Roman" w:hAnsi="Times New Roman" w:cs="Times New Roman"/>
          <w:sz w:val="26"/>
          <w:szCs w:val="26"/>
        </w:rPr>
      </w:pPr>
      <w:r w:rsidRPr="00016896">
        <w:rPr>
          <w:rFonts w:ascii="Times New Roman" w:hAnsi="Times New Roman" w:cs="Times New Roman"/>
          <w:sz w:val="26"/>
          <w:szCs w:val="26"/>
        </w:rPr>
        <w:t xml:space="preserve">Quản trị dự án –Nhóm kỹ thuật-Giari </w:t>
      </w:r>
      <w:proofErr w:type="gramStart"/>
      <w:r w:rsidRPr="00016896">
        <w:rPr>
          <w:rFonts w:ascii="Times New Roman" w:hAnsi="Times New Roman" w:cs="Times New Roman"/>
          <w:sz w:val="26"/>
          <w:szCs w:val="26"/>
        </w:rPr>
        <w:t>Pháp :</w:t>
      </w:r>
      <w:proofErr w:type="gramEnd"/>
      <w:r w:rsidRPr="00016896">
        <w:rPr>
          <w:rFonts w:ascii="Times New Roman" w:hAnsi="Times New Roman" w:cs="Times New Roman"/>
          <w:sz w:val="26"/>
          <w:szCs w:val="26"/>
        </w:rPr>
        <w:t xml:space="preserve"> A Thắng –Trưởng Phòng kỹ thuật TTSL-phone : 058712654222-email :bachthang54@gmail.com </w:t>
      </w:r>
    </w:p>
    <w:p w14:paraId="7B61F4CB" w14:textId="77777777" w:rsidR="00D97FD1" w:rsidRDefault="00D97FD1" w:rsidP="00D97FD1">
      <w:pPr>
        <w:pStyle w:val="Heading2"/>
      </w:pPr>
      <w:r>
        <w:t>Phân chia vai trò của thành viên dự án và khách hàng</w:t>
      </w:r>
      <w:bookmarkEnd w:id="6"/>
    </w:p>
    <w:p w14:paraId="77F90023" w14:textId="77777777" w:rsidR="00D97FD1" w:rsidRDefault="00D97FD1" w:rsidP="00D97FD1">
      <w:pPr>
        <w:pStyle w:val="Heading2"/>
        <w:numPr>
          <w:ilvl w:val="0"/>
          <w:numId w:val="0"/>
        </w:numPr>
        <w:suppressAutoHyphens w:val="0"/>
        <w:spacing w:line="240" w:lineRule="auto"/>
        <w:rPr>
          <w:rFonts w:ascii="Times New Roman" w:hAnsi="Times New Roman"/>
          <w:sz w:val="24"/>
          <w:szCs w:val="24"/>
        </w:rPr>
      </w:pPr>
      <w:bookmarkStart w:id="7" w:name="_Toc499006156"/>
      <w:bookmarkStart w:id="8" w:name="_Toc163018793"/>
      <w:r>
        <w:rPr>
          <w:rFonts w:ascii="Times New Roman" w:hAnsi="Times New Roman"/>
          <w:sz w:val="24"/>
          <w:szCs w:val="24"/>
        </w:rPr>
        <w:t>2.3.1</w:t>
      </w:r>
      <w:r w:rsidRPr="009A64F8">
        <w:rPr>
          <w:rFonts w:ascii="Times New Roman" w:hAnsi="Times New Roman"/>
          <w:sz w:val="24"/>
          <w:szCs w:val="24"/>
        </w:rPr>
        <w:t xml:space="preserve">Sơ đồ tổ chức dự </w:t>
      </w:r>
      <w:bookmarkEnd w:id="7"/>
      <w:r w:rsidRPr="009A64F8">
        <w:rPr>
          <w:rFonts w:ascii="Times New Roman" w:hAnsi="Times New Roman"/>
          <w:sz w:val="24"/>
          <w:szCs w:val="24"/>
        </w:rPr>
        <w:t>án</w:t>
      </w:r>
      <w:bookmarkEnd w:id="8"/>
    </w:p>
    <w:p w14:paraId="26872A3D" w14:textId="77777777" w:rsidR="00D97FD1" w:rsidRDefault="00D97FD1" w:rsidP="00D97FD1"/>
    <w:p w14:paraId="2A6C32D0" w14:textId="77777777" w:rsidR="00D97FD1" w:rsidRDefault="00D97FD1" w:rsidP="00D97FD1"/>
    <w:p w14:paraId="13E62870" w14:textId="77777777" w:rsidR="00D97FD1" w:rsidRPr="00016896" w:rsidRDefault="00D97FD1" w:rsidP="00D97FD1"/>
    <w:p w14:paraId="7FAA001D" w14:textId="77777777" w:rsidR="00D97FD1" w:rsidRPr="009A64F8" w:rsidRDefault="00D97FD1" w:rsidP="00D97FD1">
      <w:pPr>
        <w:rPr>
          <w:rFonts w:ascii="Times New Roman" w:hAnsi="Times New Roman"/>
          <w:sz w:val="24"/>
          <w:szCs w:val="24"/>
        </w:rPr>
      </w:pPr>
      <w:r w:rsidRPr="009A64F8">
        <w:rPr>
          <w:rFonts w:ascii="Times New Roman" w:hAnsi="Times New Roman"/>
          <w:noProof/>
          <w:sz w:val="24"/>
          <w:szCs w:val="24"/>
          <w:lang w:eastAsia="en-US" w:bidi="ar-SA"/>
        </w:rPr>
        <mc:AlternateContent>
          <mc:Choice Requires="wpg">
            <w:drawing>
              <wp:anchor distT="0" distB="0" distL="114300" distR="114300" simplePos="0" relativeHeight="251660288" behindDoc="0" locked="0" layoutInCell="1" allowOverlap="1" wp14:anchorId="3DB44864" wp14:editId="484A061C">
                <wp:simplePos x="0" y="0"/>
                <wp:positionH relativeFrom="column">
                  <wp:posOffset>-130175</wp:posOffset>
                </wp:positionH>
                <wp:positionV relativeFrom="paragraph">
                  <wp:posOffset>32385</wp:posOffset>
                </wp:positionV>
                <wp:extent cx="5708650" cy="1800225"/>
                <wp:effectExtent l="10795" t="5080" r="5080" b="1397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800225"/>
                          <a:chOff x="1592" y="4523"/>
                          <a:chExt cx="8990" cy="2835"/>
                        </a:xfrm>
                      </wpg:grpSpPr>
                      <wps:wsp>
                        <wps:cNvPr id="31" name="Text Box 3"/>
                        <wps:cNvSpPr txBox="1">
                          <a:spLocks noChangeArrowheads="1"/>
                        </wps:cNvSpPr>
                        <wps:spPr bwMode="auto">
                          <a:xfrm>
                            <a:off x="2070" y="5505"/>
                            <a:ext cx="1620" cy="645"/>
                          </a:xfrm>
                          <a:prstGeom prst="rect">
                            <a:avLst/>
                          </a:prstGeom>
                          <a:solidFill>
                            <a:srgbClr val="FFFFFF"/>
                          </a:solidFill>
                          <a:ln w="9525">
                            <a:solidFill>
                              <a:srgbClr val="000000"/>
                            </a:solidFill>
                            <a:miter lim="800000"/>
                            <a:headEnd/>
                            <a:tailEnd/>
                          </a:ln>
                        </wps:spPr>
                        <wps:txb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wps:txbx>
                        <wps:bodyPr rot="0" vert="horz" wrap="square" lIns="91440" tIns="45720" rIns="91440" bIns="45720" anchor="t" anchorCtr="0" upright="1">
                          <a:noAutofit/>
                        </wps:bodyPr>
                      </wps:wsp>
                      <wps:wsp>
                        <wps:cNvPr id="32" name="Text Box 4"/>
                        <wps:cNvSpPr txBox="1">
                          <a:spLocks noChangeArrowheads="1"/>
                        </wps:cNvSpPr>
                        <wps:spPr bwMode="auto">
                          <a:xfrm>
                            <a:off x="5182" y="4523"/>
                            <a:ext cx="1620" cy="645"/>
                          </a:xfrm>
                          <a:prstGeom prst="rect">
                            <a:avLst/>
                          </a:prstGeom>
                          <a:solidFill>
                            <a:srgbClr val="FFFFFF"/>
                          </a:solidFill>
                          <a:ln w="9525">
                            <a:solidFill>
                              <a:srgbClr val="000000"/>
                            </a:solidFill>
                            <a:miter lim="800000"/>
                            <a:headEnd/>
                            <a:tailEnd/>
                          </a:ln>
                        </wps:spPr>
                        <wps:txb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wps:txbx>
                        <wps:bodyPr rot="0" vert="horz" wrap="square" lIns="91440" tIns="45720" rIns="91440" bIns="45720" anchor="t" anchorCtr="0" upright="1">
                          <a:noAutofit/>
                        </wps:bodyPr>
                      </wps:wsp>
                      <wps:wsp>
                        <wps:cNvPr id="33" name="Text Box 5"/>
                        <wps:cNvSpPr txBox="1">
                          <a:spLocks noChangeArrowheads="1"/>
                        </wps:cNvSpPr>
                        <wps:spPr bwMode="auto">
                          <a:xfrm>
                            <a:off x="5137" y="5498"/>
                            <a:ext cx="1620" cy="645"/>
                          </a:xfrm>
                          <a:prstGeom prst="rect">
                            <a:avLst/>
                          </a:prstGeom>
                          <a:solidFill>
                            <a:srgbClr val="FFFFFF"/>
                          </a:solidFill>
                          <a:ln w="9525">
                            <a:solidFill>
                              <a:srgbClr val="000000"/>
                            </a:solidFill>
                            <a:miter lim="800000"/>
                            <a:headEnd/>
                            <a:tailEnd/>
                          </a:ln>
                        </wps:spPr>
                        <wps:txb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wps:txbx>
                        <wps:bodyPr rot="0" vert="horz" wrap="square" lIns="91440" tIns="45720" rIns="91440" bIns="45720" anchor="t" anchorCtr="0" upright="1">
                          <a:noAutofit/>
                        </wps:bodyPr>
                      </wps:wsp>
                      <wps:wsp>
                        <wps:cNvPr id="34" name="Text Box 6"/>
                        <wps:cNvSpPr txBox="1">
                          <a:spLocks noChangeArrowheads="1"/>
                        </wps:cNvSpPr>
                        <wps:spPr bwMode="auto">
                          <a:xfrm>
                            <a:off x="8062" y="5483"/>
                            <a:ext cx="1620" cy="645"/>
                          </a:xfrm>
                          <a:prstGeom prst="rect">
                            <a:avLst/>
                          </a:prstGeom>
                          <a:solidFill>
                            <a:srgbClr val="FFFFFF"/>
                          </a:solidFill>
                          <a:ln w="9525">
                            <a:solidFill>
                              <a:srgbClr val="000000"/>
                            </a:solidFill>
                            <a:miter lim="800000"/>
                            <a:headEnd/>
                            <a:tailEnd/>
                          </a:ln>
                        </wps:spPr>
                        <wps:txbx>
                          <w:txbxContent>
                            <w:p w14:paraId="4135F871" w14:textId="77777777" w:rsidR="00D97FD1" w:rsidRDefault="00D97FD1" w:rsidP="00D97FD1">
                              <w:pPr>
                                <w:pStyle w:val="Footer"/>
                                <w:rPr>
                                  <w:rFonts w:ascii="Arial" w:hAnsi="Arial" w:cs="Arial"/>
                                </w:rPr>
                              </w:pPr>
                              <w:r>
                                <w:rPr>
                                  <w:rFonts w:ascii="Arial" w:hAnsi="Arial" w:cs="Arial"/>
                                </w:rPr>
                                <w:t>Khách hàng</w:t>
                              </w:r>
                            </w:p>
                          </w:txbxContent>
                        </wps:txbx>
                        <wps:bodyPr rot="0" vert="horz" wrap="square" lIns="91440" tIns="45720" rIns="91440" bIns="45720" anchor="t" anchorCtr="0" upright="1">
                          <a:noAutofit/>
                        </wps:bodyPr>
                      </wps:wsp>
                      <wps:wsp>
                        <wps:cNvPr id="35" name="Text Box 7"/>
                        <wps:cNvSpPr txBox="1">
                          <a:spLocks noChangeArrowheads="1"/>
                        </wps:cNvSpPr>
                        <wps:spPr bwMode="auto">
                          <a:xfrm>
                            <a:off x="1592" y="6690"/>
                            <a:ext cx="1588" cy="645"/>
                          </a:xfrm>
                          <a:prstGeom prst="rect">
                            <a:avLst/>
                          </a:prstGeom>
                          <a:solidFill>
                            <a:srgbClr val="FFFFFF"/>
                          </a:solidFill>
                          <a:ln w="9525">
                            <a:solidFill>
                              <a:srgbClr val="000000"/>
                            </a:solidFill>
                            <a:miter lim="800000"/>
                            <a:headEnd/>
                            <a:tailEnd/>
                          </a:ln>
                        </wps:spPr>
                        <wps:txb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wps:txbx>
                        <wps:bodyPr rot="0" vert="horz" wrap="square" lIns="91440" tIns="45720" rIns="91440" bIns="45720" anchor="t" anchorCtr="0" upright="1">
                          <a:noAutofit/>
                        </wps:bodyPr>
                      </wps:wsp>
                      <wps:wsp>
                        <wps:cNvPr id="36" name="Text Box 8"/>
                        <wps:cNvSpPr txBox="1">
                          <a:spLocks noChangeArrowheads="1"/>
                        </wps:cNvSpPr>
                        <wps:spPr bwMode="auto">
                          <a:xfrm>
                            <a:off x="5398" y="6713"/>
                            <a:ext cx="1539" cy="645"/>
                          </a:xfrm>
                          <a:prstGeom prst="rect">
                            <a:avLst/>
                          </a:prstGeom>
                          <a:solidFill>
                            <a:srgbClr val="FFFFFF"/>
                          </a:solidFill>
                          <a:ln w="9525">
                            <a:solidFill>
                              <a:srgbClr val="000000"/>
                            </a:solidFill>
                            <a:miter lim="800000"/>
                            <a:headEnd/>
                            <a:tailEnd/>
                          </a:ln>
                        </wps:spPr>
                        <wps:txb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wps:txbx>
                        <wps:bodyPr rot="0" vert="horz" wrap="square" lIns="91440" tIns="45720" rIns="91440" bIns="45720" anchor="t" anchorCtr="0" upright="1">
                          <a:noAutofit/>
                        </wps:bodyPr>
                      </wps:wsp>
                      <wps:wsp>
                        <wps:cNvPr id="37" name="Text Box 9"/>
                        <wps:cNvSpPr txBox="1">
                          <a:spLocks noChangeArrowheads="1"/>
                        </wps:cNvSpPr>
                        <wps:spPr bwMode="auto">
                          <a:xfrm>
                            <a:off x="7222" y="6713"/>
                            <a:ext cx="1515" cy="645"/>
                          </a:xfrm>
                          <a:prstGeom prst="rect">
                            <a:avLst/>
                          </a:prstGeom>
                          <a:solidFill>
                            <a:srgbClr val="FFFFFF"/>
                          </a:solidFill>
                          <a:ln w="9525">
                            <a:solidFill>
                              <a:srgbClr val="000000"/>
                            </a:solidFill>
                            <a:miter lim="800000"/>
                            <a:headEnd/>
                            <a:tailEnd/>
                          </a:ln>
                        </wps:spPr>
                        <wps:txb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wps:txbx>
                        <wps:bodyPr rot="0" vert="horz" wrap="square" lIns="91440" tIns="45720" rIns="91440" bIns="45720" anchor="t" anchorCtr="0" upright="1">
                          <a:noAutofit/>
                        </wps:bodyPr>
                      </wps:wsp>
                      <wps:wsp>
                        <wps:cNvPr id="38" name="Text Box 10"/>
                        <wps:cNvSpPr txBox="1">
                          <a:spLocks noChangeArrowheads="1"/>
                        </wps:cNvSpPr>
                        <wps:spPr bwMode="auto">
                          <a:xfrm>
                            <a:off x="9067" y="6698"/>
                            <a:ext cx="1515" cy="645"/>
                          </a:xfrm>
                          <a:prstGeom prst="rect">
                            <a:avLst/>
                          </a:prstGeom>
                          <a:solidFill>
                            <a:srgbClr val="FFFFFF"/>
                          </a:solidFill>
                          <a:ln w="9525">
                            <a:solidFill>
                              <a:srgbClr val="000000"/>
                            </a:solidFill>
                            <a:miter lim="800000"/>
                            <a:headEnd/>
                            <a:tailEnd/>
                          </a:ln>
                        </wps:spPr>
                        <wps:txb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wps:txbx>
                        <wps:bodyPr rot="0" vert="horz" wrap="square" lIns="91440" tIns="45720" rIns="91440" bIns="45720" anchor="t" anchorCtr="0" upright="1">
                          <a:noAutofit/>
                        </wps:bodyPr>
                      </wps:wsp>
                      <wps:wsp>
                        <wps:cNvPr id="39" name="Line 11"/>
                        <wps:cNvCnPr>
                          <a:cxnSpLocks noChangeShapeType="1"/>
                        </wps:cNvCnPr>
                        <wps:spPr bwMode="auto">
                          <a:xfrm>
                            <a:off x="2385" y="6435"/>
                            <a:ext cx="76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2"/>
                        <wps:cNvCnPr>
                          <a:cxnSpLocks noChangeShapeType="1"/>
                        </wps:cNvCnPr>
                        <wps:spPr bwMode="auto">
                          <a:xfrm>
                            <a:off x="1000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 name="Line 13"/>
                        <wps:cNvCnPr>
                          <a:cxnSpLocks noChangeShapeType="1"/>
                        </wps:cNvCnPr>
                        <wps:spPr bwMode="auto">
                          <a:xfrm>
                            <a:off x="2385" y="642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14"/>
                        <wps:cNvCnPr>
                          <a:cxnSpLocks noChangeShapeType="1"/>
                        </wps:cNvCnPr>
                        <wps:spPr bwMode="auto">
                          <a:xfrm>
                            <a:off x="4230" y="6450"/>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15"/>
                        <wps:cNvCnPr>
                          <a:cxnSpLocks noChangeShapeType="1"/>
                        </wps:cNvCnPr>
                        <wps:spPr bwMode="auto">
                          <a:xfrm>
                            <a:off x="613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16"/>
                        <wps:cNvCnPr>
                          <a:cxnSpLocks noChangeShapeType="1"/>
                        </wps:cNvCnPr>
                        <wps:spPr bwMode="auto">
                          <a:xfrm>
                            <a:off x="7965" y="643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Line 17"/>
                        <wps:cNvCnPr>
                          <a:cxnSpLocks noChangeShapeType="1"/>
                        </wps:cNvCnPr>
                        <wps:spPr bwMode="auto">
                          <a:xfrm>
                            <a:off x="5940" y="6165"/>
                            <a:ext cx="0" cy="25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Line 18"/>
                        <wps:cNvCnPr>
                          <a:cxnSpLocks noChangeShapeType="1"/>
                        </wps:cNvCnPr>
                        <wps:spPr bwMode="auto">
                          <a:xfrm flipH="1" flipV="1">
                            <a:off x="3690" y="5760"/>
                            <a:ext cx="1485"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47" name="Line 19"/>
                        <wps:cNvCnPr>
                          <a:cxnSpLocks noChangeShapeType="1"/>
                        </wps:cNvCnPr>
                        <wps:spPr bwMode="auto">
                          <a:xfrm flipH="1" flipV="1">
                            <a:off x="6705" y="5715"/>
                            <a:ext cx="1365" cy="0"/>
                          </a:xfrm>
                          <a:prstGeom prst="line">
                            <a:avLst/>
                          </a:prstGeom>
                          <a:noFill/>
                          <a:ln w="9525">
                            <a:solidFill>
                              <a:srgbClr val="000000"/>
                            </a:solidFill>
                            <a:round/>
                            <a:headEnd type="stealth" w="med" len="med"/>
                            <a:tailEnd/>
                          </a:ln>
                          <a:extLst>
                            <a:ext uri="{909E8E84-426E-40DD-AFC4-6F175D3DCCD1}">
                              <a14:hiddenFill xmlns:a14="http://schemas.microsoft.com/office/drawing/2010/main">
                                <a:noFill/>
                              </a14:hiddenFill>
                            </a:ext>
                          </a:extLst>
                        </wps:spPr>
                        <wps:bodyPr/>
                      </wps:wsp>
                      <wps:wsp>
                        <wps:cNvPr id="48" name="Line 20"/>
                        <wps:cNvCnPr>
                          <a:cxnSpLocks noChangeShapeType="1"/>
                        </wps:cNvCnPr>
                        <wps:spPr bwMode="auto">
                          <a:xfrm>
                            <a:off x="5970" y="5190"/>
                            <a:ext cx="0" cy="3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Text Box 21"/>
                        <wps:cNvSpPr txBox="1">
                          <a:spLocks noChangeArrowheads="1"/>
                        </wps:cNvSpPr>
                        <wps:spPr bwMode="auto">
                          <a:xfrm>
                            <a:off x="3442" y="6705"/>
                            <a:ext cx="1613" cy="645"/>
                          </a:xfrm>
                          <a:prstGeom prst="rect">
                            <a:avLst/>
                          </a:prstGeom>
                          <a:solidFill>
                            <a:srgbClr val="FFFFFF"/>
                          </a:solidFill>
                          <a:ln w="9525">
                            <a:solidFill>
                              <a:srgbClr val="000000"/>
                            </a:solidFill>
                            <a:miter lim="800000"/>
                            <a:headEnd/>
                            <a:tailEnd/>
                          </a:ln>
                        </wps:spPr>
                        <wps:txb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B44864" id="Group 30" o:spid="_x0000_s1027" style="position:absolute;left:0;text-align:left;margin-left:-10.25pt;margin-top:2.55pt;width:449.5pt;height:141.75pt;z-index:251660288" coordorigin="1592,4523" coordsize="8990,2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">
                <v:shape id="Text Box 3" o:spid="_x0000_s1028" type="#_x0000_t202" style="position:absolute;left:2070;top:5505;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2CD839F" w14:textId="77777777" w:rsidR="00D97FD1" w:rsidRDefault="00D97FD1" w:rsidP="00D97FD1">
                        <w:pPr>
                          <w:pStyle w:val="BodyTextIndent"/>
                          <w:ind w:left="0"/>
                          <w:rPr>
                            <w:rFonts w:ascii="Arial" w:hAnsi="Arial" w:cs="Arial"/>
                          </w:rPr>
                        </w:pPr>
                        <w:r>
                          <w:rPr>
                            <w:rFonts w:ascii="Arial" w:hAnsi="Arial" w:cs="Arial"/>
                            <w:sz w:val="18"/>
                          </w:rPr>
                          <w:t>Nội bộ Công ty</w:t>
                        </w:r>
                      </w:p>
                    </w:txbxContent>
                  </v:textbox>
                </v:shape>
                <v:shape id="Text Box 4" o:spid="_x0000_s1029" type="#_x0000_t202" style="position:absolute;left:5182;top:452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14:paraId="32A22058" w14:textId="77777777" w:rsidR="00D97FD1" w:rsidRDefault="00D97FD1" w:rsidP="00D97FD1">
                        <w:pPr>
                          <w:pStyle w:val="BodyTextIndent"/>
                          <w:ind w:left="0"/>
                          <w:rPr>
                            <w:rFonts w:ascii="Arial" w:hAnsi="Arial" w:cs="Arial"/>
                          </w:rPr>
                        </w:pPr>
                        <w:r>
                          <w:rPr>
                            <w:rFonts w:ascii="Arial" w:hAnsi="Arial" w:cs="Arial"/>
                            <w:sz w:val="18"/>
                          </w:rPr>
                          <w:t>Giám đốc dự án</w:t>
                        </w:r>
                      </w:p>
                    </w:txbxContent>
                  </v:textbox>
                </v:shape>
                <v:shape id="Text Box 5" o:spid="_x0000_s1030" type="#_x0000_t202" style="position:absolute;left:5137;top:5498;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216F9811" w14:textId="77777777" w:rsidR="00D97FD1" w:rsidRDefault="00D97FD1" w:rsidP="00D97FD1">
                        <w:pPr>
                          <w:pStyle w:val="BodyTextIndent"/>
                          <w:ind w:left="0"/>
                          <w:jc w:val="center"/>
                          <w:rPr>
                            <w:rFonts w:ascii="Arial" w:hAnsi="Arial" w:cs="Arial"/>
                          </w:rPr>
                        </w:pPr>
                        <w:r>
                          <w:rPr>
                            <w:rFonts w:ascii="Arial" w:hAnsi="Arial" w:cs="Arial"/>
                            <w:sz w:val="18"/>
                          </w:rPr>
                          <w:t>Quản trị viên</w:t>
                        </w:r>
                      </w:p>
                    </w:txbxContent>
                  </v:textbox>
                </v:shape>
                <v:shape id="Text Box 6" o:spid="_x0000_s1031" type="#_x0000_t202" style="position:absolute;left:8062;top:5483;width:1620;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">
                  <v:textbox>
                    <w:txbxContent>
                      <w:p w14:paraId="4135F871" w14:textId="77777777" w:rsidR="00D97FD1" w:rsidRDefault="00D97FD1" w:rsidP="00D97FD1">
                        <w:pPr>
                          <w:pStyle w:val="Footer"/>
                          <w:rPr>
                            <w:rFonts w:ascii="Arial" w:hAnsi="Arial" w:cs="Arial"/>
                          </w:rPr>
                        </w:pPr>
                        <w:r>
                          <w:rPr>
                            <w:rFonts w:ascii="Arial" w:hAnsi="Arial" w:cs="Arial"/>
                          </w:rPr>
                          <w:t>Khách hàng</w:t>
                        </w:r>
                      </w:p>
                    </w:txbxContent>
                  </v:textbox>
                </v:shape>
                <v:shape id="Text Box 7" o:spid="_x0000_s1032" type="#_x0000_t202" style="position:absolute;left:1592;top:6690;width:1588;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721D3409" w14:textId="77777777" w:rsidR="00D97FD1" w:rsidRDefault="00D97FD1" w:rsidP="00D97FD1">
                        <w:pPr>
                          <w:pStyle w:val="BodyTextIndent"/>
                          <w:ind w:left="0"/>
                          <w:rPr>
                            <w:rFonts w:ascii="Arial" w:hAnsi="Arial" w:cs="Arial"/>
                            <w:sz w:val="18"/>
                          </w:rPr>
                        </w:pPr>
                        <w:r>
                          <w:rPr>
                            <w:rFonts w:ascii="Arial" w:hAnsi="Arial" w:cs="Arial"/>
                            <w:sz w:val="16"/>
                          </w:rPr>
                          <w:t>Nhóm hỗ trợ</w:t>
                        </w:r>
                      </w:p>
                    </w:txbxContent>
                  </v:textbox>
                </v:shape>
                <v:shape id="Text Box 8" o:spid="_x0000_s1033" type="#_x0000_t202" style="position:absolute;left:5398;top:6713;width:1539;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">
                  <v:textbox>
                    <w:txbxContent>
                      <w:p w14:paraId="0236BB3B" w14:textId="77777777" w:rsidR="00D97FD1" w:rsidRDefault="00D97FD1" w:rsidP="00D97FD1">
                        <w:pPr>
                          <w:pStyle w:val="BodyTextIndent"/>
                          <w:ind w:left="0"/>
                          <w:rPr>
                            <w:rFonts w:ascii="Arial" w:hAnsi="Arial" w:cs="Arial"/>
                          </w:rPr>
                        </w:pPr>
                        <w:r>
                          <w:rPr>
                            <w:rFonts w:ascii="Arial" w:hAnsi="Arial" w:cs="Arial"/>
                            <w:sz w:val="16"/>
                          </w:rPr>
                          <w:t>Nhóm kiểm tra</w:t>
                        </w:r>
                      </w:p>
                    </w:txbxContent>
                  </v:textbox>
                </v:shape>
                <v:shape id="Text Box 9" o:spid="_x0000_s1034" type="#_x0000_t202" style="position:absolute;left:7222;top:6713;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">
                  <v:textbox>
                    <w:txbxContent>
                      <w:p w14:paraId="4BC67101" w14:textId="77777777" w:rsidR="00D97FD1" w:rsidRDefault="00D97FD1" w:rsidP="00D97FD1">
                        <w:pPr>
                          <w:pStyle w:val="BodyTextIndent"/>
                          <w:ind w:left="0"/>
                          <w:rPr>
                            <w:rFonts w:ascii="Arial" w:hAnsi="Arial" w:cs="Arial"/>
                            <w:sz w:val="18"/>
                          </w:rPr>
                        </w:pPr>
                        <w:r>
                          <w:rPr>
                            <w:rFonts w:ascii="Arial" w:hAnsi="Arial" w:cs="Arial"/>
                            <w:sz w:val="16"/>
                          </w:rPr>
                          <w:t>Quản lý cấu hình</w:t>
                        </w:r>
                      </w:p>
                    </w:txbxContent>
                  </v:textbox>
                </v:shape>
                <v:shape id="Text Box 10" o:spid="_x0000_s1035" type="#_x0000_t202" style="position:absolute;left:9067;top:6698;width:151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">
                  <v:textbox>
                    <w:txbxContent>
                      <w:p w14:paraId="2B7EFFC2" w14:textId="77777777" w:rsidR="00D97FD1" w:rsidRDefault="00D97FD1" w:rsidP="00D97FD1">
                        <w:pPr>
                          <w:pStyle w:val="BodyTextIndent"/>
                          <w:ind w:left="0"/>
                          <w:rPr>
                            <w:rFonts w:ascii="Arial" w:hAnsi="Arial" w:cs="Arial"/>
                            <w:sz w:val="16"/>
                          </w:rPr>
                        </w:pPr>
                        <w:r>
                          <w:rPr>
                            <w:rFonts w:ascii="Arial" w:hAnsi="Arial" w:cs="Arial"/>
                            <w:sz w:val="16"/>
                          </w:rPr>
                          <w:t>Nhóm chất lượng</w:t>
                        </w:r>
                      </w:p>
                    </w:txbxContent>
                  </v:textbox>
                </v:shape>
                <v:line id="Line 11" o:spid="_x0000_s1036" style="position:absolute;visibility:visible;mso-wrap-style:square" from="2385,6435" to="9990,6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12" o:spid="_x0000_s1037" style="position:absolute;visibility:visible;mso-wrap-style:square" from="10005,6420" to="1000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ichwQAAANsAAAAPAAAAZHJzL2Rvd25yZXYueG1sRE/Pa8Iw&#10;FL4L/g/hCbvZ1D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CEKJyHBAAAA2wAAAA8AAAAA&#10;AAAAAAAAAAAABwIAAGRycy9kb3ducmV2LnhtbFBLBQYAAAAAAwADALcAAAD1AgAAAAA=&#10;">
                  <v:stroke endarrow="block"/>
                </v:line>
                <v:line id="Line 13" o:spid="_x0000_s1038" style="position:absolute;visibility:visible;mso-wrap-style:square" from="2385,6420" to="2385,6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oK6xAAAANsAAAAPAAAAZHJzL2Rvd25yZXYueG1sRI9BawIx&#10;FITvBf9DeEJvNbsi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E5GgrrEAAAA2wAAAA8A&#10;AAAAAAAAAAAAAAAABwIAAGRycy9kb3ducmV2LnhtbFBLBQYAAAAAAwADALcAAAD4AgAAAAA=&#10;">
                  <v:stroke endarrow="block"/>
                </v:line>
                <v:line id="Line 14" o:spid="_x0000_s1039" style="position:absolute;visibility:visible;mso-wrap-style:square" from="4230,6450" to="42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">
                  <v:stroke endarrow="block"/>
                </v:line>
                <v:line id="Line 15" o:spid="_x0000_s1040" style="position:absolute;visibility:visible;mso-wrap-style:square" from="6135,6435" to="613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16" o:spid="_x0000_s1041" style="position:absolute;visibility:visible;mso-wrap-style:square" from="7965,6435" to="7965,6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line id="Line 17" o:spid="_x0000_s1042" style="position:absolute;visibility:visible;mso-wrap-style:square" from="5940,6165" to="5940,6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S5xAAAANsAAAAPAAAAZHJzL2Rvd25yZXYueG1sRI9BawIx&#10;FITvQv9DeIXeNKvU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DF9hLnEAAAA2wAAAA8A&#10;AAAAAAAAAAAAAAAABwIAAGRycy9kb3ducmV2LnhtbFBLBQYAAAAAAwADALcAAAD4AgAAAAA=&#10;">
                  <v:stroke endarrow="block"/>
                </v:line>
                <v:line id="Line 18" o:spid="_x0000_s1043" style="position:absolute;flip:x y;visibility:visible;mso-wrap-style:square" from="3690,5760" to="517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">
                  <v:stroke endarrow="classic"/>
                </v:line>
                <v:line id="Line 19" o:spid="_x0000_s1044" style="position:absolute;flip:x y;visibility:visible;mso-wrap-style:square" from="6705,5715" to="807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">
                  <v:stroke startarrow="classic"/>
                </v:line>
                <v:line id="Line 20" o:spid="_x0000_s1045" style="position:absolute;visibility:visible;mso-wrap-style:square" from="5970,5190" to="5970,5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CsnwQAAANsAAAAPAAAAZHJzL2Rvd25yZXYueG1sRE/Pa8Iw&#10;FL4L/g/hCbvZ1D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N98KyfBAAAA2wAAAA8AAAAA&#10;AAAAAAAAAAAABwIAAGRycy9kb3ducmV2LnhtbFBLBQYAAAAAAwADALcAAAD1AgAAAAA=&#10;">
                  <v:stroke endarrow="block"/>
                </v:line>
                <v:shape id="Text Box 21" o:spid="_x0000_s1046" type="#_x0000_t202" style="position:absolute;left:3442;top:6705;width:1613;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">
                  <v:textbox>
                    <w:txbxContent>
                      <w:p w14:paraId="5CD92226" w14:textId="77777777" w:rsidR="00D97FD1" w:rsidRDefault="00D97FD1" w:rsidP="00D97FD1">
                        <w:pPr>
                          <w:pStyle w:val="BodyTextIndent"/>
                          <w:ind w:left="0"/>
                          <w:rPr>
                            <w:rFonts w:ascii="Arial" w:hAnsi="Arial" w:cs="Arial"/>
                            <w:sz w:val="18"/>
                          </w:rPr>
                        </w:pPr>
                        <w:r>
                          <w:rPr>
                            <w:rFonts w:ascii="Arial" w:hAnsi="Arial" w:cs="Arial"/>
                            <w:sz w:val="16"/>
                          </w:rPr>
                          <w:t>Nhóm xem xét giải pháp</w:t>
                        </w:r>
                      </w:p>
                    </w:txbxContent>
                  </v:textbox>
                </v:shape>
              </v:group>
            </w:pict>
          </mc:Fallback>
        </mc:AlternateContent>
      </w:r>
    </w:p>
    <w:p w14:paraId="37D357EA" w14:textId="77777777" w:rsidR="00D97FD1" w:rsidRPr="009A64F8" w:rsidRDefault="00D97FD1" w:rsidP="00D97FD1">
      <w:pPr>
        <w:rPr>
          <w:rFonts w:ascii="Times New Roman" w:hAnsi="Times New Roman"/>
          <w:sz w:val="24"/>
          <w:szCs w:val="24"/>
        </w:rPr>
      </w:pPr>
    </w:p>
    <w:p w14:paraId="41E07DC1" w14:textId="77777777" w:rsidR="00D97FD1" w:rsidRPr="009A64F8" w:rsidRDefault="00D97FD1" w:rsidP="00D97FD1">
      <w:pPr>
        <w:rPr>
          <w:rFonts w:ascii="Times New Roman" w:hAnsi="Times New Roman"/>
          <w:sz w:val="24"/>
          <w:szCs w:val="24"/>
        </w:rPr>
      </w:pPr>
    </w:p>
    <w:p w14:paraId="5C453578" w14:textId="77777777" w:rsidR="00D97FD1" w:rsidRPr="009A64F8" w:rsidRDefault="00D97FD1" w:rsidP="00D97FD1">
      <w:pPr>
        <w:rPr>
          <w:rFonts w:ascii="Times New Roman" w:hAnsi="Times New Roman"/>
          <w:sz w:val="24"/>
          <w:szCs w:val="24"/>
        </w:rPr>
      </w:pPr>
    </w:p>
    <w:p w14:paraId="66212D0F" w14:textId="77777777" w:rsidR="00D97FD1" w:rsidRPr="009A64F8" w:rsidRDefault="00D97FD1" w:rsidP="00D97FD1">
      <w:pPr>
        <w:rPr>
          <w:rFonts w:ascii="Times New Roman" w:hAnsi="Times New Roman"/>
          <w:sz w:val="24"/>
          <w:szCs w:val="24"/>
        </w:rPr>
      </w:pPr>
    </w:p>
    <w:p w14:paraId="21CA8AF1" w14:textId="77777777" w:rsidR="00D97FD1" w:rsidRPr="009A64F8" w:rsidRDefault="00D97FD1" w:rsidP="00D97FD1">
      <w:pPr>
        <w:rPr>
          <w:rFonts w:ascii="Times New Roman" w:hAnsi="Times New Roman"/>
          <w:sz w:val="24"/>
          <w:szCs w:val="24"/>
        </w:rPr>
      </w:pPr>
    </w:p>
    <w:p w14:paraId="72410801" w14:textId="77777777" w:rsidR="00D97FD1" w:rsidRPr="009A64F8" w:rsidRDefault="00D97FD1" w:rsidP="00D97FD1">
      <w:pPr>
        <w:rPr>
          <w:rFonts w:ascii="Times New Roman" w:hAnsi="Times New Roman"/>
          <w:sz w:val="24"/>
          <w:szCs w:val="24"/>
        </w:rPr>
      </w:pPr>
    </w:p>
    <w:p w14:paraId="43DD0101" w14:textId="77777777" w:rsidR="00D97FD1" w:rsidRPr="009A64F8" w:rsidRDefault="00D97FD1" w:rsidP="00D97FD1">
      <w:pPr>
        <w:rPr>
          <w:rFonts w:ascii="Times New Roman" w:hAnsi="Times New Roman"/>
          <w:sz w:val="24"/>
          <w:szCs w:val="24"/>
        </w:rPr>
      </w:pPr>
    </w:p>
    <w:p w14:paraId="107C59E9" w14:textId="77777777" w:rsidR="00D97FD1" w:rsidRPr="009A64F8" w:rsidRDefault="00D97FD1" w:rsidP="00D97FD1">
      <w:pPr>
        <w:pStyle w:val="Heading2"/>
        <w:numPr>
          <w:ilvl w:val="0"/>
          <w:numId w:val="0"/>
        </w:numPr>
        <w:suppressAutoHyphens w:val="0"/>
        <w:spacing w:line="240" w:lineRule="auto"/>
        <w:rPr>
          <w:rFonts w:ascii="Times New Roman" w:hAnsi="Times New Roman"/>
          <w:sz w:val="24"/>
          <w:szCs w:val="24"/>
        </w:rPr>
      </w:pPr>
      <w:bookmarkStart w:id="9" w:name="_Toc499006157"/>
      <w:bookmarkStart w:id="10" w:name="_Toc163018794"/>
      <w:r>
        <w:rPr>
          <w:rFonts w:ascii="Times New Roman" w:hAnsi="Times New Roman"/>
          <w:sz w:val="24"/>
          <w:szCs w:val="24"/>
        </w:rPr>
        <w:t>2.3.</w:t>
      </w:r>
      <w:proofErr w:type="gramStart"/>
      <w:r>
        <w:rPr>
          <w:rFonts w:ascii="Times New Roman" w:hAnsi="Times New Roman"/>
          <w:sz w:val="24"/>
          <w:szCs w:val="24"/>
        </w:rPr>
        <w:t>2.</w:t>
      </w:r>
      <w:r w:rsidRPr="009A64F8">
        <w:rPr>
          <w:rFonts w:ascii="Times New Roman" w:hAnsi="Times New Roman"/>
          <w:sz w:val="24"/>
          <w:szCs w:val="24"/>
        </w:rPr>
        <w:t>Đội</w:t>
      </w:r>
      <w:proofErr w:type="gramEnd"/>
      <w:r w:rsidRPr="009A64F8">
        <w:rPr>
          <w:rFonts w:ascii="Times New Roman" w:hAnsi="Times New Roman"/>
          <w:sz w:val="24"/>
          <w:szCs w:val="24"/>
        </w:rPr>
        <w:t xml:space="preserve"> dự </w:t>
      </w:r>
      <w:bookmarkEnd w:id="9"/>
      <w:r w:rsidRPr="009A64F8">
        <w:rPr>
          <w:rFonts w:ascii="Times New Roman" w:hAnsi="Times New Roman"/>
          <w:sz w:val="24"/>
          <w:szCs w:val="24"/>
        </w:rPr>
        <w:t>án</w:t>
      </w:r>
      <w:bookmarkEnd w:id="10"/>
    </w:p>
    <w:tbl>
      <w:tblPr>
        <w:tblW w:w="9127" w:type="dxa"/>
        <w:tblInd w:w="93" w:type="dxa"/>
        <w:tblLook w:val="0000" w:firstRow="0" w:lastRow="0" w:firstColumn="0" w:lastColumn="0" w:noHBand="0" w:noVBand="0"/>
      </w:tblPr>
      <w:tblGrid>
        <w:gridCol w:w="643"/>
        <w:gridCol w:w="2175"/>
        <w:gridCol w:w="910"/>
        <w:gridCol w:w="1190"/>
        <w:gridCol w:w="1200"/>
        <w:gridCol w:w="1007"/>
        <w:gridCol w:w="2002"/>
      </w:tblGrid>
      <w:tr w:rsidR="00D97FD1" w:rsidRPr="009A64F8" w14:paraId="5927C065" w14:textId="77777777" w:rsidTr="004D287D">
        <w:trPr>
          <w:trHeight w:val="765"/>
          <w:tblHeader/>
        </w:trPr>
        <w:tc>
          <w:tcPr>
            <w:tcW w:w="643" w:type="dxa"/>
            <w:tcBorders>
              <w:top w:val="single" w:sz="4" w:space="0" w:color="auto"/>
              <w:left w:val="single" w:sz="4" w:space="0" w:color="auto"/>
              <w:bottom w:val="single" w:sz="4" w:space="0" w:color="auto"/>
              <w:right w:val="single" w:sz="4" w:space="0" w:color="auto"/>
            </w:tcBorders>
            <w:shd w:val="pct12" w:color="auto" w:fill="FFFFFF"/>
          </w:tcPr>
          <w:p w14:paraId="0D91EB42"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STT</w:t>
            </w:r>
          </w:p>
        </w:tc>
        <w:tc>
          <w:tcPr>
            <w:tcW w:w="2175" w:type="dxa"/>
            <w:tcBorders>
              <w:top w:val="single" w:sz="4" w:space="0" w:color="auto"/>
              <w:left w:val="single" w:sz="4" w:space="0" w:color="auto"/>
              <w:bottom w:val="single" w:sz="4" w:space="0" w:color="auto"/>
              <w:right w:val="single" w:sz="4" w:space="0" w:color="auto"/>
            </w:tcBorders>
            <w:shd w:val="pct12" w:color="auto" w:fill="FFFFFF"/>
          </w:tcPr>
          <w:p w14:paraId="31FAEB8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Tên</w:t>
            </w:r>
          </w:p>
        </w:tc>
        <w:tc>
          <w:tcPr>
            <w:tcW w:w="910" w:type="dxa"/>
            <w:tcBorders>
              <w:top w:val="single" w:sz="4" w:space="0" w:color="auto"/>
              <w:left w:val="single" w:sz="4" w:space="0" w:color="auto"/>
              <w:bottom w:val="single" w:sz="4" w:space="0" w:color="auto"/>
              <w:right w:val="single" w:sz="4" w:space="0" w:color="auto"/>
            </w:tcBorders>
            <w:shd w:val="pct12" w:color="auto" w:fill="FFFFFF"/>
          </w:tcPr>
          <w:p w14:paraId="0229E4B3"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 xml:space="preserve">Vị trí trong </w:t>
            </w:r>
          </w:p>
          <w:p w14:paraId="1C374DEB"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dự án</w:t>
            </w:r>
          </w:p>
        </w:tc>
        <w:tc>
          <w:tcPr>
            <w:tcW w:w="1190" w:type="dxa"/>
            <w:tcBorders>
              <w:top w:val="single" w:sz="4" w:space="0" w:color="auto"/>
              <w:left w:val="single" w:sz="4" w:space="0" w:color="auto"/>
              <w:bottom w:val="single" w:sz="4" w:space="0" w:color="auto"/>
              <w:right w:val="single" w:sz="4" w:space="0" w:color="auto"/>
            </w:tcBorders>
            <w:shd w:val="pct12" w:color="auto" w:fill="FFFFFF"/>
          </w:tcPr>
          <w:p w14:paraId="10B4EE4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bắt đầu</w:t>
            </w:r>
          </w:p>
        </w:tc>
        <w:tc>
          <w:tcPr>
            <w:tcW w:w="1200" w:type="dxa"/>
            <w:tcBorders>
              <w:top w:val="single" w:sz="4" w:space="0" w:color="auto"/>
              <w:left w:val="single" w:sz="4" w:space="0" w:color="auto"/>
              <w:bottom w:val="single" w:sz="4" w:space="0" w:color="auto"/>
              <w:right w:val="single" w:sz="4" w:space="0" w:color="auto"/>
            </w:tcBorders>
            <w:shd w:val="pct12" w:color="auto" w:fill="FFFFFF"/>
          </w:tcPr>
          <w:p w14:paraId="08257289"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Ngày kết thúc</w:t>
            </w:r>
          </w:p>
        </w:tc>
        <w:tc>
          <w:tcPr>
            <w:tcW w:w="1007" w:type="dxa"/>
            <w:tcBorders>
              <w:top w:val="single" w:sz="4" w:space="0" w:color="auto"/>
              <w:left w:val="single" w:sz="4" w:space="0" w:color="auto"/>
              <w:bottom w:val="single" w:sz="4" w:space="0" w:color="auto"/>
              <w:right w:val="single" w:sz="4" w:space="0" w:color="auto"/>
            </w:tcBorders>
            <w:shd w:val="pct12" w:color="auto" w:fill="FFFFFF"/>
          </w:tcPr>
          <w:p w14:paraId="1FA79E5B"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Tỷ lệ % thời gian làm việc</w:t>
            </w:r>
            <w:r w:rsidRPr="009A64F8">
              <w:rPr>
                <w:rStyle w:val="FootnoteReference"/>
                <w:rFonts w:ascii="Times New Roman" w:hAnsi="Times New Roman"/>
                <w:sz w:val="24"/>
                <w:szCs w:val="24"/>
              </w:rPr>
              <w:footnoteReference w:id="1"/>
            </w:r>
          </w:p>
        </w:tc>
        <w:tc>
          <w:tcPr>
            <w:tcW w:w="2002" w:type="dxa"/>
            <w:tcBorders>
              <w:top w:val="single" w:sz="4" w:space="0" w:color="auto"/>
              <w:left w:val="single" w:sz="4" w:space="0" w:color="auto"/>
              <w:bottom w:val="single" w:sz="4" w:space="0" w:color="auto"/>
              <w:right w:val="single" w:sz="4" w:space="0" w:color="auto"/>
            </w:tcBorders>
            <w:shd w:val="pct12" w:color="auto" w:fill="FFFFFF"/>
          </w:tcPr>
          <w:p w14:paraId="7C72BF74" w14:textId="77777777" w:rsidR="00D97FD1" w:rsidRPr="009A64F8" w:rsidRDefault="00D97FD1" w:rsidP="004D287D">
            <w:pPr>
              <w:widowControl/>
              <w:jc w:val="center"/>
              <w:rPr>
                <w:rFonts w:ascii="Times New Roman" w:hAnsi="Times New Roman"/>
                <w:sz w:val="24"/>
                <w:szCs w:val="24"/>
              </w:rPr>
            </w:pPr>
            <w:r w:rsidRPr="009A64F8">
              <w:rPr>
                <w:rFonts w:ascii="Times New Roman" w:hAnsi="Times New Roman"/>
                <w:sz w:val="24"/>
                <w:szCs w:val="24"/>
              </w:rPr>
              <w:t>Địa chỉ liên lạc</w:t>
            </w:r>
            <w:r w:rsidRPr="009A64F8">
              <w:rPr>
                <w:rStyle w:val="FootnoteReference"/>
                <w:rFonts w:ascii="Times New Roman" w:hAnsi="Times New Roman"/>
                <w:sz w:val="24"/>
                <w:szCs w:val="24"/>
              </w:rPr>
              <w:footnoteReference w:id="2"/>
            </w:r>
          </w:p>
        </w:tc>
      </w:tr>
      <w:tr w:rsidR="00D97FD1" w:rsidRPr="009A64F8" w14:paraId="39440A0E" w14:textId="77777777" w:rsidTr="004D287D">
        <w:trPr>
          <w:cantSplit/>
          <w:trHeight w:val="255"/>
        </w:trPr>
        <w:tc>
          <w:tcPr>
            <w:tcW w:w="9127" w:type="dxa"/>
            <w:gridSpan w:val="7"/>
            <w:tcBorders>
              <w:top w:val="single" w:sz="4" w:space="0" w:color="auto"/>
              <w:left w:val="single" w:sz="4" w:space="0" w:color="auto"/>
              <w:bottom w:val="single" w:sz="4" w:space="0" w:color="auto"/>
              <w:right w:val="single" w:sz="4" w:space="0" w:color="auto"/>
            </w:tcBorders>
          </w:tcPr>
          <w:p w14:paraId="650CDB40"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Quản lý</w:t>
            </w:r>
          </w:p>
        </w:tc>
      </w:tr>
      <w:tr w:rsidR="00D97FD1" w:rsidRPr="009A64F8" w14:paraId="4153347C" w14:textId="77777777" w:rsidTr="004D287D">
        <w:trPr>
          <w:trHeight w:val="458"/>
        </w:trPr>
        <w:tc>
          <w:tcPr>
            <w:tcW w:w="643" w:type="dxa"/>
            <w:tcBorders>
              <w:top w:val="single" w:sz="4" w:space="0" w:color="auto"/>
              <w:left w:val="single" w:sz="4" w:space="0" w:color="auto"/>
              <w:bottom w:val="single" w:sz="4" w:space="0" w:color="auto"/>
              <w:right w:val="single" w:sz="4" w:space="0" w:color="auto"/>
            </w:tcBorders>
          </w:tcPr>
          <w:p w14:paraId="024292D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1</w:t>
            </w:r>
          </w:p>
        </w:tc>
        <w:tc>
          <w:tcPr>
            <w:tcW w:w="2175" w:type="dxa"/>
            <w:tcBorders>
              <w:top w:val="single" w:sz="4" w:space="0" w:color="auto"/>
              <w:left w:val="nil"/>
              <w:bottom w:val="single" w:sz="4" w:space="0" w:color="auto"/>
              <w:right w:val="single" w:sz="4" w:space="0" w:color="auto"/>
            </w:tcBorders>
          </w:tcPr>
          <w:p w14:paraId="4F079D64"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A tiến</w:t>
            </w:r>
          </w:p>
        </w:tc>
        <w:tc>
          <w:tcPr>
            <w:tcW w:w="910" w:type="dxa"/>
            <w:tcBorders>
              <w:top w:val="single" w:sz="4" w:space="0" w:color="auto"/>
              <w:left w:val="nil"/>
              <w:bottom w:val="single" w:sz="4" w:space="0" w:color="auto"/>
              <w:right w:val="single" w:sz="4" w:space="0" w:color="auto"/>
            </w:tcBorders>
          </w:tcPr>
          <w:p w14:paraId="722DDF04"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GĐDA</w:t>
            </w:r>
          </w:p>
        </w:tc>
        <w:tc>
          <w:tcPr>
            <w:tcW w:w="1190" w:type="dxa"/>
            <w:tcBorders>
              <w:top w:val="single" w:sz="4" w:space="0" w:color="auto"/>
              <w:left w:val="nil"/>
              <w:bottom w:val="single" w:sz="4" w:space="0" w:color="auto"/>
              <w:right w:val="single" w:sz="4" w:space="0" w:color="auto"/>
            </w:tcBorders>
          </w:tcPr>
          <w:p w14:paraId="64D19D8D"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single" w:sz="4" w:space="0" w:color="auto"/>
              <w:left w:val="nil"/>
              <w:bottom w:val="single" w:sz="4" w:space="0" w:color="auto"/>
              <w:right w:val="single" w:sz="4" w:space="0" w:color="auto"/>
            </w:tcBorders>
          </w:tcPr>
          <w:p w14:paraId="5896293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single" w:sz="4" w:space="0" w:color="auto"/>
              <w:left w:val="nil"/>
              <w:bottom w:val="single" w:sz="4" w:space="0" w:color="auto"/>
              <w:right w:val="single" w:sz="4" w:space="0" w:color="auto"/>
            </w:tcBorders>
          </w:tcPr>
          <w:p w14:paraId="13B86B5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single" w:sz="4" w:space="0" w:color="auto"/>
              <w:left w:val="nil"/>
              <w:bottom w:val="single" w:sz="4" w:space="0" w:color="auto"/>
              <w:right w:val="single" w:sz="4" w:space="0" w:color="auto"/>
            </w:tcBorders>
            <w:noWrap/>
          </w:tcPr>
          <w:p w14:paraId="24FAB73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127 Hoàng Mai-Hà Nội</w:t>
            </w:r>
          </w:p>
        </w:tc>
      </w:tr>
      <w:tr w:rsidR="00D97FD1" w:rsidRPr="009A64F8" w14:paraId="1DE590EC" w14:textId="77777777" w:rsidTr="004D287D">
        <w:trPr>
          <w:trHeight w:val="440"/>
        </w:trPr>
        <w:tc>
          <w:tcPr>
            <w:tcW w:w="643" w:type="dxa"/>
            <w:tcBorders>
              <w:top w:val="nil"/>
              <w:left w:val="single" w:sz="4" w:space="0" w:color="auto"/>
              <w:bottom w:val="single" w:sz="4" w:space="0" w:color="auto"/>
              <w:right w:val="single" w:sz="4" w:space="0" w:color="auto"/>
            </w:tcBorders>
          </w:tcPr>
          <w:p w14:paraId="301156C9"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2</w:t>
            </w:r>
          </w:p>
        </w:tc>
        <w:tc>
          <w:tcPr>
            <w:tcW w:w="2175" w:type="dxa"/>
            <w:tcBorders>
              <w:top w:val="nil"/>
              <w:left w:val="nil"/>
              <w:bottom w:val="single" w:sz="4" w:space="0" w:color="auto"/>
              <w:right w:val="single" w:sz="4" w:space="0" w:color="auto"/>
            </w:tcBorders>
          </w:tcPr>
          <w:p w14:paraId="243B196A"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A4ABA6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QTDA</w:t>
            </w:r>
          </w:p>
        </w:tc>
        <w:tc>
          <w:tcPr>
            <w:tcW w:w="1190" w:type="dxa"/>
            <w:tcBorders>
              <w:top w:val="nil"/>
              <w:left w:val="nil"/>
              <w:bottom w:val="single" w:sz="4" w:space="0" w:color="auto"/>
              <w:right w:val="single" w:sz="4" w:space="0" w:color="auto"/>
            </w:tcBorders>
          </w:tcPr>
          <w:p w14:paraId="6FDE7C93"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455E0E3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4453FC5E"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65057850"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2B483A85" w14:textId="77777777" w:rsidTr="004D287D">
        <w:trPr>
          <w:cantSplit/>
          <w:trHeight w:val="1250"/>
        </w:trPr>
        <w:tc>
          <w:tcPr>
            <w:tcW w:w="2818" w:type="dxa"/>
            <w:gridSpan w:val="2"/>
            <w:tcBorders>
              <w:top w:val="single" w:sz="4" w:space="0" w:color="auto"/>
              <w:left w:val="single" w:sz="4" w:space="0" w:color="auto"/>
              <w:bottom w:val="single" w:sz="4" w:space="0" w:color="auto"/>
              <w:right w:val="single" w:sz="4" w:space="0" w:color="auto"/>
            </w:tcBorders>
          </w:tcPr>
          <w:p w14:paraId="0AF56AE1"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Nhóm hỗ trợ</w:t>
            </w:r>
          </w:p>
        </w:tc>
        <w:tc>
          <w:tcPr>
            <w:tcW w:w="6309" w:type="dxa"/>
            <w:gridSpan w:val="5"/>
            <w:tcBorders>
              <w:top w:val="single" w:sz="4" w:space="0" w:color="auto"/>
              <w:left w:val="nil"/>
              <w:right w:val="single" w:sz="4" w:space="0" w:color="auto"/>
            </w:tcBorders>
          </w:tcPr>
          <w:p w14:paraId="0411F59C" w14:textId="77777777" w:rsidR="00D97FD1" w:rsidRPr="009A64F8" w:rsidRDefault="00D97FD1" w:rsidP="004D287D">
            <w:pPr>
              <w:rPr>
                <w:rFonts w:ascii="Times New Roman" w:hAnsi="Times New Roman"/>
                <w:sz w:val="24"/>
                <w:szCs w:val="24"/>
              </w:rPr>
            </w:pPr>
            <w:r w:rsidRPr="009A64F8">
              <w:rPr>
                <w:rFonts w:ascii="Times New Roman" w:hAnsi="Times New Roman"/>
                <w:sz w:val="24"/>
                <w:szCs w:val="24"/>
              </w:rPr>
              <w:t xml:space="preserve">Thực hiện các </w:t>
            </w:r>
            <w:proofErr w:type="gramStart"/>
            <w:r w:rsidRPr="009A64F8">
              <w:rPr>
                <w:rFonts w:ascii="Times New Roman" w:hAnsi="Times New Roman"/>
                <w:sz w:val="24"/>
                <w:szCs w:val="24"/>
              </w:rPr>
              <w:t>việc :</w:t>
            </w:r>
            <w:proofErr w:type="gramEnd"/>
          </w:p>
          <w:p w14:paraId="40081A2B" w14:textId="77777777" w:rsidR="00D97FD1" w:rsidRDefault="00D97FD1" w:rsidP="004D287D">
            <w:pPr>
              <w:rPr>
                <w:rFonts w:ascii="Times New Roman" w:eastAsia=".VnArial" w:hAnsi="Times New Roman"/>
                <w:sz w:val="24"/>
                <w:szCs w:val="24"/>
              </w:rPr>
            </w:pPr>
            <w:r>
              <w:rPr>
                <w:rFonts w:ascii="Times New Roman" w:eastAsia=".VnArial" w:hAnsi="Times New Roman"/>
                <w:sz w:val="24"/>
                <w:szCs w:val="24"/>
              </w:rPr>
              <w:t>-      </w:t>
            </w:r>
            <w:r w:rsidRPr="009A64F8">
              <w:rPr>
                <w:rFonts w:ascii="Times New Roman" w:eastAsia=".VnArial" w:hAnsi="Times New Roman"/>
                <w:sz w:val="24"/>
                <w:szCs w:val="24"/>
              </w:rPr>
              <w:t>hỗ trợ khách hàng</w:t>
            </w:r>
          </w:p>
          <w:p w14:paraId="11E0BBD1" w14:textId="77777777" w:rsidR="00D97FD1" w:rsidRDefault="00D97FD1" w:rsidP="004D287D">
            <w:pPr>
              <w:rPr>
                <w:rFonts w:ascii="Times New Roman" w:eastAsia=".VnArial" w:hAnsi="Times New Roman"/>
                <w:sz w:val="24"/>
                <w:szCs w:val="24"/>
              </w:rPr>
            </w:pPr>
            <w:r>
              <w:rPr>
                <w:rFonts w:ascii="Times New Roman" w:eastAsia=".VnArial" w:hAnsi="Times New Roman"/>
                <w:sz w:val="24"/>
                <w:szCs w:val="24"/>
              </w:rPr>
              <w:t>-      liên lạc khách hàng</w:t>
            </w:r>
          </w:p>
          <w:p w14:paraId="7591EC62" w14:textId="77777777" w:rsidR="00D97FD1" w:rsidRPr="009A64F8" w:rsidRDefault="00D97FD1" w:rsidP="004D287D">
            <w:pPr>
              <w:rPr>
                <w:rFonts w:ascii="Times New Roman" w:eastAsia=".VnArial" w:hAnsi="Times New Roman"/>
                <w:sz w:val="24"/>
                <w:szCs w:val="24"/>
              </w:rPr>
            </w:pPr>
            <w:r>
              <w:rPr>
                <w:rFonts w:ascii="Times New Roman" w:eastAsia=".VnArial" w:hAnsi="Times New Roman"/>
                <w:sz w:val="24"/>
                <w:szCs w:val="24"/>
              </w:rPr>
              <w:t>-      giới thiệu sản phẩm</w:t>
            </w:r>
          </w:p>
          <w:p w14:paraId="7A2652ED" w14:textId="77777777" w:rsidR="00D97FD1" w:rsidRPr="009A64F8" w:rsidRDefault="00D97FD1" w:rsidP="004D287D">
            <w:pPr>
              <w:rPr>
                <w:rFonts w:ascii="Times New Roman" w:eastAsia=".VnArial" w:hAnsi="Times New Roman"/>
                <w:sz w:val="24"/>
                <w:szCs w:val="24"/>
              </w:rPr>
            </w:pPr>
          </w:p>
        </w:tc>
      </w:tr>
      <w:tr w:rsidR="00D97FD1" w:rsidRPr="009A64F8" w14:paraId="5F9CAD25" w14:textId="77777777" w:rsidTr="004D287D">
        <w:trPr>
          <w:trHeight w:val="255"/>
        </w:trPr>
        <w:tc>
          <w:tcPr>
            <w:tcW w:w="643" w:type="dxa"/>
            <w:tcBorders>
              <w:top w:val="nil"/>
              <w:left w:val="single" w:sz="4" w:space="0" w:color="auto"/>
              <w:bottom w:val="single" w:sz="4" w:space="0" w:color="auto"/>
              <w:right w:val="single" w:sz="4" w:space="0" w:color="auto"/>
            </w:tcBorders>
          </w:tcPr>
          <w:p w14:paraId="0CF9D3D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3</w:t>
            </w:r>
          </w:p>
        </w:tc>
        <w:tc>
          <w:tcPr>
            <w:tcW w:w="2175" w:type="dxa"/>
            <w:tcBorders>
              <w:top w:val="nil"/>
              <w:left w:val="nil"/>
              <w:bottom w:val="single" w:sz="4" w:space="0" w:color="auto"/>
              <w:right w:val="single" w:sz="4" w:space="0" w:color="auto"/>
            </w:tcBorders>
          </w:tcPr>
          <w:p w14:paraId="67418D10"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 bích</w:t>
            </w:r>
          </w:p>
        </w:tc>
        <w:tc>
          <w:tcPr>
            <w:tcW w:w="910" w:type="dxa"/>
            <w:tcBorders>
              <w:top w:val="nil"/>
              <w:left w:val="nil"/>
              <w:bottom w:val="single" w:sz="4" w:space="0" w:color="auto"/>
              <w:right w:val="single" w:sz="4" w:space="0" w:color="auto"/>
            </w:tcBorders>
          </w:tcPr>
          <w:p w14:paraId="58CD9F7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636B6D59"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2B4ED65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0A8257E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4572C92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 –Hà Nội</w:t>
            </w:r>
          </w:p>
        </w:tc>
      </w:tr>
      <w:tr w:rsidR="00D97FD1" w:rsidRPr="009A64F8" w14:paraId="75C629EB" w14:textId="77777777" w:rsidTr="004D287D">
        <w:trPr>
          <w:trHeight w:val="255"/>
        </w:trPr>
        <w:tc>
          <w:tcPr>
            <w:tcW w:w="643" w:type="dxa"/>
            <w:tcBorders>
              <w:top w:val="nil"/>
              <w:left w:val="single" w:sz="4" w:space="0" w:color="auto"/>
              <w:bottom w:val="single" w:sz="4" w:space="0" w:color="auto"/>
              <w:right w:val="single" w:sz="4" w:space="0" w:color="auto"/>
            </w:tcBorders>
          </w:tcPr>
          <w:p w14:paraId="18AB5091"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4</w:t>
            </w:r>
          </w:p>
        </w:tc>
        <w:tc>
          <w:tcPr>
            <w:tcW w:w="2175" w:type="dxa"/>
            <w:tcBorders>
              <w:top w:val="nil"/>
              <w:left w:val="nil"/>
              <w:bottom w:val="single" w:sz="4" w:space="0" w:color="auto"/>
              <w:right w:val="single" w:sz="4" w:space="0" w:color="auto"/>
            </w:tcBorders>
          </w:tcPr>
          <w:p w14:paraId="7F3E8245"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1C1888B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442248E"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1200" w:type="dxa"/>
            <w:tcBorders>
              <w:top w:val="nil"/>
              <w:left w:val="nil"/>
              <w:bottom w:val="single" w:sz="4" w:space="0" w:color="auto"/>
              <w:right w:val="single" w:sz="4" w:space="0" w:color="auto"/>
            </w:tcBorders>
          </w:tcPr>
          <w:p w14:paraId="28814563"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1007" w:type="dxa"/>
            <w:tcBorders>
              <w:top w:val="nil"/>
              <w:left w:val="nil"/>
              <w:bottom w:val="single" w:sz="4" w:space="0" w:color="auto"/>
              <w:right w:val="single" w:sz="4" w:space="0" w:color="auto"/>
            </w:tcBorders>
          </w:tcPr>
          <w:p w14:paraId="024FACB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45A2132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60328D18" w14:textId="77777777" w:rsidTr="004D287D">
        <w:trPr>
          <w:cantSplit/>
          <w:trHeight w:val="368"/>
        </w:trPr>
        <w:tc>
          <w:tcPr>
            <w:tcW w:w="2818" w:type="dxa"/>
            <w:gridSpan w:val="2"/>
            <w:tcBorders>
              <w:top w:val="single" w:sz="4" w:space="0" w:color="auto"/>
              <w:left w:val="single" w:sz="4" w:space="0" w:color="auto"/>
              <w:bottom w:val="single" w:sz="4" w:space="0" w:color="auto"/>
              <w:right w:val="single" w:sz="4" w:space="0" w:color="auto"/>
            </w:tcBorders>
          </w:tcPr>
          <w:p w14:paraId="4E431049"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 xml:space="preserve">Nhóm </w:t>
            </w:r>
            <w:r>
              <w:rPr>
                <w:rFonts w:ascii="Times New Roman" w:hAnsi="Times New Roman"/>
                <w:b/>
                <w:bCs/>
                <w:sz w:val="24"/>
                <w:szCs w:val="24"/>
              </w:rPr>
              <w:t>Dev-Test</w:t>
            </w:r>
          </w:p>
        </w:tc>
        <w:tc>
          <w:tcPr>
            <w:tcW w:w="6309" w:type="dxa"/>
            <w:gridSpan w:val="5"/>
            <w:tcBorders>
              <w:top w:val="single" w:sz="4" w:space="0" w:color="auto"/>
              <w:left w:val="nil"/>
              <w:right w:val="single" w:sz="4" w:space="0" w:color="auto"/>
            </w:tcBorders>
          </w:tcPr>
          <w:p w14:paraId="7DD49A5B" w14:textId="77777777" w:rsidR="00D97FD1" w:rsidRPr="009A64F8" w:rsidRDefault="00D97FD1" w:rsidP="004D287D">
            <w:pPr>
              <w:rPr>
                <w:rFonts w:ascii="Times New Roman" w:eastAsia=".VnArial" w:hAnsi="Times New Roman"/>
                <w:sz w:val="24"/>
                <w:szCs w:val="24"/>
              </w:rPr>
            </w:pPr>
            <w:r>
              <w:rPr>
                <w:rFonts w:ascii="Times New Roman" w:eastAsia=".VnArial" w:hAnsi="Times New Roman"/>
                <w:sz w:val="24"/>
                <w:szCs w:val="24"/>
              </w:rPr>
              <w:t>Chịu Trách nhiệm về kỹ thuật sản phẩm</w:t>
            </w:r>
          </w:p>
        </w:tc>
      </w:tr>
      <w:tr w:rsidR="00D97FD1" w:rsidRPr="009A64F8" w14:paraId="5A4884D0" w14:textId="77777777" w:rsidTr="004D287D">
        <w:trPr>
          <w:trHeight w:val="255"/>
        </w:trPr>
        <w:tc>
          <w:tcPr>
            <w:tcW w:w="643" w:type="dxa"/>
            <w:tcBorders>
              <w:top w:val="nil"/>
              <w:left w:val="single" w:sz="4" w:space="0" w:color="auto"/>
              <w:bottom w:val="single" w:sz="4" w:space="0" w:color="auto"/>
              <w:right w:val="single" w:sz="4" w:space="0" w:color="auto"/>
            </w:tcBorders>
          </w:tcPr>
          <w:p w14:paraId="0E5BAB43"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lastRenderedPageBreak/>
              <w:t>5</w:t>
            </w:r>
          </w:p>
        </w:tc>
        <w:tc>
          <w:tcPr>
            <w:tcW w:w="2175" w:type="dxa"/>
            <w:tcBorders>
              <w:top w:val="nil"/>
              <w:left w:val="nil"/>
              <w:bottom w:val="single" w:sz="4" w:space="0" w:color="auto"/>
              <w:right w:val="single" w:sz="4" w:space="0" w:color="auto"/>
            </w:tcBorders>
          </w:tcPr>
          <w:p w14:paraId="6DC5DF23"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5B0E2B9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9AB0CA8"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421169D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31162AA8"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3A6F48C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22F433D4" w14:textId="77777777" w:rsidTr="004D287D">
        <w:trPr>
          <w:trHeight w:val="255"/>
        </w:trPr>
        <w:tc>
          <w:tcPr>
            <w:tcW w:w="643" w:type="dxa"/>
            <w:tcBorders>
              <w:top w:val="nil"/>
              <w:left w:val="single" w:sz="4" w:space="0" w:color="auto"/>
              <w:bottom w:val="single" w:sz="4" w:space="0" w:color="auto"/>
              <w:right w:val="single" w:sz="4" w:space="0" w:color="auto"/>
            </w:tcBorders>
          </w:tcPr>
          <w:p w14:paraId="2B1BFD13"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6</w:t>
            </w:r>
          </w:p>
        </w:tc>
        <w:tc>
          <w:tcPr>
            <w:tcW w:w="2175" w:type="dxa"/>
            <w:tcBorders>
              <w:top w:val="nil"/>
              <w:left w:val="nil"/>
              <w:bottom w:val="single" w:sz="4" w:space="0" w:color="auto"/>
              <w:right w:val="single" w:sz="4" w:space="0" w:color="auto"/>
            </w:tcBorders>
          </w:tcPr>
          <w:p w14:paraId="6BC88FC0"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083FAE64"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E11ECB3"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60B2559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348B1F8F"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58467B4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10F886AF" w14:textId="77777777" w:rsidTr="004D287D">
        <w:trPr>
          <w:trHeight w:val="255"/>
        </w:trPr>
        <w:tc>
          <w:tcPr>
            <w:tcW w:w="643" w:type="dxa"/>
            <w:tcBorders>
              <w:top w:val="nil"/>
              <w:left w:val="single" w:sz="4" w:space="0" w:color="auto"/>
              <w:bottom w:val="single" w:sz="4" w:space="0" w:color="auto"/>
              <w:right w:val="single" w:sz="4" w:space="0" w:color="auto"/>
            </w:tcBorders>
          </w:tcPr>
          <w:p w14:paraId="0D75081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7</w:t>
            </w:r>
          </w:p>
        </w:tc>
        <w:tc>
          <w:tcPr>
            <w:tcW w:w="2175" w:type="dxa"/>
            <w:tcBorders>
              <w:top w:val="nil"/>
              <w:left w:val="nil"/>
              <w:bottom w:val="single" w:sz="4" w:space="0" w:color="auto"/>
              <w:right w:val="single" w:sz="4" w:space="0" w:color="auto"/>
            </w:tcBorders>
          </w:tcPr>
          <w:p w14:paraId="5DC4E792"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Sơn</w:t>
            </w:r>
          </w:p>
        </w:tc>
        <w:tc>
          <w:tcPr>
            <w:tcW w:w="910" w:type="dxa"/>
            <w:tcBorders>
              <w:top w:val="nil"/>
              <w:left w:val="nil"/>
              <w:bottom w:val="single" w:sz="4" w:space="0" w:color="auto"/>
              <w:right w:val="single" w:sz="4" w:space="0" w:color="auto"/>
            </w:tcBorders>
          </w:tcPr>
          <w:p w14:paraId="65F4BE3A"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7932B060" w14:textId="77777777" w:rsidR="00D97FD1"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28A55600"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69E1130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7AA46D0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D97FD1" w:rsidRPr="009A64F8" w14:paraId="4A7893A0" w14:textId="77777777" w:rsidTr="004D287D">
        <w:trPr>
          <w:trHeight w:val="255"/>
        </w:trPr>
        <w:tc>
          <w:tcPr>
            <w:tcW w:w="643" w:type="dxa"/>
            <w:tcBorders>
              <w:top w:val="nil"/>
              <w:left w:val="single" w:sz="4" w:space="0" w:color="auto"/>
              <w:bottom w:val="single" w:sz="4" w:space="0" w:color="auto"/>
              <w:right w:val="single" w:sz="4" w:space="0" w:color="auto"/>
            </w:tcBorders>
          </w:tcPr>
          <w:p w14:paraId="29539DE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8</w:t>
            </w:r>
          </w:p>
        </w:tc>
        <w:tc>
          <w:tcPr>
            <w:tcW w:w="2175" w:type="dxa"/>
            <w:tcBorders>
              <w:top w:val="nil"/>
              <w:left w:val="nil"/>
              <w:bottom w:val="single" w:sz="4" w:space="0" w:color="auto"/>
              <w:right w:val="single" w:sz="4" w:space="0" w:color="auto"/>
            </w:tcBorders>
          </w:tcPr>
          <w:p w14:paraId="07DD4E7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Tú</w:t>
            </w:r>
          </w:p>
        </w:tc>
        <w:tc>
          <w:tcPr>
            <w:tcW w:w="910" w:type="dxa"/>
            <w:tcBorders>
              <w:top w:val="nil"/>
              <w:left w:val="nil"/>
              <w:bottom w:val="single" w:sz="4" w:space="0" w:color="auto"/>
              <w:right w:val="single" w:sz="4" w:space="0" w:color="auto"/>
            </w:tcBorders>
          </w:tcPr>
          <w:p w14:paraId="50189AED"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5AFC528F" w14:textId="77777777" w:rsidR="00D97FD1"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1CF8175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74A3FA7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51CD4262"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Thanh Xuân-Hà Nội</w:t>
            </w:r>
          </w:p>
        </w:tc>
      </w:tr>
      <w:tr w:rsidR="00D97FD1" w:rsidRPr="009A64F8" w14:paraId="5BBEC09A" w14:textId="77777777" w:rsidTr="004D287D">
        <w:trPr>
          <w:cantSplit/>
          <w:trHeight w:val="278"/>
        </w:trPr>
        <w:tc>
          <w:tcPr>
            <w:tcW w:w="2818" w:type="dxa"/>
            <w:gridSpan w:val="2"/>
            <w:tcBorders>
              <w:top w:val="single" w:sz="4" w:space="0" w:color="auto"/>
              <w:left w:val="single" w:sz="4" w:space="0" w:color="auto"/>
              <w:bottom w:val="single" w:sz="4" w:space="0" w:color="auto"/>
              <w:right w:val="single" w:sz="4" w:space="0" w:color="auto"/>
            </w:tcBorders>
          </w:tcPr>
          <w:p w14:paraId="0EC43BCB" w14:textId="77777777" w:rsidR="00D97FD1" w:rsidRPr="009A64F8" w:rsidRDefault="00D97FD1" w:rsidP="004D287D">
            <w:pPr>
              <w:widowControl/>
              <w:rPr>
                <w:rFonts w:ascii="Times New Roman" w:hAnsi="Times New Roman"/>
                <w:b/>
                <w:bCs/>
                <w:sz w:val="24"/>
                <w:szCs w:val="24"/>
              </w:rPr>
            </w:pPr>
            <w:r w:rsidRPr="009A64F8">
              <w:rPr>
                <w:rFonts w:ascii="Times New Roman" w:hAnsi="Times New Roman"/>
                <w:b/>
                <w:bCs/>
                <w:sz w:val="24"/>
                <w:szCs w:val="24"/>
              </w:rPr>
              <w:t>Nhóm xem xét giải pháp</w:t>
            </w:r>
          </w:p>
        </w:tc>
        <w:tc>
          <w:tcPr>
            <w:tcW w:w="6309" w:type="dxa"/>
            <w:gridSpan w:val="5"/>
            <w:tcBorders>
              <w:top w:val="single" w:sz="4" w:space="0" w:color="auto"/>
              <w:left w:val="nil"/>
              <w:bottom w:val="single" w:sz="4" w:space="0" w:color="auto"/>
              <w:right w:val="single" w:sz="4" w:space="0" w:color="auto"/>
            </w:tcBorders>
          </w:tcPr>
          <w:p w14:paraId="193685F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Xem xét giải pháp</w:t>
            </w:r>
          </w:p>
        </w:tc>
      </w:tr>
      <w:tr w:rsidR="00D97FD1" w:rsidRPr="009A64F8" w14:paraId="78959994" w14:textId="77777777" w:rsidTr="004D287D">
        <w:trPr>
          <w:trHeight w:val="255"/>
        </w:trPr>
        <w:tc>
          <w:tcPr>
            <w:tcW w:w="643" w:type="dxa"/>
            <w:tcBorders>
              <w:top w:val="nil"/>
              <w:left w:val="single" w:sz="4" w:space="0" w:color="auto"/>
              <w:bottom w:val="single" w:sz="4" w:space="0" w:color="auto"/>
              <w:right w:val="single" w:sz="4" w:space="0" w:color="auto"/>
            </w:tcBorders>
          </w:tcPr>
          <w:p w14:paraId="3FEFCCA8"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9</w:t>
            </w:r>
          </w:p>
        </w:tc>
        <w:tc>
          <w:tcPr>
            <w:tcW w:w="2175" w:type="dxa"/>
            <w:tcBorders>
              <w:top w:val="nil"/>
              <w:left w:val="nil"/>
              <w:bottom w:val="single" w:sz="4" w:space="0" w:color="auto"/>
              <w:right w:val="single" w:sz="4" w:space="0" w:color="auto"/>
            </w:tcBorders>
          </w:tcPr>
          <w:p w14:paraId="6D8B1468"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Thắng</w:t>
            </w:r>
          </w:p>
        </w:tc>
        <w:tc>
          <w:tcPr>
            <w:tcW w:w="910" w:type="dxa"/>
            <w:tcBorders>
              <w:top w:val="nil"/>
              <w:left w:val="nil"/>
              <w:bottom w:val="single" w:sz="4" w:space="0" w:color="auto"/>
              <w:right w:val="single" w:sz="4" w:space="0" w:color="auto"/>
            </w:tcBorders>
          </w:tcPr>
          <w:p w14:paraId="0B9ACFA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TN</w:t>
            </w:r>
          </w:p>
        </w:tc>
        <w:tc>
          <w:tcPr>
            <w:tcW w:w="1190" w:type="dxa"/>
            <w:tcBorders>
              <w:top w:val="nil"/>
              <w:left w:val="nil"/>
              <w:bottom w:val="single" w:sz="4" w:space="0" w:color="auto"/>
              <w:right w:val="single" w:sz="4" w:space="0" w:color="auto"/>
            </w:tcBorders>
          </w:tcPr>
          <w:p w14:paraId="4D1CBC24"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626A8AB1"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2C578B6F"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358CE0B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r w:rsidR="00D97FD1" w:rsidRPr="009A64F8" w14:paraId="2890A31A" w14:textId="77777777" w:rsidTr="004D287D">
        <w:trPr>
          <w:trHeight w:val="255"/>
        </w:trPr>
        <w:tc>
          <w:tcPr>
            <w:tcW w:w="643" w:type="dxa"/>
            <w:tcBorders>
              <w:top w:val="nil"/>
              <w:left w:val="single" w:sz="4" w:space="0" w:color="auto"/>
              <w:bottom w:val="single" w:sz="4" w:space="0" w:color="auto"/>
              <w:right w:val="single" w:sz="4" w:space="0" w:color="auto"/>
            </w:tcBorders>
          </w:tcPr>
          <w:p w14:paraId="1E31BF73"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10</w:t>
            </w:r>
          </w:p>
        </w:tc>
        <w:tc>
          <w:tcPr>
            <w:tcW w:w="2175" w:type="dxa"/>
            <w:tcBorders>
              <w:top w:val="nil"/>
              <w:left w:val="nil"/>
              <w:bottom w:val="single" w:sz="4" w:space="0" w:color="auto"/>
              <w:right w:val="single" w:sz="4" w:space="0" w:color="auto"/>
            </w:tcBorders>
          </w:tcPr>
          <w:p w14:paraId="758A5BD7"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A Lộc</w:t>
            </w:r>
          </w:p>
        </w:tc>
        <w:tc>
          <w:tcPr>
            <w:tcW w:w="910" w:type="dxa"/>
            <w:tcBorders>
              <w:top w:val="nil"/>
              <w:left w:val="nil"/>
              <w:bottom w:val="single" w:sz="4" w:space="0" w:color="auto"/>
              <w:right w:val="single" w:sz="4" w:space="0" w:color="auto"/>
            </w:tcBorders>
          </w:tcPr>
          <w:p w14:paraId="57F248BB"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TV</w:t>
            </w:r>
          </w:p>
        </w:tc>
        <w:tc>
          <w:tcPr>
            <w:tcW w:w="1190" w:type="dxa"/>
            <w:tcBorders>
              <w:top w:val="nil"/>
              <w:left w:val="nil"/>
              <w:bottom w:val="single" w:sz="4" w:space="0" w:color="auto"/>
              <w:right w:val="single" w:sz="4" w:space="0" w:color="auto"/>
            </w:tcBorders>
          </w:tcPr>
          <w:p w14:paraId="04DD1111" w14:textId="77777777" w:rsidR="00D97FD1" w:rsidRPr="009A64F8" w:rsidRDefault="00D97FD1" w:rsidP="004D287D">
            <w:pPr>
              <w:widowControl/>
              <w:rPr>
                <w:rFonts w:ascii="Times New Roman" w:hAnsi="Times New Roman"/>
                <w:sz w:val="24"/>
                <w:szCs w:val="24"/>
              </w:rPr>
            </w:pPr>
            <w:r>
              <w:rPr>
                <w:rFonts w:ascii="Times New Roman" w:hAnsi="Times New Roman"/>
                <w:sz w:val="24"/>
                <w:szCs w:val="24"/>
              </w:rPr>
              <w:t>7/11/2018</w:t>
            </w:r>
          </w:p>
        </w:tc>
        <w:tc>
          <w:tcPr>
            <w:tcW w:w="1200" w:type="dxa"/>
            <w:tcBorders>
              <w:top w:val="nil"/>
              <w:left w:val="nil"/>
              <w:bottom w:val="single" w:sz="4" w:space="0" w:color="auto"/>
              <w:right w:val="single" w:sz="4" w:space="0" w:color="auto"/>
            </w:tcBorders>
          </w:tcPr>
          <w:p w14:paraId="2FE47891"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Ngày kết thúc dự án</w:t>
            </w:r>
          </w:p>
        </w:tc>
        <w:tc>
          <w:tcPr>
            <w:tcW w:w="1007" w:type="dxa"/>
            <w:tcBorders>
              <w:top w:val="nil"/>
              <w:left w:val="nil"/>
              <w:bottom w:val="single" w:sz="4" w:space="0" w:color="auto"/>
              <w:right w:val="single" w:sz="4" w:space="0" w:color="auto"/>
            </w:tcBorders>
          </w:tcPr>
          <w:p w14:paraId="6AF21FC6"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p>
        </w:tc>
        <w:tc>
          <w:tcPr>
            <w:tcW w:w="2002" w:type="dxa"/>
            <w:tcBorders>
              <w:top w:val="nil"/>
              <w:left w:val="nil"/>
              <w:bottom w:val="single" w:sz="4" w:space="0" w:color="auto"/>
              <w:right w:val="single" w:sz="4" w:space="0" w:color="auto"/>
            </w:tcBorders>
            <w:noWrap/>
          </w:tcPr>
          <w:p w14:paraId="65B9EB9C" w14:textId="77777777" w:rsidR="00D97FD1" w:rsidRPr="009A64F8" w:rsidRDefault="00D97FD1" w:rsidP="004D287D">
            <w:pPr>
              <w:widowControl/>
              <w:rPr>
                <w:rFonts w:ascii="Times New Roman" w:hAnsi="Times New Roman"/>
                <w:sz w:val="24"/>
                <w:szCs w:val="24"/>
              </w:rPr>
            </w:pPr>
            <w:r w:rsidRPr="009A64F8">
              <w:rPr>
                <w:rFonts w:ascii="Times New Roman" w:hAnsi="Times New Roman"/>
                <w:sz w:val="24"/>
                <w:szCs w:val="24"/>
              </w:rPr>
              <w:t>  </w:t>
            </w:r>
            <w:r>
              <w:rPr>
                <w:rFonts w:ascii="Times New Roman" w:hAnsi="Times New Roman"/>
                <w:sz w:val="24"/>
                <w:szCs w:val="24"/>
              </w:rPr>
              <w:t>Chính Kinh-Hà Nội</w:t>
            </w:r>
          </w:p>
        </w:tc>
      </w:tr>
    </w:tbl>
    <w:p w14:paraId="4FCDF7B5" w14:textId="77777777" w:rsidR="00D97FD1" w:rsidRDefault="00D97FD1" w:rsidP="00D97FD1"/>
    <w:p w14:paraId="2BA4BDBC" w14:textId="77777777" w:rsidR="00D97FD1" w:rsidRPr="005325D6" w:rsidRDefault="00D97FD1" w:rsidP="00D97FD1"/>
    <w:p w14:paraId="6A0FAD1C" w14:textId="77777777" w:rsidR="00D97FD1" w:rsidRDefault="00D97FD1" w:rsidP="00D97FD1">
      <w:pPr>
        <w:pStyle w:val="Heading1"/>
        <w:tabs>
          <w:tab w:val="clear" w:pos="432"/>
          <w:tab w:val="num" w:pos="6012"/>
        </w:tabs>
        <w:ind w:left="6012"/>
      </w:pPr>
      <w:bookmarkStart w:id="11" w:name="_Toc527975130"/>
      <w:r>
        <w:t>Khảo sát dự án</w:t>
      </w:r>
      <w:bookmarkEnd w:id="11"/>
    </w:p>
    <w:p w14:paraId="767106E0" w14:textId="77777777" w:rsidR="00D97FD1" w:rsidRDefault="00D97FD1" w:rsidP="00D97FD1">
      <w:pPr>
        <w:pStyle w:val="Heading2"/>
      </w:pPr>
      <w:bookmarkStart w:id="12" w:name="_Toc527975131"/>
      <w:r>
        <w:t>Yêu cầu khách hàng</w:t>
      </w:r>
      <w:bookmarkEnd w:id="12"/>
    </w:p>
    <w:p w14:paraId="6921BB4E"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Xây dựng hệ thống website bán hàng trực tuyến đảm bảo các nội dung </w:t>
      </w:r>
      <w:proofErr w:type="gramStart"/>
      <w:r w:rsidRPr="00016896">
        <w:rPr>
          <w:rFonts w:ascii="Times New Roman" w:hAnsi="Times New Roman" w:cs="Times New Roman"/>
          <w:sz w:val="26"/>
          <w:szCs w:val="26"/>
        </w:rPr>
        <w:t>sau :</w:t>
      </w:r>
      <w:proofErr w:type="gramEnd"/>
    </w:p>
    <w:p w14:paraId="4E1B89F5" w14:textId="77777777" w:rsidR="00D97FD1" w:rsidRPr="00016896" w:rsidRDefault="00D97FD1" w:rsidP="00623B82">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Hiển thị thông tin sản phẩm.</w:t>
      </w:r>
    </w:p>
    <w:p w14:paraId="1188680E" w14:textId="77777777" w:rsidR="00D97FD1" w:rsidRPr="00016896" w:rsidRDefault="00D97FD1" w:rsidP="00623B82">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 xml:space="preserve">Đẹp </w:t>
      </w:r>
      <w:proofErr w:type="gramStart"/>
      <w:r w:rsidRPr="00016896">
        <w:rPr>
          <w:rFonts w:ascii="Times New Roman" w:hAnsi="Times New Roman" w:cs="Times New Roman"/>
          <w:sz w:val="26"/>
          <w:szCs w:val="26"/>
        </w:rPr>
        <w:t>mắt ,</w:t>
      </w:r>
      <w:proofErr w:type="gramEnd"/>
      <w:r w:rsidRPr="00016896">
        <w:rPr>
          <w:rFonts w:ascii="Times New Roman" w:hAnsi="Times New Roman" w:cs="Times New Roman"/>
          <w:sz w:val="26"/>
          <w:szCs w:val="26"/>
        </w:rPr>
        <w:t xml:space="preserve"> Thao tác dẽ dàng</w:t>
      </w:r>
    </w:p>
    <w:p w14:paraId="390C91B7" w14:textId="77777777" w:rsidR="00D97FD1" w:rsidRPr="00016896" w:rsidRDefault="00D97FD1" w:rsidP="00623B82">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 xml:space="preserve">Người dung tạo tài </w:t>
      </w:r>
      <w:proofErr w:type="gramStart"/>
      <w:r w:rsidRPr="00016896">
        <w:rPr>
          <w:rFonts w:ascii="Times New Roman" w:hAnsi="Times New Roman" w:cs="Times New Roman"/>
          <w:sz w:val="26"/>
          <w:szCs w:val="26"/>
        </w:rPr>
        <w:t>khoản ,</w:t>
      </w:r>
      <w:proofErr w:type="gramEnd"/>
      <w:r w:rsidRPr="00016896">
        <w:rPr>
          <w:rFonts w:ascii="Times New Roman" w:hAnsi="Times New Roman" w:cs="Times New Roman"/>
          <w:sz w:val="26"/>
          <w:szCs w:val="26"/>
        </w:rPr>
        <w:t xml:space="preserve"> chỉnh sửa…</w:t>
      </w:r>
    </w:p>
    <w:p w14:paraId="323EEEE6" w14:textId="77777777" w:rsidR="00D97FD1" w:rsidRPr="00016896" w:rsidRDefault="00D97FD1" w:rsidP="00623B82">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Người dùng có thể đăng nhập vào hệ thống.</w:t>
      </w:r>
    </w:p>
    <w:p w14:paraId="335FCA18" w14:textId="77777777" w:rsidR="00D97FD1" w:rsidRPr="00016896" w:rsidRDefault="00D97FD1" w:rsidP="00623B82">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Cho phép thanh toán trực tuyến sau khi người dung đăng nhập.</w:t>
      </w:r>
    </w:p>
    <w:p w14:paraId="7CD8BAB4" w14:textId="77777777" w:rsidR="00D97FD1" w:rsidRPr="00016896" w:rsidRDefault="00D97FD1" w:rsidP="00623B82">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Chat hỗ trợ với nhân viên bán hàng</w:t>
      </w:r>
    </w:p>
    <w:p w14:paraId="217F903E" w14:textId="77777777" w:rsidR="00D97FD1" w:rsidRPr="00016896" w:rsidRDefault="00D97FD1" w:rsidP="00623B82">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 xml:space="preserve">Tìm kiếm sản phẩm </w:t>
      </w:r>
    </w:p>
    <w:p w14:paraId="35CD4FF3" w14:textId="77777777" w:rsidR="00D97FD1" w:rsidRPr="00016896" w:rsidRDefault="00D97FD1" w:rsidP="00623B82">
      <w:pPr>
        <w:pStyle w:val="ListParagraph"/>
        <w:numPr>
          <w:ilvl w:val="0"/>
          <w:numId w:val="3"/>
        </w:numPr>
        <w:rPr>
          <w:rFonts w:ascii="Times New Roman" w:hAnsi="Times New Roman" w:cs="Times New Roman"/>
          <w:sz w:val="26"/>
          <w:szCs w:val="26"/>
        </w:rPr>
      </w:pPr>
      <w:r w:rsidRPr="00016896">
        <w:rPr>
          <w:rFonts w:ascii="Times New Roman" w:hAnsi="Times New Roman" w:cs="Times New Roman"/>
          <w:sz w:val="26"/>
          <w:szCs w:val="26"/>
        </w:rPr>
        <w:t xml:space="preserve">Quản trị viên có thể sửa </w:t>
      </w:r>
      <w:proofErr w:type="gramStart"/>
      <w:r w:rsidRPr="00016896">
        <w:rPr>
          <w:rFonts w:ascii="Times New Roman" w:hAnsi="Times New Roman" w:cs="Times New Roman"/>
          <w:sz w:val="26"/>
          <w:szCs w:val="26"/>
        </w:rPr>
        <w:t>đổi ,</w:t>
      </w:r>
      <w:proofErr w:type="gramEnd"/>
      <w:r w:rsidRPr="00016896">
        <w:rPr>
          <w:rFonts w:ascii="Times New Roman" w:hAnsi="Times New Roman" w:cs="Times New Roman"/>
          <w:sz w:val="26"/>
          <w:szCs w:val="26"/>
        </w:rPr>
        <w:t xml:space="preserve"> bổ sung thông tin..</w:t>
      </w:r>
    </w:p>
    <w:p w14:paraId="2080E450" w14:textId="77777777" w:rsidR="00D97FD1" w:rsidRDefault="00D97FD1" w:rsidP="00D97FD1">
      <w:pPr>
        <w:pStyle w:val="Heading2"/>
      </w:pPr>
      <w:bookmarkStart w:id="13" w:name="_Toc527975132"/>
      <w:r>
        <w:lastRenderedPageBreak/>
        <w:t>Mô hình hoạt động hiện thời – nghiệp vụ</w:t>
      </w:r>
      <w:bookmarkEnd w:id="13"/>
    </w:p>
    <w:p w14:paraId="0BC38C0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Các sản phẩm khuyến mãi, thông tin sản phẩm được truyền tải qua mạng xã hội.</w:t>
      </w:r>
    </w:p>
    <w:p w14:paraId="67DFE6DF"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Mô hình Hiện thời của khách hàng chủ yếu thông tin với người mua qua các kênh mạng xã hội như </w:t>
      </w:r>
      <w:proofErr w:type="gramStart"/>
      <w:r w:rsidRPr="00016896">
        <w:rPr>
          <w:rFonts w:ascii="Times New Roman" w:hAnsi="Times New Roman" w:cs="Times New Roman"/>
          <w:sz w:val="26"/>
          <w:szCs w:val="26"/>
        </w:rPr>
        <w:t>facebook,insta</w:t>
      </w:r>
      <w:proofErr w:type="gramEnd"/>
      <w:r w:rsidRPr="00016896">
        <w:rPr>
          <w:rFonts w:ascii="Times New Roman" w:hAnsi="Times New Roman" w:cs="Times New Roman"/>
          <w:sz w:val="26"/>
          <w:szCs w:val="26"/>
        </w:rPr>
        <w:t>…</w:t>
      </w:r>
    </w:p>
    <w:p w14:paraId="13A8DC4B"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Khách hàng trò truyện với nhân viên bán hàng qua kênh mạng xã hội hoặc điện thoại để được tư vấn bán hàng.</w:t>
      </w:r>
    </w:p>
    <w:p w14:paraId="5017F692"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hi được tư vấn khách hàng có thể đến trực tiếp công ty hoặc chốt đơn hàng để ship.</w:t>
      </w:r>
    </w:p>
    <w:p w14:paraId="425B2A43"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Các bộ phận có liên quan như kế </w:t>
      </w:r>
      <w:proofErr w:type="gramStart"/>
      <w:r w:rsidRPr="00016896">
        <w:rPr>
          <w:rFonts w:ascii="Times New Roman" w:hAnsi="Times New Roman" w:cs="Times New Roman"/>
          <w:sz w:val="26"/>
          <w:szCs w:val="26"/>
        </w:rPr>
        <w:t>toán ,</w:t>
      </w:r>
      <w:proofErr w:type="gramEnd"/>
      <w:r w:rsidRPr="00016896">
        <w:rPr>
          <w:rFonts w:ascii="Times New Roman" w:hAnsi="Times New Roman" w:cs="Times New Roman"/>
          <w:sz w:val="26"/>
          <w:szCs w:val="26"/>
        </w:rPr>
        <w:t xml:space="preserve"> kho làm các thủ tục bán hàng.</w:t>
      </w:r>
    </w:p>
    <w:p w14:paraId="3E712368"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Hàng tháng các bộ phận báo cáo công </w:t>
      </w:r>
      <w:proofErr w:type="gramStart"/>
      <w:r w:rsidRPr="00016896">
        <w:rPr>
          <w:rFonts w:ascii="Times New Roman" w:hAnsi="Times New Roman" w:cs="Times New Roman"/>
          <w:sz w:val="26"/>
          <w:szCs w:val="26"/>
        </w:rPr>
        <w:t>việc ,</w:t>
      </w:r>
      <w:proofErr w:type="gramEnd"/>
      <w:r w:rsidRPr="00016896">
        <w:rPr>
          <w:rFonts w:ascii="Times New Roman" w:hAnsi="Times New Roman" w:cs="Times New Roman"/>
          <w:sz w:val="26"/>
          <w:szCs w:val="26"/>
        </w:rPr>
        <w:t xml:space="preserve"> doanh thu , …</w:t>
      </w:r>
    </w:p>
    <w:p w14:paraId="1568292C" w14:textId="77777777" w:rsidR="00D97FD1" w:rsidRDefault="00D97FD1" w:rsidP="00D97FD1">
      <w:pPr>
        <w:pStyle w:val="Heading2"/>
      </w:pPr>
      <w:bookmarkStart w:id="14" w:name="_Toc527975133"/>
      <w:r>
        <w:t>Mô hình hoạt động dự kiến sau khi áp dụng sản phẩm mới</w:t>
      </w:r>
      <w:bookmarkEnd w:id="14"/>
    </w:p>
    <w:p w14:paraId="58002F0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Khách Hàng có thể xem và lựa chọn sản phẩm qua trang web, mọi thông tin về sản </w:t>
      </w:r>
      <w:proofErr w:type="gramStart"/>
      <w:r w:rsidRPr="00016896">
        <w:rPr>
          <w:rFonts w:ascii="Times New Roman" w:hAnsi="Times New Roman" w:cs="Times New Roman"/>
          <w:sz w:val="26"/>
          <w:szCs w:val="26"/>
        </w:rPr>
        <w:t>phẩm ,</w:t>
      </w:r>
      <w:proofErr w:type="gramEnd"/>
      <w:r w:rsidRPr="00016896">
        <w:rPr>
          <w:rFonts w:ascii="Times New Roman" w:hAnsi="Times New Roman" w:cs="Times New Roman"/>
          <w:sz w:val="26"/>
          <w:szCs w:val="26"/>
        </w:rPr>
        <w:t xml:space="preserve"> khuyến mãi.Sau khi quyết định mua hàng khách hàng có thể thanh toán trực tuyến.Bộ phận ship sẽ giao hàng cho khách .</w:t>
      </w:r>
    </w:p>
    <w:p w14:paraId="1A195300"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Người mua cũng có thể mua trực tiếp tại cửa hàng.</w:t>
      </w:r>
    </w:p>
    <w:p w14:paraId="5891DB9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Mọi thông tin về giao dịch sẽ được lưu </w:t>
      </w:r>
      <w:proofErr w:type="gramStart"/>
      <w:r w:rsidRPr="00016896">
        <w:rPr>
          <w:rFonts w:ascii="Times New Roman" w:hAnsi="Times New Roman" w:cs="Times New Roman"/>
          <w:sz w:val="26"/>
          <w:szCs w:val="26"/>
        </w:rPr>
        <w:t>lại ,</w:t>
      </w:r>
      <w:proofErr w:type="gramEnd"/>
      <w:r w:rsidRPr="00016896">
        <w:rPr>
          <w:rFonts w:ascii="Times New Roman" w:hAnsi="Times New Roman" w:cs="Times New Roman"/>
          <w:sz w:val="26"/>
          <w:szCs w:val="26"/>
        </w:rPr>
        <w:t xml:space="preserve"> quản trị viên có thể thống kê doanh thu , sản phẩm thông qua hệ thống.</w:t>
      </w:r>
    </w:p>
    <w:p w14:paraId="6EA26A0D" w14:textId="77777777" w:rsidR="00D97FD1" w:rsidRDefault="00D97FD1" w:rsidP="00D97FD1">
      <w:pPr>
        <w:pStyle w:val="Heading2"/>
      </w:pPr>
      <w:bookmarkStart w:id="15" w:name="_Toc527975134"/>
      <w:r>
        <w:t>Phân tích ưu điểm/nhược điểm/lợi ích khách hàng</w:t>
      </w:r>
      <w:bookmarkEnd w:id="15"/>
    </w:p>
    <w:p w14:paraId="67CB5D05" w14:textId="77777777" w:rsidR="00D97FD1" w:rsidRPr="00016896" w:rsidRDefault="00D97FD1" w:rsidP="00623B82">
      <w:pPr>
        <w:pStyle w:val="ListParagraph"/>
        <w:numPr>
          <w:ilvl w:val="0"/>
          <w:numId w:val="4"/>
        </w:numPr>
        <w:rPr>
          <w:rFonts w:ascii="Times New Roman" w:hAnsi="Times New Roman" w:cs="Times New Roman"/>
          <w:sz w:val="26"/>
          <w:szCs w:val="26"/>
        </w:rPr>
      </w:pPr>
      <w:r w:rsidRPr="00016896">
        <w:rPr>
          <w:rFonts w:ascii="Times New Roman" w:hAnsi="Times New Roman" w:cs="Times New Roman"/>
          <w:sz w:val="26"/>
          <w:szCs w:val="26"/>
        </w:rPr>
        <w:t xml:space="preserve">Ưu </w:t>
      </w:r>
      <w:proofErr w:type="gramStart"/>
      <w:r w:rsidRPr="00016896">
        <w:rPr>
          <w:rFonts w:ascii="Times New Roman" w:hAnsi="Times New Roman" w:cs="Times New Roman"/>
          <w:sz w:val="26"/>
          <w:szCs w:val="26"/>
        </w:rPr>
        <w:t>điểm :</w:t>
      </w:r>
      <w:proofErr w:type="gramEnd"/>
    </w:p>
    <w:p w14:paraId="7FBC8305" w14:textId="77777777" w:rsidR="00D97FD1" w:rsidRPr="00016896" w:rsidRDefault="00D97FD1" w:rsidP="00623B82">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 xml:space="preserve">Người mua có thể tham khảo sản </w:t>
      </w:r>
      <w:proofErr w:type="gramStart"/>
      <w:r w:rsidRPr="00016896">
        <w:rPr>
          <w:rFonts w:ascii="Times New Roman" w:hAnsi="Times New Roman" w:cs="Times New Roman"/>
          <w:sz w:val="26"/>
          <w:szCs w:val="26"/>
        </w:rPr>
        <w:t>phẩm ,</w:t>
      </w:r>
      <w:proofErr w:type="gramEnd"/>
      <w:r w:rsidRPr="00016896">
        <w:rPr>
          <w:rFonts w:ascii="Times New Roman" w:hAnsi="Times New Roman" w:cs="Times New Roman"/>
          <w:sz w:val="26"/>
          <w:szCs w:val="26"/>
        </w:rPr>
        <w:t xml:space="preserve"> nắm thông tin dễ dàng.</w:t>
      </w:r>
    </w:p>
    <w:p w14:paraId="7DFB60D5" w14:textId="77777777" w:rsidR="00D97FD1" w:rsidRPr="00016896" w:rsidRDefault="00D97FD1" w:rsidP="00623B82">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Tối ưu hóa quá trình mua hàng qua việc thanh toán trực tuyến kèm việc giao hàng tận nơi.</w:t>
      </w:r>
    </w:p>
    <w:p w14:paraId="2FBEBBB3" w14:textId="77777777" w:rsidR="00D97FD1" w:rsidRPr="00016896" w:rsidRDefault="00D97FD1" w:rsidP="00623B82">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Tăng doanh số bán hàng</w:t>
      </w:r>
    </w:p>
    <w:p w14:paraId="4333804B" w14:textId="77777777" w:rsidR="00D97FD1" w:rsidRDefault="00D97FD1" w:rsidP="00623B82">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 xml:space="preserve">Giarm bớt công việc của nhân viên bán </w:t>
      </w:r>
      <w:proofErr w:type="gramStart"/>
      <w:r w:rsidRPr="00016896">
        <w:rPr>
          <w:rFonts w:ascii="Times New Roman" w:hAnsi="Times New Roman" w:cs="Times New Roman"/>
          <w:sz w:val="26"/>
          <w:szCs w:val="26"/>
        </w:rPr>
        <w:t>hàng ,</w:t>
      </w:r>
      <w:proofErr w:type="gramEnd"/>
      <w:r w:rsidRPr="00016896">
        <w:rPr>
          <w:rFonts w:ascii="Times New Roman" w:hAnsi="Times New Roman" w:cs="Times New Roman"/>
          <w:sz w:val="26"/>
          <w:szCs w:val="26"/>
        </w:rPr>
        <w:t xml:space="preserve"> tạo hiệu quả công việc</w:t>
      </w:r>
    </w:p>
    <w:p w14:paraId="29CD94EA" w14:textId="77777777" w:rsidR="00D97FD1" w:rsidRDefault="00D97FD1" w:rsidP="00623B8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 xml:space="preserve">Quản lý kho chính </w:t>
      </w:r>
      <w:proofErr w:type="gramStart"/>
      <w:r>
        <w:rPr>
          <w:rFonts w:ascii="Times New Roman" w:hAnsi="Times New Roman" w:cs="Times New Roman"/>
          <w:sz w:val="26"/>
          <w:szCs w:val="26"/>
        </w:rPr>
        <w:t>xác ,</w:t>
      </w:r>
      <w:proofErr w:type="gramEnd"/>
      <w:r>
        <w:rPr>
          <w:rFonts w:ascii="Times New Roman" w:hAnsi="Times New Roman" w:cs="Times New Roman"/>
          <w:sz w:val="26"/>
          <w:szCs w:val="26"/>
        </w:rPr>
        <w:t xml:space="preserve"> hiệu quả</w:t>
      </w:r>
    </w:p>
    <w:p w14:paraId="4ED69C6A" w14:textId="77777777" w:rsidR="00D97FD1" w:rsidRPr="00016896" w:rsidRDefault="00D97FD1" w:rsidP="00623B82">
      <w:pPr>
        <w:pStyle w:val="ListParagraph"/>
        <w:numPr>
          <w:ilvl w:val="0"/>
          <w:numId w:val="5"/>
        </w:numPr>
        <w:rPr>
          <w:rFonts w:ascii="Times New Roman" w:hAnsi="Times New Roman" w:cs="Times New Roman"/>
          <w:sz w:val="26"/>
          <w:szCs w:val="26"/>
        </w:rPr>
      </w:pPr>
      <w:r>
        <w:rPr>
          <w:rFonts w:ascii="Times New Roman" w:hAnsi="Times New Roman" w:cs="Times New Roman"/>
          <w:sz w:val="26"/>
          <w:szCs w:val="26"/>
        </w:rPr>
        <w:t>Quản lý chiến dịch marketing</w:t>
      </w:r>
    </w:p>
    <w:p w14:paraId="1A3B6C52" w14:textId="77777777" w:rsidR="00D97FD1" w:rsidRPr="00016896" w:rsidRDefault="00D97FD1" w:rsidP="00623B82">
      <w:pPr>
        <w:pStyle w:val="ListParagraph"/>
        <w:numPr>
          <w:ilvl w:val="0"/>
          <w:numId w:val="5"/>
        </w:numPr>
        <w:rPr>
          <w:rFonts w:ascii="Times New Roman" w:hAnsi="Times New Roman" w:cs="Times New Roman"/>
          <w:sz w:val="26"/>
          <w:szCs w:val="26"/>
        </w:rPr>
      </w:pPr>
      <w:r w:rsidRPr="00016896">
        <w:rPr>
          <w:rFonts w:ascii="Times New Roman" w:hAnsi="Times New Roman" w:cs="Times New Roman"/>
          <w:sz w:val="26"/>
          <w:szCs w:val="26"/>
        </w:rPr>
        <w:t>Thống kê một cách chính xác và chi tiết</w:t>
      </w:r>
    </w:p>
    <w:p w14:paraId="74B74926" w14:textId="77777777" w:rsidR="00D97FD1" w:rsidRPr="00016896" w:rsidRDefault="00D97FD1" w:rsidP="00623B82">
      <w:pPr>
        <w:pStyle w:val="ListParagraph"/>
        <w:numPr>
          <w:ilvl w:val="0"/>
          <w:numId w:val="4"/>
        </w:numPr>
        <w:rPr>
          <w:rFonts w:ascii="Times New Roman" w:hAnsi="Times New Roman" w:cs="Times New Roman"/>
          <w:sz w:val="26"/>
          <w:szCs w:val="26"/>
        </w:rPr>
      </w:pPr>
      <w:r w:rsidRPr="00016896">
        <w:rPr>
          <w:rFonts w:ascii="Times New Roman" w:hAnsi="Times New Roman" w:cs="Times New Roman"/>
          <w:sz w:val="26"/>
          <w:szCs w:val="26"/>
        </w:rPr>
        <w:t>Nhược Điểm:</w:t>
      </w:r>
    </w:p>
    <w:p w14:paraId="367E1BF5" w14:textId="77777777" w:rsidR="00D97FD1" w:rsidRPr="00016896" w:rsidRDefault="00D97FD1" w:rsidP="00623B82">
      <w:pPr>
        <w:pStyle w:val="ListParagraph"/>
        <w:numPr>
          <w:ilvl w:val="1"/>
          <w:numId w:val="4"/>
        </w:numPr>
        <w:rPr>
          <w:rFonts w:ascii="Times New Roman" w:hAnsi="Times New Roman" w:cs="Times New Roman"/>
          <w:sz w:val="26"/>
          <w:szCs w:val="26"/>
        </w:rPr>
      </w:pPr>
      <w:r w:rsidRPr="00016896">
        <w:rPr>
          <w:rFonts w:ascii="Times New Roman" w:hAnsi="Times New Roman" w:cs="Times New Roman"/>
          <w:sz w:val="26"/>
          <w:szCs w:val="26"/>
        </w:rPr>
        <w:t>Việc sử dụng hệ thống tin học có thể dẫn đến việc bị tấn công.</w:t>
      </w:r>
    </w:p>
    <w:p w14:paraId="1F03683D" w14:textId="77777777" w:rsidR="00D97FD1" w:rsidRDefault="00D97FD1" w:rsidP="00D97FD1">
      <w:pPr>
        <w:pStyle w:val="Heading1"/>
        <w:tabs>
          <w:tab w:val="clear" w:pos="432"/>
          <w:tab w:val="num" w:pos="6012"/>
        </w:tabs>
        <w:ind w:left="6012"/>
      </w:pPr>
      <w:bookmarkStart w:id="16" w:name="_Toc527975135"/>
      <w:r>
        <w:lastRenderedPageBreak/>
        <w:t>Ước lượng</w:t>
      </w:r>
      <w:bookmarkEnd w:id="16"/>
    </w:p>
    <w:p w14:paraId="60C2A4A8" w14:textId="77777777" w:rsidR="00D97FD1" w:rsidRDefault="00D97FD1" w:rsidP="00D97FD1">
      <w:pPr>
        <w:pStyle w:val="Heading2"/>
      </w:pPr>
      <w:bookmarkStart w:id="17" w:name="_Toc527975136"/>
      <w:r>
        <w:t>Ước lượng tính năng</w:t>
      </w:r>
      <w:bookmarkEnd w:id="17"/>
    </w:p>
    <w:p w14:paraId="26339939" w14:textId="77777777" w:rsidR="00D97FD1" w:rsidRPr="00016896" w:rsidRDefault="00D97FD1" w:rsidP="00623B82">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Hiển thị </w:t>
      </w:r>
    </w:p>
    <w:p w14:paraId="2489F188"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B03AF5E"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Hỗ trợ danh mục đa cấp</w:t>
      </w:r>
    </w:p>
    <w:p w14:paraId="376B957F"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3552F5A4"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Tìm kiếm nhanh</w:t>
      </w:r>
    </w:p>
    <w:p w14:paraId="4AA65983"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6AC4D49F"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Bộ lọc sản phẩm đa năng</w:t>
      </w:r>
    </w:p>
    <w:p w14:paraId="1C1DD665" w14:textId="77777777" w:rsidR="00D97FD1" w:rsidRPr="00016896" w:rsidRDefault="00D97FD1" w:rsidP="00D97FD1">
      <w:pPr>
        <w:widowControl/>
        <w:shd w:val="clear" w:color="auto" w:fill="FFFFFF"/>
        <w:suppressAutoHyphens w:val="0"/>
        <w:spacing w:after="0" w:line="240" w:lineRule="auto"/>
        <w:ind w:left="360"/>
        <w:jc w:val="left"/>
        <w:rPr>
          <w:rFonts w:ascii="Times New Roman" w:eastAsia="Times New Roman" w:hAnsi="Times New Roman" w:cs="Times New Roman"/>
          <w:color w:val="616161"/>
          <w:sz w:val="26"/>
          <w:szCs w:val="26"/>
          <w:lang w:eastAsia="en-US" w:bidi="ar-SA"/>
        </w:rPr>
      </w:pPr>
    </w:p>
    <w:p w14:paraId="3FB69345"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Tìm kiếm theo từ khóa, danh mục, giá</w:t>
      </w:r>
    </w:p>
    <w:p w14:paraId="5A3C88D8"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5F5AAAF2"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Hiển thị nhiều ảnh mô tả cho sản phẩm</w:t>
      </w:r>
    </w:p>
    <w:p w14:paraId="345CF602"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6D567A5F"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Xem ảnh sản phẩm dạng slide show đẹp mắt</w:t>
      </w:r>
    </w:p>
    <w:p w14:paraId="29A191F0"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36686EBE"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 xml:space="preserve">Hỗ trợ nhiều thông số (Mã hàng, bảo </w:t>
      </w:r>
      <w:proofErr w:type="gramStart"/>
      <w:r w:rsidRPr="00016896">
        <w:rPr>
          <w:rFonts w:ascii="Times New Roman" w:eastAsia="Times New Roman" w:hAnsi="Times New Roman" w:cs="Times New Roman"/>
          <w:color w:val="616161"/>
          <w:sz w:val="26"/>
          <w:szCs w:val="26"/>
          <w:lang w:eastAsia="en-US" w:bidi="ar-SA"/>
        </w:rPr>
        <w:t>hành,  màu</w:t>
      </w:r>
      <w:proofErr w:type="gramEnd"/>
      <w:r w:rsidRPr="00016896">
        <w:rPr>
          <w:rFonts w:ascii="Times New Roman" w:eastAsia="Times New Roman" w:hAnsi="Times New Roman" w:cs="Times New Roman"/>
          <w:color w:val="616161"/>
          <w:sz w:val="26"/>
          <w:szCs w:val="26"/>
          <w:lang w:eastAsia="en-US" w:bidi="ar-SA"/>
        </w:rPr>
        <w:t xml:space="preserve"> sắc, kích thước…)</w:t>
      </w:r>
    </w:p>
    <w:p w14:paraId="5F6D3E98"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7D0749AC"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kích thước ảnh</w:t>
      </w:r>
    </w:p>
    <w:p w14:paraId="1BA24060"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3A8C6423"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Zoom ảnh khi xem sản phẩm</w:t>
      </w:r>
    </w:p>
    <w:p w14:paraId="36EA7492"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5B86E76B"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Hiển thị khuyến mại, giảm giá</w:t>
      </w:r>
    </w:p>
    <w:p w14:paraId="6168E0AA"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0F7FD013"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Đánh giá, bình luận sản phẩm</w:t>
      </w:r>
    </w:p>
    <w:p w14:paraId="355E151C"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755CB374"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sản phẩm liên quan</w:t>
      </w:r>
    </w:p>
    <w:p w14:paraId="005D52A5"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17382DD4"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thuộc tính sản phẩm</w:t>
      </w:r>
    </w:p>
    <w:p w14:paraId="6142E619" w14:textId="77777777" w:rsidR="00D97FD1" w:rsidRPr="00016896" w:rsidRDefault="00D97FD1" w:rsidP="00D97FD1">
      <w:pPr>
        <w:widowControl/>
        <w:shd w:val="clear" w:color="auto" w:fill="FFFFFF"/>
        <w:suppressAutoHyphens w:val="0"/>
        <w:spacing w:after="0" w:line="240" w:lineRule="auto"/>
        <w:ind w:left="720"/>
        <w:jc w:val="left"/>
        <w:rPr>
          <w:rFonts w:ascii="Times New Roman" w:eastAsia="Times New Roman" w:hAnsi="Times New Roman" w:cs="Times New Roman"/>
          <w:color w:val="616161"/>
          <w:sz w:val="26"/>
          <w:szCs w:val="26"/>
          <w:lang w:eastAsia="en-US" w:bidi="ar-SA"/>
        </w:rPr>
      </w:pPr>
    </w:p>
    <w:p w14:paraId="5E822B3F" w14:textId="77777777" w:rsidR="00D97FD1" w:rsidRPr="00016896" w:rsidRDefault="00D97FD1" w:rsidP="00623B82">
      <w:pPr>
        <w:pStyle w:val="ListParagraph"/>
        <w:widowControl/>
        <w:numPr>
          <w:ilvl w:val="0"/>
          <w:numId w:val="7"/>
        </w:numPr>
        <w:shd w:val="clear" w:color="auto" w:fill="FFFFFF"/>
        <w:suppressAutoHyphens w:val="0"/>
        <w:spacing w:after="0" w:line="240" w:lineRule="auto"/>
        <w:ind w:left="1440"/>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Thông tin giá: Giá bán, giá thị trường, liên hệ để có giá mới nhất.</w:t>
      </w:r>
    </w:p>
    <w:p w14:paraId="42C1FDF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6"/>
          <w:szCs w:val="26"/>
          <w:lang w:eastAsia="en-US" w:bidi="ar-SA"/>
        </w:rPr>
      </w:pPr>
    </w:p>
    <w:p w14:paraId="27387353" w14:textId="77777777" w:rsidR="00D97FD1" w:rsidRPr="00016896" w:rsidRDefault="00D97FD1" w:rsidP="00623B82">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Đặt hàng &amp; Gửi đơn hàng:</w:t>
      </w:r>
    </w:p>
    <w:p w14:paraId="3BAD1064"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95AB2FA"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Cơ chế gợi ý sản phẩm thông minh</w:t>
      </w:r>
    </w:p>
    <w:p w14:paraId="27911B2E"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4CC7F05"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Giỏ hàng trực quan</w:t>
      </w:r>
    </w:p>
    <w:p w14:paraId="343184FC"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6AC78ACA"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Tính năng giỏ hàng chuyên nghiệp, dễ dùng</w:t>
      </w:r>
    </w:p>
    <w:p w14:paraId="0424600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2846461"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Thêm vào giỏ hàng bằng một click</w:t>
      </w:r>
    </w:p>
    <w:p w14:paraId="2C0B986F"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3E3A0D5"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Cập nhật thông tin giỏ hàng</w:t>
      </w:r>
    </w:p>
    <w:p w14:paraId="5E9DF94C"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6D71C45B"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lastRenderedPageBreak/>
        <w:t>Xóa sản phẩm khỏi giỏ hàng</w:t>
      </w:r>
    </w:p>
    <w:p w14:paraId="4086B88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B626C1D"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Gửi đơn hàng để đặt hàng</w:t>
      </w:r>
    </w:p>
    <w:p w14:paraId="59DA502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742BEAB"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Đặt hàng không cần tài khoản/ Đã có tài khoản</w:t>
      </w:r>
    </w:p>
    <w:p w14:paraId="4699645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5AA21C4"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Quy trình thanh toán và đặt hàng mới</w:t>
      </w:r>
    </w:p>
    <w:p w14:paraId="6ADE015E"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6"/>
          <w:szCs w:val="26"/>
          <w:lang w:eastAsia="en-US" w:bidi="ar-SA"/>
        </w:rPr>
      </w:pPr>
    </w:p>
    <w:p w14:paraId="61E75095" w14:textId="77777777" w:rsidR="00D97FD1" w:rsidRPr="00016896" w:rsidRDefault="00D97FD1" w:rsidP="00623B82">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Quản lý kho hàng:</w:t>
      </w:r>
    </w:p>
    <w:p w14:paraId="020B5174"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7408325" w14:textId="77777777" w:rsidR="00D97FD1" w:rsidRPr="00016896" w:rsidRDefault="00D97FD1" w:rsidP="00623B82">
      <w:pPr>
        <w:pStyle w:val="ListParagraph"/>
        <w:widowControl/>
        <w:numPr>
          <w:ilvl w:val="1"/>
          <w:numId w:val="9"/>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Tổ chức danh mục sản phẩm đa cấp</w:t>
      </w:r>
    </w:p>
    <w:p w14:paraId="50F3D82B"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5B8BD28"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Sắp xếp danh mục linh hoạt</w:t>
      </w:r>
    </w:p>
    <w:p w14:paraId="0B3D866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2598285"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Tùy chọn ẩn/hiển thị danh mục</w:t>
      </w:r>
    </w:p>
    <w:p w14:paraId="4EF0FA23"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DB8F80B"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Quản lý danh sách sản phẩm</w:t>
      </w:r>
    </w:p>
    <w:p w14:paraId="0C1083FC"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0A400AF"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Lọc, tìm kiếm sản phẩm theo nhiều tiêu chí</w:t>
      </w:r>
    </w:p>
    <w:p w14:paraId="5EBB24DF"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4C825D0C"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Tùy chọn ẩn/hiển thị sản phẩm</w:t>
      </w:r>
    </w:p>
    <w:p w14:paraId="40386DA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4FD26BEA"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trạng thái còn hàng/hết hàng</w:t>
      </w:r>
    </w:p>
    <w:p w14:paraId="5682D33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3EDAB56"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các thông số cho hàng hóa</w:t>
      </w:r>
    </w:p>
    <w:p w14:paraId="7FD2F19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A8ADE55"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Tùy chọn ẩn/hiển thị các thông số phù hợp (Mã hàng, bảo hành, màu sắc, kích thước…)</w:t>
      </w:r>
    </w:p>
    <w:p w14:paraId="1C8050C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1A88DDC"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Thêm, sửa, xóa sản phẩm</w:t>
      </w:r>
    </w:p>
    <w:p w14:paraId="3A56EC0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3AA218A"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Tùy chọn VAT</w:t>
      </w:r>
    </w:p>
    <w:p w14:paraId="20D56B4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681227D"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Cảnh báo khi hết hàng</w:t>
      </w:r>
    </w:p>
    <w:p w14:paraId="1314E8E2"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436E6EB"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Quản lý thuộc tính sản phẩm</w:t>
      </w:r>
    </w:p>
    <w:p w14:paraId="69457D6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9E9469E"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Hỗ trợ copy/paste thông tin từ website khác</w:t>
      </w:r>
    </w:p>
    <w:p w14:paraId="7546DF9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AFC3C35"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Cập nhật giá cùng lúc hàng trăm sản phẩm…</w:t>
      </w:r>
    </w:p>
    <w:p w14:paraId="799E987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44B0310" w14:textId="77777777" w:rsidR="00D97FD1" w:rsidRPr="00016896" w:rsidRDefault="00D97FD1" w:rsidP="00623B82">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Quản lý đơn hàng:</w:t>
      </w:r>
    </w:p>
    <w:p w14:paraId="5CC158C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07692B9"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Tiếp nhận đơn đặt hàng trực tuyến</w:t>
      </w:r>
    </w:p>
    <w:p w14:paraId="5FE775EF"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4DA42A8A"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Xem thông tin sản phẩm, giá trị đơn hàng</w:t>
      </w:r>
    </w:p>
    <w:p w14:paraId="2E00D7D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164EF33"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Xem thông tin người đặt hàng</w:t>
      </w:r>
    </w:p>
    <w:p w14:paraId="48397C2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605CAB20"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Xử lý và thay đổi trạng thái đơn hàng</w:t>
      </w:r>
    </w:p>
    <w:p w14:paraId="5E1DC4F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371AF9FF"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Lưu vết, ghi chú thông tin đơn hàng</w:t>
      </w:r>
    </w:p>
    <w:p w14:paraId="20F58E8B"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76A3B59"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Xác nhận hủy đơn hàng</w:t>
      </w:r>
    </w:p>
    <w:p w14:paraId="1173787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5E00F85"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Xác nhận đơn hàng thành công</w:t>
      </w:r>
    </w:p>
    <w:p w14:paraId="4FC028F2"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9EFBEA2" w14:textId="77777777" w:rsidR="00D97FD1" w:rsidRPr="00016896" w:rsidRDefault="00D97FD1" w:rsidP="00623B82">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 xml:space="preserve">Quản lý khách hàng: </w:t>
      </w:r>
    </w:p>
    <w:p w14:paraId="1D7103D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3AD821D"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Quản lý thông tin khách hàng</w:t>
      </w:r>
    </w:p>
    <w:p w14:paraId="026543B1"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1E296C6"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Tìm kiếm theo tên, email, điện thoại, nhóm</w:t>
      </w:r>
    </w:p>
    <w:p w14:paraId="6CBEE99E"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315525E"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Thêm mới khách hàng</w:t>
      </w:r>
    </w:p>
    <w:p w14:paraId="1405E227" w14:textId="77777777" w:rsidR="00D97FD1" w:rsidRPr="00016896" w:rsidRDefault="00D97FD1" w:rsidP="00D97FD1">
      <w:pPr>
        <w:pStyle w:val="ListParagraph"/>
        <w:rPr>
          <w:rFonts w:ascii="Times New Roman" w:eastAsia="Times New Roman" w:hAnsi="Times New Roman" w:cs="Times New Roman"/>
          <w:color w:val="616161"/>
          <w:sz w:val="26"/>
          <w:szCs w:val="26"/>
          <w:lang w:eastAsia="en-US" w:bidi="ar-SA"/>
        </w:rPr>
      </w:pPr>
    </w:p>
    <w:p w14:paraId="40C1AB57"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Khách hàng chỉnh sửa thông tin cá nhân.</w:t>
      </w:r>
    </w:p>
    <w:p w14:paraId="60D6F2C8" w14:textId="77777777" w:rsidR="00D97FD1" w:rsidRPr="00016896" w:rsidRDefault="00D97FD1" w:rsidP="00D97FD1">
      <w:pPr>
        <w:pStyle w:val="ListParagraph"/>
        <w:rPr>
          <w:rFonts w:ascii="Times New Roman" w:eastAsia="Times New Roman" w:hAnsi="Times New Roman" w:cs="Times New Roman"/>
          <w:color w:val="616161"/>
          <w:sz w:val="26"/>
          <w:szCs w:val="26"/>
          <w:lang w:eastAsia="en-US" w:bidi="ar-SA"/>
        </w:rPr>
      </w:pPr>
    </w:p>
    <w:p w14:paraId="312CDC1E"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 xml:space="preserve">Xác thực các thông tin khách </w:t>
      </w:r>
      <w:proofErr w:type="gramStart"/>
      <w:r w:rsidRPr="00016896">
        <w:rPr>
          <w:rFonts w:ascii="Times New Roman" w:eastAsia="Times New Roman" w:hAnsi="Times New Roman" w:cs="Times New Roman"/>
          <w:color w:val="616161"/>
          <w:sz w:val="26"/>
          <w:szCs w:val="26"/>
          <w:lang w:eastAsia="en-US" w:bidi="ar-SA"/>
        </w:rPr>
        <w:t>hàng(</w:t>
      </w:r>
      <w:proofErr w:type="gramEnd"/>
      <w:r w:rsidRPr="00016896">
        <w:rPr>
          <w:rFonts w:ascii="Times New Roman" w:eastAsia="Times New Roman" w:hAnsi="Times New Roman" w:cs="Times New Roman"/>
          <w:color w:val="616161"/>
          <w:sz w:val="26"/>
          <w:szCs w:val="26"/>
          <w:lang w:eastAsia="en-US" w:bidi="ar-SA"/>
        </w:rPr>
        <w:t>email,sđt…)</w:t>
      </w:r>
    </w:p>
    <w:p w14:paraId="21052F3C"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EF1DD72"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7FC957A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6A345118" w14:textId="77777777" w:rsidR="00D97FD1" w:rsidRPr="00016896" w:rsidRDefault="00D97FD1" w:rsidP="00623B82">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Thanh toán &amp; Vận chuyển:</w:t>
      </w:r>
    </w:p>
    <w:p w14:paraId="7418052B"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88B41B3"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Hỗ trợ nhiều hình thức thanh toán trực tuyến</w:t>
      </w:r>
    </w:p>
    <w:p w14:paraId="71644C43"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FCE972F"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Tích hợp thanh toán với Paypal</w:t>
      </w:r>
    </w:p>
    <w:p w14:paraId="238AAED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A61E32B"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Tích hợp thanh toán với Baokim.vn</w:t>
      </w:r>
    </w:p>
    <w:p w14:paraId="3854AE88"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3B85CF1"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Tích hợp thanh toán với Nganluong.vn</w:t>
      </w:r>
    </w:p>
    <w:p w14:paraId="72D2529A"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9B7E1F9"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Tích hợp cơ chế vận chuyển</w:t>
      </w:r>
    </w:p>
    <w:p w14:paraId="6E64C307"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b/>
          <w:color w:val="616161"/>
          <w:sz w:val="26"/>
          <w:szCs w:val="26"/>
          <w:lang w:eastAsia="en-US" w:bidi="ar-SA"/>
        </w:rPr>
      </w:pPr>
    </w:p>
    <w:p w14:paraId="2A9ADEE0" w14:textId="77777777" w:rsidR="00D97FD1" w:rsidRDefault="00D97FD1" w:rsidP="00623B82">
      <w:pPr>
        <w:pStyle w:val="ListParagraph"/>
        <w:widowControl/>
        <w:numPr>
          <w:ilvl w:val="0"/>
          <w:numId w:val="6"/>
        </w:numPr>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r w:rsidRPr="00016896">
        <w:rPr>
          <w:rFonts w:ascii="Times New Roman" w:eastAsia="Times New Roman" w:hAnsi="Times New Roman" w:cs="Times New Roman"/>
          <w:b/>
          <w:color w:val="616161"/>
          <w:sz w:val="26"/>
          <w:szCs w:val="26"/>
          <w:lang w:eastAsia="en-US" w:bidi="ar-SA"/>
        </w:rPr>
        <w:t>Tiếp thị &amp; Khuyến mại:</w:t>
      </w:r>
    </w:p>
    <w:p w14:paraId="1265109E" w14:textId="77777777" w:rsidR="00D97FD1" w:rsidRPr="00016896" w:rsidRDefault="00D97FD1" w:rsidP="00D97FD1">
      <w:pPr>
        <w:pStyle w:val="ListParagraph"/>
        <w:widowControl/>
        <w:shd w:val="clear" w:color="auto" w:fill="FFFFFF"/>
        <w:suppressAutoHyphens w:val="0"/>
        <w:spacing w:after="0" w:line="240" w:lineRule="auto"/>
        <w:ind w:left="936"/>
        <w:jc w:val="left"/>
        <w:rPr>
          <w:rFonts w:ascii="Times New Roman" w:eastAsia="Times New Roman" w:hAnsi="Times New Roman" w:cs="Times New Roman"/>
          <w:b/>
          <w:color w:val="616161"/>
          <w:sz w:val="26"/>
          <w:szCs w:val="26"/>
          <w:lang w:eastAsia="en-US" w:bidi="ar-SA"/>
        </w:rPr>
      </w:pPr>
    </w:p>
    <w:p w14:paraId="4A3B3DB0"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DBA5CEE"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Pr>
          <w:rFonts w:ascii="Times New Roman" w:eastAsia="Times New Roman" w:hAnsi="Times New Roman" w:cs="Times New Roman"/>
          <w:color w:val="616161"/>
          <w:sz w:val="26"/>
          <w:szCs w:val="26"/>
          <w:lang w:eastAsia="en-US" w:bidi="ar-SA"/>
        </w:rPr>
        <w:t xml:space="preserve">Có Thể Trực tiếp </w:t>
      </w:r>
      <w:proofErr w:type="gramStart"/>
      <w:r>
        <w:rPr>
          <w:rFonts w:ascii="Times New Roman" w:eastAsia="Times New Roman" w:hAnsi="Times New Roman" w:cs="Times New Roman"/>
          <w:color w:val="616161"/>
          <w:sz w:val="26"/>
          <w:szCs w:val="26"/>
          <w:lang w:eastAsia="en-US" w:bidi="ar-SA"/>
        </w:rPr>
        <w:t>chat ,</w:t>
      </w:r>
      <w:proofErr w:type="gramEnd"/>
      <w:r>
        <w:rPr>
          <w:rFonts w:ascii="Times New Roman" w:eastAsia="Times New Roman" w:hAnsi="Times New Roman" w:cs="Times New Roman"/>
          <w:color w:val="616161"/>
          <w:sz w:val="26"/>
          <w:szCs w:val="26"/>
          <w:lang w:eastAsia="en-US" w:bidi="ar-SA"/>
        </w:rPr>
        <w:t xml:space="preserve"> gọi điện  với khách hàng qua hệ thống </w:t>
      </w:r>
    </w:p>
    <w:p w14:paraId="518C080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41DC2A7"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Đăng tải các nhóm sản phẩm khuyến mãi lên trang chủ hoặc vị trí bất kỳ trên website</w:t>
      </w:r>
    </w:p>
    <w:p w14:paraId="04C131AD"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029B6563" w14:textId="77777777" w:rsidR="00D97FD1"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lastRenderedPageBreak/>
        <w:t>Tạo các banner cho chiến dịch khuyến mãi</w:t>
      </w:r>
    </w:p>
    <w:p w14:paraId="1E8D2889" w14:textId="77777777" w:rsidR="00D97FD1" w:rsidRPr="00E962E3" w:rsidRDefault="00D97FD1" w:rsidP="00D97FD1">
      <w:pPr>
        <w:pStyle w:val="ListParagraph"/>
        <w:rPr>
          <w:rFonts w:ascii="Times New Roman" w:eastAsia="Times New Roman" w:hAnsi="Times New Roman" w:cs="Times New Roman"/>
          <w:color w:val="616161"/>
          <w:sz w:val="26"/>
          <w:szCs w:val="26"/>
          <w:lang w:eastAsia="en-US" w:bidi="ar-SA"/>
        </w:rPr>
      </w:pPr>
    </w:p>
    <w:p w14:paraId="2858D1A3"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các nhóm sản phẩm khuyến mãi, giảm giá, hàng mới, hàng sắp về…</w:t>
      </w:r>
    </w:p>
    <w:p w14:paraId="726F17BA" w14:textId="77777777" w:rsidR="00D97FD1" w:rsidRPr="00112369"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AEE3FA5"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110C6733"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Thiết lập các chiến dịch marketing qua email</w:t>
      </w:r>
    </w:p>
    <w:p w14:paraId="23DFC33B"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5A516EA5"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Gửi email đến hàng trăm nghìn khách hàng</w:t>
      </w:r>
    </w:p>
    <w:p w14:paraId="010EA356" w14:textId="77777777" w:rsidR="00D97FD1" w:rsidRPr="00016896" w:rsidRDefault="00D97FD1" w:rsidP="00D97FD1">
      <w:pPr>
        <w:widowControl/>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p>
    <w:p w14:paraId="299CC33B" w14:textId="77777777" w:rsidR="00D97FD1" w:rsidRPr="00016896" w:rsidRDefault="00D97FD1" w:rsidP="00623B82">
      <w:pPr>
        <w:pStyle w:val="ListParagraph"/>
        <w:widowControl/>
        <w:numPr>
          <w:ilvl w:val="1"/>
          <w:numId w:val="8"/>
        </w:numPr>
        <w:shd w:val="clear" w:color="auto" w:fill="FFFFFF"/>
        <w:suppressAutoHyphens w:val="0"/>
        <w:spacing w:after="0" w:line="240" w:lineRule="auto"/>
        <w:jc w:val="left"/>
        <w:rPr>
          <w:rFonts w:ascii="Times New Roman" w:eastAsia="Times New Roman" w:hAnsi="Times New Roman" w:cs="Times New Roman"/>
          <w:color w:val="616161"/>
          <w:sz w:val="26"/>
          <w:szCs w:val="26"/>
          <w:lang w:eastAsia="en-US" w:bidi="ar-SA"/>
        </w:rPr>
      </w:pPr>
      <w:r w:rsidRPr="00016896">
        <w:rPr>
          <w:rFonts w:ascii="Times New Roman" w:eastAsia="Times New Roman" w:hAnsi="Times New Roman" w:cs="Times New Roman"/>
          <w:color w:val="616161"/>
          <w:sz w:val="26"/>
          <w:szCs w:val="26"/>
          <w:lang w:eastAsia="en-US" w:bidi="ar-SA"/>
        </w:rPr>
        <w:t>Lưu các chiến dịch đã thực hiện</w:t>
      </w:r>
    </w:p>
    <w:p w14:paraId="7DFA6F9E" w14:textId="77777777" w:rsidR="00D97FD1" w:rsidRDefault="00D97FD1" w:rsidP="00D97FD1">
      <w:pPr>
        <w:pStyle w:val="Heading2"/>
      </w:pPr>
      <w:bookmarkStart w:id="18" w:name="_Toc527975137"/>
      <w:r>
        <w:t>Ước lượng cách tích hợp hệ thống</w:t>
      </w:r>
      <w:bookmarkEnd w:id="18"/>
    </w:p>
    <w:p w14:paraId="0B990D28"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-Tích hợp hệ </w:t>
      </w:r>
      <w:proofErr w:type="gramStart"/>
      <w:r w:rsidRPr="00016896">
        <w:rPr>
          <w:rFonts w:ascii="Times New Roman" w:hAnsi="Times New Roman" w:cs="Times New Roman"/>
          <w:sz w:val="26"/>
          <w:szCs w:val="26"/>
        </w:rPr>
        <w:t>thống :</w:t>
      </w:r>
      <w:proofErr w:type="gramEnd"/>
    </w:p>
    <w:p w14:paraId="099A6012" w14:textId="77777777" w:rsidR="00D97FD1" w:rsidRDefault="00D97FD1" w:rsidP="00623B82">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 xml:space="preserve">Máy chủ </w:t>
      </w:r>
    </w:p>
    <w:p w14:paraId="02645049" w14:textId="77777777" w:rsidR="00D97FD1" w:rsidRPr="00016896" w:rsidRDefault="00D97FD1" w:rsidP="00623B82">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Hạ Tầng Mạng Nội Bộ</w:t>
      </w:r>
    </w:p>
    <w:p w14:paraId="5D68A768" w14:textId="77777777" w:rsidR="00D97FD1" w:rsidRPr="00016896" w:rsidRDefault="00D97FD1" w:rsidP="00623B82">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 xml:space="preserve">Cở sở dữ </w:t>
      </w:r>
      <w:proofErr w:type="gramStart"/>
      <w:r w:rsidRPr="00016896">
        <w:rPr>
          <w:rFonts w:ascii="Times New Roman" w:hAnsi="Times New Roman" w:cs="Times New Roman"/>
          <w:sz w:val="26"/>
          <w:szCs w:val="26"/>
        </w:rPr>
        <w:t>liệu :</w:t>
      </w:r>
      <w:r>
        <w:rPr>
          <w:rFonts w:ascii="Times New Roman" w:hAnsi="Times New Roman" w:cs="Times New Roman"/>
          <w:sz w:val="26"/>
          <w:szCs w:val="26"/>
        </w:rPr>
        <w:t>mysql</w:t>
      </w:r>
      <w:proofErr w:type="gramEnd"/>
    </w:p>
    <w:p w14:paraId="12EB250A" w14:textId="77777777" w:rsidR="00D97FD1" w:rsidRPr="00016896" w:rsidRDefault="00D97FD1" w:rsidP="00623B82">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Các hệ thống thanh toán (</w:t>
      </w:r>
      <w:proofErr w:type="gramStart"/>
      <w:r w:rsidRPr="00016896">
        <w:rPr>
          <w:rFonts w:ascii="Times New Roman" w:hAnsi="Times New Roman" w:cs="Times New Roman"/>
          <w:sz w:val="26"/>
          <w:szCs w:val="26"/>
        </w:rPr>
        <w:t>paypal,baokim,…</w:t>
      </w:r>
      <w:proofErr w:type="gramEnd"/>
      <w:r w:rsidRPr="00016896">
        <w:rPr>
          <w:rFonts w:ascii="Times New Roman" w:hAnsi="Times New Roman" w:cs="Times New Roman"/>
          <w:sz w:val="26"/>
          <w:szCs w:val="26"/>
        </w:rPr>
        <w:t>)</w:t>
      </w:r>
    </w:p>
    <w:p w14:paraId="61F8BC75" w14:textId="77777777" w:rsidR="00D97FD1" w:rsidRPr="00016896" w:rsidRDefault="00D97FD1" w:rsidP="00623B82">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Office (excel) và cơ sở dữ liệu</w:t>
      </w:r>
    </w:p>
    <w:p w14:paraId="1E62CDD1" w14:textId="77777777" w:rsidR="00D97FD1" w:rsidRPr="00016896" w:rsidRDefault="00D97FD1" w:rsidP="00623B82">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Facebook api</w:t>
      </w:r>
    </w:p>
    <w:p w14:paraId="4F7E8153" w14:textId="77777777" w:rsidR="00D97FD1" w:rsidRPr="00016896" w:rsidRDefault="00D97FD1" w:rsidP="00623B82">
      <w:pPr>
        <w:pStyle w:val="ListParagraph"/>
        <w:numPr>
          <w:ilvl w:val="0"/>
          <w:numId w:val="10"/>
        </w:numPr>
        <w:rPr>
          <w:rFonts w:ascii="Times New Roman" w:hAnsi="Times New Roman" w:cs="Times New Roman"/>
          <w:sz w:val="26"/>
          <w:szCs w:val="26"/>
        </w:rPr>
      </w:pPr>
      <w:r w:rsidRPr="00016896">
        <w:rPr>
          <w:rFonts w:ascii="Times New Roman" w:hAnsi="Times New Roman" w:cs="Times New Roman"/>
          <w:sz w:val="26"/>
          <w:szCs w:val="26"/>
        </w:rPr>
        <w:t>Antbuddy (Hệ thống gọi điện chắm sóc khách hàng)</w:t>
      </w:r>
    </w:p>
    <w:p w14:paraId="4334220C" w14:textId="77777777" w:rsidR="00D97FD1" w:rsidRDefault="00D97FD1" w:rsidP="00D97FD1">
      <w:pPr>
        <w:pStyle w:val="Heading2"/>
      </w:pPr>
      <w:bookmarkStart w:id="19" w:name="_Toc527975138"/>
      <w:r>
        <w:t>Ước lượng thời gian</w:t>
      </w:r>
      <w:bookmarkEnd w:id="19"/>
    </w:p>
    <w:p w14:paraId="420AF87B"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3 </w:t>
      </w:r>
      <w:proofErr w:type="gramStart"/>
      <w:r w:rsidRPr="00016896">
        <w:rPr>
          <w:rFonts w:ascii="Times New Roman" w:hAnsi="Times New Roman" w:cs="Times New Roman"/>
          <w:sz w:val="26"/>
          <w:szCs w:val="26"/>
        </w:rPr>
        <w:t>Tháng ,</w:t>
      </w:r>
      <w:proofErr w:type="gramEnd"/>
      <w:r w:rsidRPr="00016896">
        <w:rPr>
          <w:rFonts w:ascii="Times New Roman" w:hAnsi="Times New Roman" w:cs="Times New Roman"/>
          <w:sz w:val="26"/>
          <w:szCs w:val="26"/>
        </w:rPr>
        <w:t xml:space="preserve"> Phân chia thành các giai đoạn: Khảo sát, Xây dựng , kiểm thử, Nghiệm thu.</w:t>
      </w:r>
    </w:p>
    <w:p w14:paraId="39EB6385" w14:textId="77777777" w:rsidR="00D97FD1" w:rsidRDefault="00D97FD1" w:rsidP="00D97FD1">
      <w:pPr>
        <w:pStyle w:val="Heading2"/>
      </w:pPr>
      <w:bookmarkStart w:id="20" w:name="_Toc527975139"/>
      <w:r>
        <w:t>Ước lượng rủi ro</w:t>
      </w:r>
      <w:bookmarkEnd w:id="20"/>
    </w:p>
    <w:p w14:paraId="1655C12E"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Các rủi ro có thể:</w:t>
      </w:r>
    </w:p>
    <w:p w14:paraId="72E0CFB5" w14:textId="77777777" w:rsidR="00D97FD1" w:rsidRPr="00016896" w:rsidRDefault="00D97FD1" w:rsidP="00623B82">
      <w:pPr>
        <w:pStyle w:val="ListParagraph"/>
        <w:numPr>
          <w:ilvl w:val="0"/>
          <w:numId w:val="6"/>
        </w:numPr>
        <w:ind w:left="936"/>
        <w:rPr>
          <w:rFonts w:ascii="Times New Roman" w:hAnsi="Times New Roman" w:cs="Times New Roman"/>
          <w:sz w:val="26"/>
          <w:szCs w:val="26"/>
        </w:rPr>
      </w:pPr>
      <w:r w:rsidRPr="00016896">
        <w:rPr>
          <w:rFonts w:ascii="Times New Roman" w:hAnsi="Times New Roman" w:cs="Times New Roman"/>
          <w:sz w:val="26"/>
          <w:szCs w:val="26"/>
        </w:rPr>
        <w:t xml:space="preserve">Bảo </w:t>
      </w:r>
      <w:proofErr w:type="gramStart"/>
      <w:r w:rsidRPr="00016896">
        <w:rPr>
          <w:rFonts w:ascii="Times New Roman" w:hAnsi="Times New Roman" w:cs="Times New Roman"/>
          <w:sz w:val="26"/>
          <w:szCs w:val="26"/>
        </w:rPr>
        <w:t>mật :</w:t>
      </w:r>
      <w:proofErr w:type="gramEnd"/>
      <w:r w:rsidRPr="00016896">
        <w:rPr>
          <w:rFonts w:ascii="Times New Roman" w:hAnsi="Times New Roman" w:cs="Times New Roman"/>
          <w:sz w:val="26"/>
          <w:szCs w:val="26"/>
        </w:rPr>
        <w:t xml:space="preserve"> bị tấn công mất thông tin khách hàng.</w:t>
      </w:r>
    </w:p>
    <w:p w14:paraId="358D5654" w14:textId="77777777" w:rsidR="00D97FD1" w:rsidRPr="00016896" w:rsidRDefault="00D97FD1" w:rsidP="00623B82">
      <w:pPr>
        <w:pStyle w:val="ListParagraph"/>
        <w:numPr>
          <w:ilvl w:val="1"/>
          <w:numId w:val="6"/>
        </w:numPr>
        <w:ind w:left="1656"/>
        <w:rPr>
          <w:rFonts w:ascii="Times New Roman" w:hAnsi="Times New Roman" w:cs="Times New Roman"/>
          <w:sz w:val="26"/>
          <w:szCs w:val="26"/>
        </w:rPr>
      </w:pPr>
      <w:r w:rsidRPr="00016896">
        <w:rPr>
          <w:rFonts w:ascii="Times New Roman" w:hAnsi="Times New Roman" w:cs="Times New Roman"/>
          <w:sz w:val="26"/>
          <w:szCs w:val="26"/>
        </w:rPr>
        <w:t xml:space="preserve">Giải Pháp: Sử dụng hệ thống tường </w:t>
      </w:r>
      <w:proofErr w:type="gramStart"/>
      <w:r w:rsidRPr="00016896">
        <w:rPr>
          <w:rFonts w:ascii="Times New Roman" w:hAnsi="Times New Roman" w:cs="Times New Roman"/>
          <w:sz w:val="26"/>
          <w:szCs w:val="26"/>
        </w:rPr>
        <w:t>lửa ,</w:t>
      </w:r>
      <w:proofErr w:type="gramEnd"/>
      <w:r w:rsidRPr="00016896">
        <w:rPr>
          <w:rFonts w:ascii="Times New Roman" w:hAnsi="Times New Roman" w:cs="Times New Roman"/>
          <w:sz w:val="26"/>
          <w:szCs w:val="26"/>
        </w:rPr>
        <w:t xml:space="preserve"> phương án backup dữ liệu.</w:t>
      </w:r>
    </w:p>
    <w:p w14:paraId="0A35ACDC" w14:textId="77777777" w:rsidR="00D97FD1" w:rsidRPr="00016896" w:rsidRDefault="00D97FD1" w:rsidP="00623B82">
      <w:pPr>
        <w:pStyle w:val="ListParagraph"/>
        <w:numPr>
          <w:ilvl w:val="0"/>
          <w:numId w:val="6"/>
        </w:numPr>
        <w:ind w:left="936"/>
        <w:rPr>
          <w:rFonts w:ascii="Times New Roman" w:hAnsi="Times New Roman" w:cs="Times New Roman"/>
          <w:sz w:val="26"/>
          <w:szCs w:val="26"/>
        </w:rPr>
      </w:pPr>
      <w:r w:rsidRPr="00016896">
        <w:rPr>
          <w:rFonts w:ascii="Times New Roman" w:hAnsi="Times New Roman" w:cs="Times New Roman"/>
          <w:sz w:val="26"/>
          <w:szCs w:val="26"/>
        </w:rPr>
        <w:t xml:space="preserve">Nhân </w:t>
      </w:r>
      <w:proofErr w:type="gramStart"/>
      <w:r w:rsidRPr="00016896">
        <w:rPr>
          <w:rFonts w:ascii="Times New Roman" w:hAnsi="Times New Roman" w:cs="Times New Roman"/>
          <w:sz w:val="26"/>
          <w:szCs w:val="26"/>
        </w:rPr>
        <w:t>sự :</w:t>
      </w:r>
      <w:proofErr w:type="gramEnd"/>
      <w:r w:rsidRPr="00016896">
        <w:rPr>
          <w:rFonts w:ascii="Times New Roman" w:hAnsi="Times New Roman" w:cs="Times New Roman"/>
          <w:sz w:val="26"/>
          <w:szCs w:val="26"/>
        </w:rPr>
        <w:t xml:space="preserve"> Sơn Chuẩn bị nghỉ việc.</w:t>
      </w:r>
    </w:p>
    <w:p w14:paraId="48352D51" w14:textId="77777777" w:rsidR="00D97FD1" w:rsidRPr="00016896" w:rsidRDefault="00D97FD1" w:rsidP="00623B82">
      <w:pPr>
        <w:pStyle w:val="ListParagraph"/>
        <w:numPr>
          <w:ilvl w:val="1"/>
          <w:numId w:val="6"/>
        </w:numPr>
        <w:ind w:left="1656"/>
        <w:rPr>
          <w:rFonts w:ascii="Times New Roman" w:hAnsi="Times New Roman" w:cs="Times New Roman"/>
          <w:sz w:val="26"/>
          <w:szCs w:val="26"/>
        </w:rPr>
      </w:pPr>
      <w:r w:rsidRPr="00016896">
        <w:rPr>
          <w:rFonts w:ascii="Times New Roman" w:hAnsi="Times New Roman" w:cs="Times New Roman"/>
          <w:sz w:val="26"/>
          <w:szCs w:val="26"/>
        </w:rPr>
        <w:t xml:space="preserve">Giải </w:t>
      </w:r>
      <w:proofErr w:type="gramStart"/>
      <w:r w:rsidRPr="00016896">
        <w:rPr>
          <w:rFonts w:ascii="Times New Roman" w:hAnsi="Times New Roman" w:cs="Times New Roman"/>
          <w:sz w:val="26"/>
          <w:szCs w:val="26"/>
        </w:rPr>
        <w:t>Pháp :</w:t>
      </w:r>
      <w:proofErr w:type="gramEnd"/>
      <w:r w:rsidRPr="00016896">
        <w:rPr>
          <w:rFonts w:ascii="Times New Roman" w:hAnsi="Times New Roman" w:cs="Times New Roman"/>
          <w:sz w:val="26"/>
          <w:szCs w:val="26"/>
        </w:rPr>
        <w:t xml:space="preserve"> Tuyển dụng nhân sự và training dự án trước khi sơn nghỉ việc</w:t>
      </w:r>
    </w:p>
    <w:p w14:paraId="3B185B83" w14:textId="77777777" w:rsidR="00D97FD1" w:rsidRPr="00016896" w:rsidRDefault="00D97FD1" w:rsidP="00623B82">
      <w:pPr>
        <w:pStyle w:val="ListParagraph"/>
        <w:numPr>
          <w:ilvl w:val="0"/>
          <w:numId w:val="11"/>
        </w:numPr>
        <w:rPr>
          <w:rFonts w:ascii="Times New Roman" w:hAnsi="Times New Roman" w:cs="Times New Roman"/>
          <w:sz w:val="26"/>
          <w:szCs w:val="26"/>
        </w:rPr>
      </w:pPr>
      <w:r w:rsidRPr="00016896">
        <w:rPr>
          <w:rFonts w:ascii="Times New Roman" w:hAnsi="Times New Roman" w:cs="Times New Roman"/>
          <w:sz w:val="26"/>
          <w:szCs w:val="26"/>
        </w:rPr>
        <w:t xml:space="preserve">Khách hàng thay đổi thiết </w:t>
      </w:r>
      <w:proofErr w:type="gramStart"/>
      <w:r w:rsidRPr="00016896">
        <w:rPr>
          <w:rFonts w:ascii="Times New Roman" w:hAnsi="Times New Roman" w:cs="Times New Roman"/>
          <w:sz w:val="26"/>
          <w:szCs w:val="26"/>
        </w:rPr>
        <w:t>kế :</w:t>
      </w:r>
      <w:proofErr w:type="gramEnd"/>
    </w:p>
    <w:p w14:paraId="307B7753" w14:textId="77777777" w:rsidR="00D97FD1" w:rsidRPr="00016896" w:rsidRDefault="00D97FD1" w:rsidP="00623B82">
      <w:pPr>
        <w:pStyle w:val="ListParagraph"/>
        <w:numPr>
          <w:ilvl w:val="1"/>
          <w:numId w:val="6"/>
        </w:numPr>
        <w:ind w:left="1656"/>
        <w:rPr>
          <w:rFonts w:ascii="Times New Roman" w:hAnsi="Times New Roman" w:cs="Times New Roman"/>
          <w:sz w:val="26"/>
          <w:szCs w:val="26"/>
        </w:rPr>
      </w:pPr>
      <w:r w:rsidRPr="00016896">
        <w:rPr>
          <w:rFonts w:ascii="Times New Roman" w:hAnsi="Times New Roman" w:cs="Times New Roman"/>
          <w:sz w:val="26"/>
          <w:szCs w:val="26"/>
        </w:rPr>
        <w:t xml:space="preserve">Giải </w:t>
      </w:r>
      <w:proofErr w:type="gramStart"/>
      <w:r w:rsidRPr="00016896">
        <w:rPr>
          <w:rFonts w:ascii="Times New Roman" w:hAnsi="Times New Roman" w:cs="Times New Roman"/>
          <w:sz w:val="26"/>
          <w:szCs w:val="26"/>
        </w:rPr>
        <w:t>Pháp :Thống</w:t>
      </w:r>
      <w:proofErr w:type="gramEnd"/>
      <w:r w:rsidRPr="00016896">
        <w:rPr>
          <w:rFonts w:ascii="Times New Roman" w:hAnsi="Times New Roman" w:cs="Times New Roman"/>
          <w:sz w:val="26"/>
          <w:szCs w:val="26"/>
        </w:rPr>
        <w:t xml:space="preserve"> nhất với khách hàng và hạn chế sự thay đổi của khách hàng.</w:t>
      </w:r>
    </w:p>
    <w:p w14:paraId="0B9D709D" w14:textId="77777777" w:rsidR="00D97FD1" w:rsidRDefault="00D97FD1" w:rsidP="00D97FD1">
      <w:pPr>
        <w:pStyle w:val="Heading2"/>
      </w:pPr>
      <w:bookmarkStart w:id="21" w:name="_Toc527975140"/>
      <w:r>
        <w:lastRenderedPageBreak/>
        <w:t>Xác định các hạng mục kiểm thử</w:t>
      </w:r>
      <w:bookmarkEnd w:id="21"/>
    </w:p>
    <w:p w14:paraId="31F5F920" w14:textId="77777777" w:rsidR="00D97FD1" w:rsidRPr="006973B3" w:rsidRDefault="00D97FD1" w:rsidP="00D97FD1">
      <w:pPr>
        <w:pStyle w:val="Caption"/>
        <w:jc w:val="left"/>
        <w:rPr>
          <w:rFonts w:ascii="Times New Roman" w:hAnsi="Times New Roman" w:cs="Times New Roman"/>
          <w:sz w:val="28"/>
          <w:szCs w:val="28"/>
        </w:rPr>
      </w:pPr>
      <w:r w:rsidRPr="006973B3">
        <w:rPr>
          <w:rFonts w:ascii="Times New Roman" w:hAnsi="Times New Roman" w:cs="Times New Roman"/>
          <w:sz w:val="28"/>
          <w:szCs w:val="28"/>
        </w:rPr>
        <w:t>Functional testing - kiểm tra chức năng</w:t>
      </w:r>
    </w:p>
    <w:p w14:paraId="4462FC0B" w14:textId="77777777" w:rsidR="00D97FD1" w:rsidRPr="00016896" w:rsidRDefault="00D97FD1" w:rsidP="00623B82">
      <w:pPr>
        <w:widowControl/>
        <w:numPr>
          <w:ilvl w:val="0"/>
          <w:numId w:val="14"/>
        </w:numPr>
        <w:suppressAutoHyphens w:val="0"/>
        <w:spacing w:before="100" w:beforeAutospacing="1" w:after="100" w:afterAutospacing="1" w:line="240" w:lineRule="auto"/>
        <w:ind w:left="360"/>
        <w:jc w:val="left"/>
        <w:rPr>
          <w:rFonts w:ascii="Times New Roman" w:hAnsi="Times New Roman" w:cs="Times New Roman"/>
          <w:sz w:val="26"/>
          <w:szCs w:val="26"/>
        </w:rPr>
      </w:pPr>
      <w:r w:rsidRPr="00016896">
        <w:rPr>
          <w:rFonts w:ascii="Times New Roman" w:hAnsi="Times New Roman" w:cs="Times New Roman"/>
          <w:sz w:val="26"/>
          <w:szCs w:val="26"/>
        </w:rPr>
        <w:t>Function testing - kiểm tra chức năng</w:t>
      </w:r>
    </w:p>
    <w:p w14:paraId="246C0D69" w14:textId="77777777" w:rsidR="00D97FD1" w:rsidRPr="00016896" w:rsidRDefault="00D97FD1" w:rsidP="00623B82">
      <w:pPr>
        <w:widowControl/>
        <w:numPr>
          <w:ilvl w:val="0"/>
          <w:numId w:val="14"/>
        </w:numPr>
        <w:suppressAutoHyphens w:val="0"/>
        <w:spacing w:before="100" w:beforeAutospacing="1" w:after="100" w:afterAutospacing="1" w:line="240" w:lineRule="auto"/>
        <w:ind w:left="360"/>
        <w:jc w:val="left"/>
        <w:rPr>
          <w:rFonts w:ascii="Times New Roman" w:hAnsi="Times New Roman" w:cs="Times New Roman"/>
          <w:sz w:val="26"/>
          <w:szCs w:val="26"/>
        </w:rPr>
      </w:pPr>
      <w:r w:rsidRPr="00016896">
        <w:rPr>
          <w:rFonts w:ascii="Times New Roman" w:hAnsi="Times New Roman" w:cs="Times New Roman"/>
          <w:sz w:val="26"/>
          <w:szCs w:val="26"/>
        </w:rPr>
        <w:t>User interface testing - kiểm tra giao diện người sử dụng</w:t>
      </w:r>
    </w:p>
    <w:p w14:paraId="604B3FB2" w14:textId="77777777" w:rsidR="00D97FD1" w:rsidRPr="00016896" w:rsidRDefault="00D97FD1" w:rsidP="00623B82">
      <w:pPr>
        <w:widowControl/>
        <w:numPr>
          <w:ilvl w:val="0"/>
          <w:numId w:val="14"/>
        </w:numPr>
        <w:suppressAutoHyphens w:val="0"/>
        <w:spacing w:before="100" w:beforeAutospacing="1" w:after="100" w:afterAutospacing="1" w:line="240" w:lineRule="auto"/>
        <w:ind w:left="360"/>
        <w:jc w:val="left"/>
        <w:rPr>
          <w:rFonts w:ascii="Times New Roman" w:hAnsi="Times New Roman" w:cs="Times New Roman"/>
          <w:sz w:val="26"/>
          <w:szCs w:val="26"/>
        </w:rPr>
      </w:pPr>
      <w:r w:rsidRPr="00016896">
        <w:rPr>
          <w:rFonts w:ascii="Times New Roman" w:hAnsi="Times New Roman" w:cs="Times New Roman"/>
          <w:sz w:val="26"/>
          <w:szCs w:val="26"/>
        </w:rPr>
        <w:t>Data &amp; database integrity testing - kiểm tra DL &amp; tích hợp DL</w:t>
      </w:r>
    </w:p>
    <w:p w14:paraId="41D7859A" w14:textId="77777777" w:rsidR="00D97FD1" w:rsidRPr="00016896" w:rsidRDefault="00D97FD1" w:rsidP="00623B82">
      <w:pPr>
        <w:pStyle w:val="NormalWeb"/>
        <w:numPr>
          <w:ilvl w:val="0"/>
          <w:numId w:val="14"/>
        </w:numPr>
        <w:ind w:left="360"/>
        <w:jc w:val="left"/>
        <w:rPr>
          <w:szCs w:val="26"/>
        </w:rPr>
      </w:pPr>
      <w:r w:rsidRPr="00016896">
        <w:rPr>
          <w:szCs w:val="26"/>
        </w:rPr>
        <w:t>Business cycle testing - kiểm tra chu trình nghiệp vụ</w:t>
      </w:r>
    </w:p>
    <w:p w14:paraId="042D3B0B" w14:textId="77777777" w:rsidR="00D97FD1" w:rsidRPr="006973B3" w:rsidRDefault="00D97FD1" w:rsidP="00D97FD1">
      <w:pPr>
        <w:pStyle w:val="Caption"/>
        <w:jc w:val="left"/>
        <w:rPr>
          <w:rFonts w:ascii="Times New Roman" w:hAnsi="Times New Roman" w:cs="Times New Roman"/>
          <w:sz w:val="28"/>
          <w:szCs w:val="28"/>
        </w:rPr>
      </w:pPr>
      <w:r w:rsidRPr="006973B3">
        <w:rPr>
          <w:rFonts w:ascii="Times New Roman" w:hAnsi="Times New Roman" w:cs="Times New Roman"/>
          <w:sz w:val="28"/>
          <w:szCs w:val="28"/>
        </w:rPr>
        <w:t>Performance testing - kiểm tra hiệu xuất</w:t>
      </w:r>
    </w:p>
    <w:p w14:paraId="563EBD28" w14:textId="77777777" w:rsidR="00D97FD1" w:rsidRPr="00016896" w:rsidRDefault="00D97FD1" w:rsidP="00623B82">
      <w:pPr>
        <w:pStyle w:val="NormalWeb"/>
        <w:numPr>
          <w:ilvl w:val="0"/>
          <w:numId w:val="14"/>
        </w:numPr>
        <w:ind w:left="360"/>
        <w:jc w:val="left"/>
        <w:rPr>
          <w:szCs w:val="26"/>
        </w:rPr>
      </w:pPr>
      <w:r w:rsidRPr="00016896">
        <w:rPr>
          <w:szCs w:val="26"/>
        </w:rPr>
        <w:t>Performance profiling</w:t>
      </w:r>
    </w:p>
    <w:p w14:paraId="3FEB8F28" w14:textId="77777777" w:rsidR="00D97FD1" w:rsidRPr="00016896" w:rsidRDefault="00D97FD1" w:rsidP="00623B82">
      <w:pPr>
        <w:pStyle w:val="NormalWeb"/>
        <w:numPr>
          <w:ilvl w:val="0"/>
          <w:numId w:val="14"/>
        </w:numPr>
        <w:ind w:left="360"/>
        <w:jc w:val="left"/>
        <w:rPr>
          <w:szCs w:val="26"/>
        </w:rPr>
      </w:pPr>
      <w:r w:rsidRPr="00016896">
        <w:rPr>
          <w:szCs w:val="26"/>
        </w:rPr>
        <w:t>Load testing</w:t>
      </w:r>
    </w:p>
    <w:p w14:paraId="4ADFD363" w14:textId="77777777" w:rsidR="00D97FD1" w:rsidRPr="00016896" w:rsidRDefault="00D97FD1" w:rsidP="00623B82">
      <w:pPr>
        <w:pStyle w:val="NormalWeb"/>
        <w:numPr>
          <w:ilvl w:val="0"/>
          <w:numId w:val="14"/>
        </w:numPr>
        <w:ind w:left="360"/>
        <w:jc w:val="left"/>
        <w:rPr>
          <w:szCs w:val="26"/>
        </w:rPr>
      </w:pPr>
      <w:r>
        <w:rPr>
          <w:szCs w:val="26"/>
        </w:rPr>
        <w:t>Sự chính xác của hệ thống.</w:t>
      </w:r>
    </w:p>
    <w:p w14:paraId="07BD5F59" w14:textId="77777777" w:rsidR="00D97FD1" w:rsidRPr="006973B3" w:rsidRDefault="00D97FD1" w:rsidP="00D97FD1">
      <w:pPr>
        <w:pStyle w:val="Caption"/>
        <w:jc w:val="left"/>
        <w:rPr>
          <w:rFonts w:ascii="Times New Roman" w:hAnsi="Times New Roman" w:cs="Times New Roman"/>
          <w:sz w:val="28"/>
          <w:szCs w:val="28"/>
        </w:rPr>
      </w:pPr>
      <w:r w:rsidRPr="006973B3">
        <w:rPr>
          <w:rFonts w:ascii="Times New Roman" w:hAnsi="Times New Roman" w:cs="Times New Roman"/>
          <w:sz w:val="28"/>
          <w:szCs w:val="28"/>
        </w:rPr>
        <w:t>Security &amp; Access control testing - kiểm tra bảo mật &amp; kiểm soát truy cập</w:t>
      </w:r>
    </w:p>
    <w:p w14:paraId="06FF9FC5" w14:textId="77777777" w:rsidR="00D97FD1" w:rsidRDefault="00D97FD1" w:rsidP="00D97FD1">
      <w:pPr>
        <w:pStyle w:val="Caption"/>
        <w:jc w:val="left"/>
        <w:rPr>
          <w:rStyle w:val="Emphasis"/>
          <w:rFonts w:ascii="Times New Roman" w:hAnsi="Times New Roman" w:cs="Times New Roman"/>
          <w:i w:val="0"/>
          <w:iCs w:val="0"/>
          <w:sz w:val="28"/>
          <w:szCs w:val="28"/>
        </w:rPr>
      </w:pPr>
      <w:r w:rsidRPr="006973B3">
        <w:rPr>
          <w:rStyle w:val="Emphasis"/>
          <w:rFonts w:ascii="Times New Roman" w:hAnsi="Times New Roman" w:cs="Times New Roman"/>
          <w:i w:val="0"/>
          <w:iCs w:val="0"/>
          <w:sz w:val="28"/>
          <w:szCs w:val="28"/>
        </w:rPr>
        <w:t>Database Test Cases (Test case cơ sở dữ liệu)</w:t>
      </w:r>
    </w:p>
    <w:p w14:paraId="17A0F228" w14:textId="77777777" w:rsidR="00D97FD1" w:rsidRPr="00016896" w:rsidRDefault="00D97FD1" w:rsidP="00623B82">
      <w:pPr>
        <w:widowControl/>
        <w:numPr>
          <w:ilvl w:val="0"/>
          <w:numId w:val="15"/>
        </w:numPr>
        <w:shd w:val="clear" w:color="auto" w:fill="FFFFFF"/>
        <w:suppressAutoHyphens w:val="0"/>
        <w:spacing w:before="100" w:beforeAutospacing="1" w:line="240" w:lineRule="auto"/>
        <w:jc w:val="left"/>
        <w:rPr>
          <w:rFonts w:ascii="Times New Roman" w:eastAsia="Times New Roman" w:hAnsi="Times New Roman" w:cs="Times New Roman"/>
          <w:color w:val="292B2C"/>
          <w:sz w:val="26"/>
          <w:szCs w:val="26"/>
          <w:lang w:eastAsia="en-US" w:bidi="ar-SA"/>
        </w:rPr>
      </w:pPr>
      <w:r w:rsidRPr="00016896">
        <w:rPr>
          <w:rFonts w:ascii="Times New Roman" w:eastAsia="Times New Roman" w:hAnsi="Times New Roman" w:cs="Times New Roman"/>
          <w:color w:val="292B2C"/>
          <w:sz w:val="26"/>
          <w:szCs w:val="26"/>
          <w:lang w:eastAsia="en-US" w:bidi="ar-SA"/>
        </w:rPr>
        <w:t>Ứng dụng có lưu trữ các dữ liệu đã nhập vào cơ sở dữ liệu?</w:t>
      </w:r>
    </w:p>
    <w:p w14:paraId="147694BE" w14:textId="77777777" w:rsidR="00D97FD1" w:rsidRPr="00016896" w:rsidRDefault="00D97FD1" w:rsidP="00623B82">
      <w:pPr>
        <w:widowControl/>
        <w:numPr>
          <w:ilvl w:val="0"/>
          <w:numId w:val="15"/>
        </w:numPr>
        <w:shd w:val="clear" w:color="auto" w:fill="FFFFFF"/>
        <w:suppressAutoHyphens w:val="0"/>
        <w:spacing w:before="100" w:beforeAutospacing="1" w:line="240" w:lineRule="auto"/>
        <w:jc w:val="left"/>
        <w:rPr>
          <w:rFonts w:ascii="Times New Roman" w:eastAsia="Times New Roman" w:hAnsi="Times New Roman" w:cs="Times New Roman"/>
          <w:color w:val="292B2C"/>
          <w:sz w:val="26"/>
          <w:szCs w:val="26"/>
          <w:lang w:eastAsia="en-US" w:bidi="ar-SA"/>
        </w:rPr>
      </w:pPr>
      <w:r w:rsidRPr="00016896">
        <w:rPr>
          <w:rFonts w:ascii="Times New Roman" w:eastAsia="Times New Roman" w:hAnsi="Times New Roman" w:cs="Times New Roman"/>
          <w:color w:val="292B2C"/>
          <w:sz w:val="26"/>
          <w:szCs w:val="26"/>
          <w:lang w:eastAsia="en-US" w:bidi="ar-SA"/>
        </w:rPr>
        <w:t>Trong suốt tiến trình có dữ liệu nào bị mất không?</w:t>
      </w:r>
    </w:p>
    <w:p w14:paraId="2434F6F2" w14:textId="77777777" w:rsidR="00D97FD1" w:rsidRPr="00016896" w:rsidRDefault="00D97FD1" w:rsidP="00623B82">
      <w:pPr>
        <w:widowControl/>
        <w:numPr>
          <w:ilvl w:val="0"/>
          <w:numId w:val="15"/>
        </w:numPr>
        <w:shd w:val="clear" w:color="auto" w:fill="FFFFFF"/>
        <w:suppressAutoHyphens w:val="0"/>
        <w:spacing w:before="100" w:beforeAutospacing="1" w:line="240" w:lineRule="auto"/>
        <w:jc w:val="left"/>
        <w:rPr>
          <w:rFonts w:ascii="Times New Roman" w:eastAsia="Times New Roman" w:hAnsi="Times New Roman" w:cs="Times New Roman"/>
          <w:color w:val="292B2C"/>
          <w:sz w:val="26"/>
          <w:szCs w:val="26"/>
          <w:lang w:eastAsia="en-US" w:bidi="ar-SA"/>
        </w:rPr>
      </w:pPr>
      <w:r w:rsidRPr="00016896">
        <w:rPr>
          <w:rFonts w:ascii="Times New Roman" w:eastAsia="Times New Roman" w:hAnsi="Times New Roman" w:cs="Times New Roman"/>
          <w:color w:val="292B2C"/>
          <w:sz w:val="26"/>
          <w:szCs w:val="26"/>
          <w:lang w:eastAsia="en-US" w:bidi="ar-SA"/>
        </w:rPr>
        <w:t>Một phần dữ liệu đã thực hiện không nên được lưu lại.</w:t>
      </w:r>
    </w:p>
    <w:p w14:paraId="1EF2650D" w14:textId="77777777" w:rsidR="00D97FD1" w:rsidRPr="00016896" w:rsidRDefault="00D97FD1" w:rsidP="00623B82">
      <w:pPr>
        <w:widowControl/>
        <w:numPr>
          <w:ilvl w:val="0"/>
          <w:numId w:val="15"/>
        </w:numPr>
        <w:shd w:val="clear" w:color="auto" w:fill="FFFFFF"/>
        <w:suppressAutoHyphens w:val="0"/>
        <w:spacing w:before="100" w:beforeAutospacing="1" w:line="240" w:lineRule="auto"/>
        <w:jc w:val="left"/>
        <w:rPr>
          <w:rFonts w:ascii="Times New Roman" w:eastAsia="Times New Roman" w:hAnsi="Times New Roman" w:cs="Times New Roman"/>
          <w:color w:val="292B2C"/>
          <w:sz w:val="26"/>
          <w:szCs w:val="26"/>
          <w:lang w:eastAsia="en-US" w:bidi="ar-SA"/>
        </w:rPr>
      </w:pPr>
      <w:r w:rsidRPr="00016896">
        <w:rPr>
          <w:rFonts w:ascii="Times New Roman" w:eastAsia="Times New Roman" w:hAnsi="Times New Roman" w:cs="Times New Roman"/>
          <w:color w:val="292B2C"/>
          <w:sz w:val="26"/>
          <w:szCs w:val="26"/>
          <w:lang w:eastAsia="en-US" w:bidi="ar-SA"/>
        </w:rPr>
        <w:t>Người dùng trái phép không được xem hoặc truy cập thông tin của người dùng.</w:t>
      </w:r>
    </w:p>
    <w:p w14:paraId="541B73F8" w14:textId="77777777" w:rsidR="00D97FD1" w:rsidRPr="006973B3" w:rsidRDefault="00D97FD1" w:rsidP="00D97FD1"/>
    <w:p w14:paraId="3C3CDF8A" w14:textId="77777777" w:rsidR="00D97FD1" w:rsidRPr="00C636C5" w:rsidRDefault="00D97FD1" w:rsidP="00D97FD1">
      <w:pPr>
        <w:rPr>
          <w:rFonts w:ascii="Times New Roman" w:hAnsi="Times New Roman" w:cs="Times New Roman"/>
          <w:sz w:val="26"/>
          <w:szCs w:val="26"/>
        </w:rPr>
      </w:pPr>
    </w:p>
    <w:p w14:paraId="065880EF" w14:textId="77777777" w:rsidR="00D97FD1" w:rsidRDefault="00D97FD1" w:rsidP="00D97FD1">
      <w:pPr>
        <w:pStyle w:val="Heading2"/>
      </w:pPr>
      <w:bookmarkStart w:id="22" w:name="_Toc527975141"/>
      <w:r>
        <w:t>Ước lượng cách thức triển khai/cài đặt</w:t>
      </w:r>
      <w:bookmarkEnd w:id="22"/>
    </w:p>
    <w:p w14:paraId="0C571576"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w:t>
      </w:r>
      <w:proofErr w:type="gramStart"/>
      <w:r w:rsidRPr="00016896">
        <w:rPr>
          <w:rFonts w:ascii="Times New Roman" w:hAnsi="Times New Roman" w:cs="Times New Roman"/>
          <w:sz w:val="26"/>
          <w:szCs w:val="26"/>
        </w:rPr>
        <w:t>Server :</w:t>
      </w:r>
      <w:proofErr w:type="gramEnd"/>
      <w:r w:rsidRPr="00016896">
        <w:rPr>
          <w:rFonts w:ascii="Times New Roman" w:hAnsi="Times New Roman" w:cs="Times New Roman"/>
          <w:sz w:val="26"/>
          <w:szCs w:val="26"/>
        </w:rPr>
        <w:t xml:space="preserve"> Mua mới</w:t>
      </w:r>
    </w:p>
    <w:p w14:paraId="03DF1208" w14:textId="77777777" w:rsidR="00D97FD1" w:rsidRPr="00016896" w:rsidRDefault="00D97FD1" w:rsidP="00D97FD1">
      <w:pPr>
        <w:pStyle w:val="NormalWeb"/>
        <w:shd w:val="clear" w:color="auto" w:fill="FFFFFF"/>
        <w:spacing w:before="0" w:beforeAutospacing="0" w:after="150" w:afterAutospacing="0"/>
        <w:rPr>
          <w:color w:val="333333"/>
          <w:szCs w:val="26"/>
        </w:rPr>
      </w:pPr>
      <w:r w:rsidRPr="00016896">
        <w:rPr>
          <w:szCs w:val="26"/>
        </w:rPr>
        <w:t>-</w:t>
      </w:r>
      <w:r w:rsidRPr="00016896">
        <w:rPr>
          <w:color w:val="333333"/>
          <w:szCs w:val="26"/>
        </w:rPr>
        <w:t> Triển khai thiết bị dẫn (ống nhựa, nẹp…).</w:t>
      </w:r>
    </w:p>
    <w:p w14:paraId="1FC37F4C"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Triển khai hệ thống cáp mạng theo sơ đồ thiết kế.</w:t>
      </w:r>
    </w:p>
    <w:p w14:paraId="29F7378A"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Đánh dấu dây cáp và kết nối vào Switch.</w:t>
      </w:r>
    </w:p>
    <w:p w14:paraId="0C1A7411"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Lắp đặt máy tính và các thiết bị ngoại vi vào hệ thống.</w:t>
      </w:r>
    </w:p>
    <w:p w14:paraId="6DE355DD"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Cài đặt hệ thống cho toàn bộ các máy tính.</w:t>
      </w:r>
    </w:p>
    <w:p w14:paraId="4561E723"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Pr>
          <w:rFonts w:ascii="Times New Roman" w:eastAsia="Times New Roman" w:hAnsi="Times New Roman" w:cs="Times New Roman"/>
          <w:color w:val="333333"/>
          <w:sz w:val="26"/>
          <w:szCs w:val="26"/>
          <w:lang w:eastAsia="en-US" w:bidi="ar-SA"/>
        </w:rPr>
        <w:t xml:space="preserve">- Cài đặt hệ điều hành Linux </w:t>
      </w:r>
      <w:r w:rsidRPr="00016896">
        <w:rPr>
          <w:rFonts w:ascii="Times New Roman" w:eastAsia="Times New Roman" w:hAnsi="Times New Roman" w:cs="Times New Roman"/>
          <w:color w:val="333333"/>
          <w:sz w:val="26"/>
          <w:szCs w:val="26"/>
          <w:lang w:eastAsia="en-US" w:bidi="ar-SA"/>
        </w:rPr>
        <w:t>cho Server.</w:t>
      </w:r>
    </w:p>
    <w:p w14:paraId="57ECFA43"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Cài đặt giao thức truyền tải mạng và các dịch vụ mạng.</w:t>
      </w:r>
    </w:p>
    <w:p w14:paraId="3949C04B"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Phân quyền server: tạo nhóm người dùng (theo phòng ban, theo tính chất công việc).</w:t>
      </w:r>
    </w:p>
    <w:p w14:paraId="5D62E2EC"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Thiết lập tài khoản người dùng</w:t>
      </w:r>
    </w:p>
    <w:p w14:paraId="35A8643B"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lastRenderedPageBreak/>
        <w:t>- Phân quyền người dùng</w:t>
      </w:r>
    </w:p>
    <w:p w14:paraId="181A05E0"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Cài đặt chương trình ứng dụng mạng</w:t>
      </w:r>
    </w:p>
    <w:p w14:paraId="39601F11"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Cài đặt giao thức các máy con</w:t>
      </w:r>
    </w:p>
    <w:p w14:paraId="3794ADF6"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Lắp đặt máy tính và các thiết bị ngoại vi vào hệ thống.</w:t>
      </w:r>
    </w:p>
    <w:p w14:paraId="5DE28797" w14:textId="77777777" w:rsidR="00D97FD1" w:rsidRPr="00016896" w:rsidRDefault="00D97FD1" w:rsidP="00D97FD1">
      <w:pPr>
        <w:widowControl/>
        <w:shd w:val="clear" w:color="auto" w:fill="FFFFFF"/>
        <w:suppressAutoHyphens w:val="0"/>
        <w:spacing w:after="150" w:line="240" w:lineRule="auto"/>
        <w:jc w:val="left"/>
        <w:rPr>
          <w:rFonts w:ascii="Times New Roman" w:eastAsia="Times New Roman" w:hAnsi="Times New Roman" w:cs="Times New Roman"/>
          <w:color w:val="333333"/>
          <w:sz w:val="26"/>
          <w:szCs w:val="26"/>
          <w:lang w:eastAsia="en-US" w:bidi="ar-SA"/>
        </w:rPr>
      </w:pPr>
      <w:r w:rsidRPr="00016896">
        <w:rPr>
          <w:rFonts w:ascii="Times New Roman" w:eastAsia="Times New Roman" w:hAnsi="Times New Roman" w:cs="Times New Roman"/>
          <w:color w:val="333333"/>
          <w:sz w:val="26"/>
          <w:szCs w:val="26"/>
          <w:lang w:eastAsia="en-US" w:bidi="ar-SA"/>
        </w:rPr>
        <w:t>- Chia sẻ tài nguyên máy con</w:t>
      </w:r>
    </w:p>
    <w:p w14:paraId="567881CC" w14:textId="77777777" w:rsidR="00D97FD1" w:rsidRPr="00016896" w:rsidRDefault="00D97FD1" w:rsidP="00D97FD1">
      <w:pPr>
        <w:rPr>
          <w:rFonts w:ascii="Times New Roman" w:hAnsi="Times New Roman" w:cs="Times New Roman"/>
          <w:sz w:val="26"/>
          <w:szCs w:val="26"/>
        </w:rPr>
      </w:pPr>
    </w:p>
    <w:p w14:paraId="6818560F" w14:textId="77777777" w:rsidR="00D97FD1" w:rsidRPr="00C636C5" w:rsidRDefault="00D97FD1" w:rsidP="00D97FD1">
      <w:r>
        <w:t>-</w:t>
      </w:r>
    </w:p>
    <w:p w14:paraId="08AA6D52" w14:textId="77777777" w:rsidR="00D97FD1" w:rsidRDefault="00D97FD1" w:rsidP="00D97FD1">
      <w:pPr>
        <w:pStyle w:val="Heading1"/>
        <w:tabs>
          <w:tab w:val="clear" w:pos="432"/>
          <w:tab w:val="num" w:pos="6012"/>
        </w:tabs>
        <w:ind w:left="6012"/>
      </w:pPr>
      <w:bookmarkStart w:id="23" w:name="_Toc527975142"/>
      <w:r>
        <w:t>Ước lượng giá thành</w:t>
      </w:r>
      <w:bookmarkEnd w:id="23"/>
    </w:p>
    <w:p w14:paraId="0D309D89" w14:textId="77777777" w:rsidR="00D97FD1" w:rsidRDefault="00D97FD1" w:rsidP="00D97FD1"/>
    <w:p w14:paraId="1D1853D5" w14:textId="77777777" w:rsidR="00D97FD1" w:rsidRDefault="00D97FD1" w:rsidP="00D97FD1"/>
    <w:p w14:paraId="4954DBA9" w14:textId="77777777" w:rsidR="00D97FD1" w:rsidRDefault="00D97FD1" w:rsidP="00D97FD1"/>
    <w:p w14:paraId="577BAE98" w14:textId="77777777" w:rsidR="00D97FD1" w:rsidRDefault="00D97FD1" w:rsidP="00D97FD1"/>
    <w:p w14:paraId="3EE5F302" w14:textId="77777777" w:rsidR="00D97FD1" w:rsidRPr="008512A7" w:rsidRDefault="00D97FD1" w:rsidP="00D97FD1"/>
    <w:tbl>
      <w:tblPr>
        <w:tblStyle w:val="TableGrid"/>
        <w:tblW w:w="0" w:type="auto"/>
        <w:tblLook w:val="04A0" w:firstRow="1" w:lastRow="0" w:firstColumn="1" w:lastColumn="0" w:noHBand="0" w:noVBand="1"/>
      </w:tblPr>
      <w:tblGrid>
        <w:gridCol w:w="988"/>
        <w:gridCol w:w="3969"/>
        <w:gridCol w:w="2551"/>
      </w:tblGrid>
      <w:tr w:rsidR="00D97FD1" w:rsidRPr="00016896" w14:paraId="6D39B794" w14:textId="77777777" w:rsidTr="004D287D">
        <w:tc>
          <w:tcPr>
            <w:tcW w:w="988" w:type="dxa"/>
          </w:tcPr>
          <w:p w14:paraId="16A85BE3"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STT</w:t>
            </w:r>
          </w:p>
        </w:tc>
        <w:tc>
          <w:tcPr>
            <w:tcW w:w="3969" w:type="dxa"/>
          </w:tcPr>
          <w:p w14:paraId="53D9C3DE"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Chi phí</w:t>
            </w:r>
          </w:p>
        </w:tc>
        <w:tc>
          <w:tcPr>
            <w:tcW w:w="2551" w:type="dxa"/>
          </w:tcPr>
          <w:p w14:paraId="643C0286"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Tiền (VNĐ)</w:t>
            </w:r>
          </w:p>
        </w:tc>
      </w:tr>
      <w:tr w:rsidR="00D97FD1" w:rsidRPr="00016896" w14:paraId="6CE3E956" w14:textId="77777777" w:rsidTr="004D287D">
        <w:tc>
          <w:tcPr>
            <w:tcW w:w="988" w:type="dxa"/>
          </w:tcPr>
          <w:p w14:paraId="5A448DFE"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w:t>
            </w:r>
          </w:p>
        </w:tc>
        <w:tc>
          <w:tcPr>
            <w:tcW w:w="3969" w:type="dxa"/>
          </w:tcPr>
          <w:p w14:paraId="13083267"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Khảo sát, đi lại</w:t>
            </w:r>
          </w:p>
        </w:tc>
        <w:tc>
          <w:tcPr>
            <w:tcW w:w="2551" w:type="dxa"/>
          </w:tcPr>
          <w:p w14:paraId="3C8246D3"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5.000.000</w:t>
            </w:r>
          </w:p>
        </w:tc>
      </w:tr>
      <w:tr w:rsidR="00D97FD1" w:rsidRPr="00016896" w14:paraId="12C30576" w14:textId="77777777" w:rsidTr="004D287D">
        <w:tc>
          <w:tcPr>
            <w:tcW w:w="988" w:type="dxa"/>
          </w:tcPr>
          <w:p w14:paraId="7E7B7C87"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2</w:t>
            </w:r>
          </w:p>
        </w:tc>
        <w:tc>
          <w:tcPr>
            <w:tcW w:w="3969" w:type="dxa"/>
          </w:tcPr>
          <w:p w14:paraId="626543A6"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Tiền lương ( code, kiểm thử )</w:t>
            </w:r>
          </w:p>
        </w:tc>
        <w:tc>
          <w:tcPr>
            <w:tcW w:w="2551" w:type="dxa"/>
          </w:tcPr>
          <w:p w14:paraId="61E113D7"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75.000.000</w:t>
            </w:r>
          </w:p>
        </w:tc>
      </w:tr>
      <w:tr w:rsidR="00D97FD1" w:rsidRPr="00016896" w14:paraId="7DD768E3" w14:textId="77777777" w:rsidTr="004D287D">
        <w:tc>
          <w:tcPr>
            <w:tcW w:w="988" w:type="dxa"/>
          </w:tcPr>
          <w:p w14:paraId="5EB537FD"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3</w:t>
            </w:r>
          </w:p>
        </w:tc>
        <w:tc>
          <w:tcPr>
            <w:tcW w:w="3969" w:type="dxa"/>
          </w:tcPr>
          <w:p w14:paraId="6931C09F"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Văn phòng phẩm, thiết bị, địa bàn</w:t>
            </w:r>
          </w:p>
        </w:tc>
        <w:tc>
          <w:tcPr>
            <w:tcW w:w="2551" w:type="dxa"/>
          </w:tcPr>
          <w:p w14:paraId="34B77A31"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15.000.000</w:t>
            </w:r>
          </w:p>
        </w:tc>
      </w:tr>
      <w:tr w:rsidR="00D97FD1" w:rsidRPr="00016896" w14:paraId="69B7D6BF" w14:textId="77777777" w:rsidTr="004D287D">
        <w:tc>
          <w:tcPr>
            <w:tcW w:w="988" w:type="dxa"/>
          </w:tcPr>
          <w:p w14:paraId="4BDFCA6B"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4</w:t>
            </w:r>
          </w:p>
        </w:tc>
        <w:tc>
          <w:tcPr>
            <w:tcW w:w="3969" w:type="dxa"/>
          </w:tcPr>
          <w:p w14:paraId="636551BF"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Huấn luyện</w:t>
            </w:r>
          </w:p>
        </w:tc>
        <w:tc>
          <w:tcPr>
            <w:tcW w:w="2551" w:type="dxa"/>
          </w:tcPr>
          <w:p w14:paraId="40FDF549"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1.000.000</w:t>
            </w:r>
          </w:p>
        </w:tc>
      </w:tr>
      <w:tr w:rsidR="00D97FD1" w:rsidRPr="00016896" w14:paraId="0B3338E6" w14:textId="77777777" w:rsidTr="004D287D">
        <w:tc>
          <w:tcPr>
            <w:tcW w:w="988" w:type="dxa"/>
          </w:tcPr>
          <w:p w14:paraId="4CB64670"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5</w:t>
            </w:r>
          </w:p>
        </w:tc>
        <w:tc>
          <w:tcPr>
            <w:tcW w:w="3969" w:type="dxa"/>
          </w:tcPr>
          <w:p w14:paraId="07B9037E"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Vận hành ( Tên miền, hosting )</w:t>
            </w:r>
          </w:p>
        </w:tc>
        <w:tc>
          <w:tcPr>
            <w:tcW w:w="2551" w:type="dxa"/>
          </w:tcPr>
          <w:p w14:paraId="5FC7B337"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5.000.000</w:t>
            </w:r>
          </w:p>
        </w:tc>
      </w:tr>
      <w:tr w:rsidR="00D97FD1" w:rsidRPr="00016896" w14:paraId="4C5BBA8E" w14:textId="77777777" w:rsidTr="004D287D">
        <w:trPr>
          <w:trHeight w:val="70"/>
        </w:trPr>
        <w:tc>
          <w:tcPr>
            <w:tcW w:w="988" w:type="dxa"/>
          </w:tcPr>
          <w:p w14:paraId="471A82F5"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6</w:t>
            </w:r>
          </w:p>
        </w:tc>
        <w:tc>
          <w:tcPr>
            <w:tcW w:w="3969" w:type="dxa"/>
          </w:tcPr>
          <w:p w14:paraId="5F1EBBB5"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Bảo mật, lưu trữ</w:t>
            </w:r>
          </w:p>
        </w:tc>
        <w:tc>
          <w:tcPr>
            <w:tcW w:w="2551" w:type="dxa"/>
          </w:tcPr>
          <w:p w14:paraId="3913EC44"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10.000.000</w:t>
            </w:r>
          </w:p>
        </w:tc>
      </w:tr>
      <w:tr w:rsidR="00D97FD1" w:rsidRPr="00016896" w14:paraId="5E7F9815" w14:textId="77777777" w:rsidTr="004D287D">
        <w:tc>
          <w:tcPr>
            <w:tcW w:w="988" w:type="dxa"/>
          </w:tcPr>
          <w:p w14:paraId="7610A8DB"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7</w:t>
            </w:r>
          </w:p>
        </w:tc>
        <w:tc>
          <w:tcPr>
            <w:tcW w:w="3969" w:type="dxa"/>
          </w:tcPr>
          <w:p w14:paraId="782AE080" w14:textId="77777777" w:rsidR="00D97FD1" w:rsidRPr="00016896" w:rsidRDefault="00D97FD1" w:rsidP="004D287D">
            <w:pPr>
              <w:jc w:val="left"/>
              <w:rPr>
                <w:rFonts w:ascii="Times New Roman" w:hAnsi="Times New Roman" w:cs="Times New Roman"/>
                <w:sz w:val="26"/>
                <w:szCs w:val="26"/>
              </w:rPr>
            </w:pPr>
            <w:r w:rsidRPr="00016896">
              <w:rPr>
                <w:rFonts w:ascii="Times New Roman" w:hAnsi="Times New Roman" w:cs="Times New Roman"/>
                <w:sz w:val="26"/>
                <w:szCs w:val="26"/>
              </w:rPr>
              <w:t>Bảo trì ( 25%)</w:t>
            </w:r>
          </w:p>
        </w:tc>
        <w:tc>
          <w:tcPr>
            <w:tcW w:w="2551" w:type="dxa"/>
          </w:tcPr>
          <w:p w14:paraId="1FF393F3"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27.000.000</w:t>
            </w:r>
          </w:p>
        </w:tc>
      </w:tr>
      <w:tr w:rsidR="00D97FD1" w:rsidRPr="00016896" w14:paraId="185D6FB0" w14:textId="77777777" w:rsidTr="004D287D">
        <w:tc>
          <w:tcPr>
            <w:tcW w:w="4957" w:type="dxa"/>
            <w:gridSpan w:val="2"/>
          </w:tcPr>
          <w:p w14:paraId="5FFA506B"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Tổng</w:t>
            </w:r>
          </w:p>
        </w:tc>
        <w:tc>
          <w:tcPr>
            <w:tcW w:w="2551" w:type="dxa"/>
          </w:tcPr>
          <w:p w14:paraId="20EBFD34" w14:textId="77777777" w:rsidR="00D97FD1" w:rsidRPr="00016896" w:rsidRDefault="00D97FD1" w:rsidP="004D287D">
            <w:pPr>
              <w:jc w:val="center"/>
              <w:rPr>
                <w:rFonts w:ascii="Times New Roman" w:hAnsi="Times New Roman" w:cs="Times New Roman"/>
                <w:sz w:val="26"/>
                <w:szCs w:val="26"/>
              </w:rPr>
            </w:pPr>
            <w:r w:rsidRPr="00016896">
              <w:rPr>
                <w:rFonts w:ascii="Times New Roman" w:hAnsi="Times New Roman" w:cs="Times New Roman"/>
                <w:sz w:val="26"/>
                <w:szCs w:val="26"/>
              </w:rPr>
              <w:t>138.000.000</w:t>
            </w:r>
          </w:p>
        </w:tc>
      </w:tr>
    </w:tbl>
    <w:p w14:paraId="53926477" w14:textId="77777777" w:rsidR="00D97FD1" w:rsidRPr="00016896" w:rsidRDefault="00D97FD1" w:rsidP="00D97FD1">
      <w:pPr>
        <w:rPr>
          <w:rFonts w:ascii="Times New Roman" w:hAnsi="Times New Roman" w:cs="Times New Roman"/>
          <w:sz w:val="26"/>
          <w:szCs w:val="26"/>
        </w:rPr>
      </w:pPr>
    </w:p>
    <w:p w14:paraId="3225058B"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Chi phí để xây dựng web: 111 triệu</w:t>
      </w:r>
    </w:p>
    <w:p w14:paraId="515276F1"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Chi phí để bảo trì: 27 triệu</w:t>
      </w:r>
    </w:p>
    <w:p w14:paraId="63A9E666"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Tổng chi phí: 138 triệu</w:t>
      </w:r>
    </w:p>
    <w:p w14:paraId="07F8B1A6" w14:textId="77777777" w:rsidR="00D97FD1"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Mỗi năm để duy trì việc bảo trì khách hàng cần chi 27 triệu (25% giá trị sản phẩm)</w:t>
      </w:r>
    </w:p>
    <w:p w14:paraId="6AC3D191" w14:textId="77777777" w:rsidR="00D97FD1" w:rsidRPr="00016896" w:rsidRDefault="00D97FD1" w:rsidP="00D97FD1">
      <w:pPr>
        <w:rPr>
          <w:rFonts w:ascii="Times New Roman" w:hAnsi="Times New Roman" w:cs="Times New Roman"/>
          <w:sz w:val="26"/>
          <w:szCs w:val="26"/>
        </w:rPr>
      </w:pPr>
    </w:p>
    <w:p w14:paraId="754BA494" w14:textId="77777777" w:rsidR="00D97FD1" w:rsidRDefault="00D97FD1" w:rsidP="00D97FD1">
      <w:pPr>
        <w:pStyle w:val="Heading1"/>
      </w:pPr>
      <w:bookmarkStart w:id="24" w:name="_Toc527975143"/>
      <w:r>
        <w:lastRenderedPageBreak/>
        <w:t>Phân chia các giai đoạn chính</w:t>
      </w:r>
      <w:bookmarkEnd w:id="24"/>
    </w:p>
    <w:p w14:paraId="71F5BA19" w14:textId="77777777" w:rsidR="00D97FD1" w:rsidRDefault="00D97FD1" w:rsidP="00D97FD1">
      <w:pPr>
        <w:rPr>
          <w:rFonts w:ascii="Times New Roman" w:hAnsi="Times New Roman" w:cs="Times New Roman"/>
          <w:i/>
          <w:sz w:val="26"/>
          <w:szCs w:val="26"/>
        </w:rPr>
      </w:pPr>
    </w:p>
    <w:p w14:paraId="7AF1467E" w14:textId="77777777" w:rsidR="00D97FD1" w:rsidRPr="00016896" w:rsidRDefault="00D97FD1" w:rsidP="00D97FD1">
      <w:pPr>
        <w:rPr>
          <w:rFonts w:ascii="Times New Roman" w:hAnsi="Times New Roman" w:cs="Times New Roman"/>
          <w:i/>
          <w:sz w:val="26"/>
          <w:szCs w:val="26"/>
        </w:rPr>
      </w:pPr>
      <w:r w:rsidRPr="00016896">
        <w:rPr>
          <w:rFonts w:ascii="Times New Roman" w:hAnsi="Times New Roman" w:cs="Times New Roman"/>
          <w:i/>
          <w:sz w:val="26"/>
          <w:szCs w:val="26"/>
        </w:rPr>
        <w:t>Phân chia để sao cho:</w:t>
      </w:r>
    </w:p>
    <w:p w14:paraId="152A41E4" w14:textId="77777777" w:rsidR="00D97FD1" w:rsidRPr="00016896" w:rsidRDefault="00D97FD1" w:rsidP="00623B82">
      <w:pPr>
        <w:pStyle w:val="ListParagraph"/>
        <w:numPr>
          <w:ilvl w:val="0"/>
          <w:numId w:val="2"/>
        </w:numPr>
        <w:rPr>
          <w:rFonts w:ascii="Times New Roman" w:hAnsi="Times New Roman" w:cs="Times New Roman"/>
          <w:i/>
          <w:sz w:val="26"/>
          <w:szCs w:val="26"/>
        </w:rPr>
      </w:pPr>
      <w:r w:rsidRPr="00016896">
        <w:rPr>
          <w:rFonts w:ascii="Times New Roman" w:hAnsi="Times New Roman" w:cs="Times New Roman"/>
          <w:i/>
          <w:sz w:val="26"/>
          <w:szCs w:val="26"/>
        </w:rPr>
        <w:t xml:space="preserve"> phù hợp về tiến độ hoàn thành tính năng</w:t>
      </w:r>
    </w:p>
    <w:p w14:paraId="112E93E2" w14:textId="77777777" w:rsidR="00D97FD1" w:rsidRPr="00016896" w:rsidRDefault="00D97FD1" w:rsidP="00623B82">
      <w:pPr>
        <w:pStyle w:val="ListParagraph"/>
        <w:numPr>
          <w:ilvl w:val="0"/>
          <w:numId w:val="2"/>
        </w:numPr>
        <w:rPr>
          <w:rFonts w:ascii="Times New Roman" w:hAnsi="Times New Roman" w:cs="Times New Roman"/>
          <w:i/>
          <w:sz w:val="26"/>
          <w:szCs w:val="26"/>
        </w:rPr>
      </w:pPr>
      <w:r w:rsidRPr="00016896">
        <w:rPr>
          <w:rFonts w:ascii="Times New Roman" w:hAnsi="Times New Roman" w:cs="Times New Roman"/>
          <w:i/>
          <w:sz w:val="26"/>
          <w:szCs w:val="26"/>
        </w:rPr>
        <w:t xml:space="preserve">phù hợp với thời điểm nghiệm thu và thanh toán theo giai đoạn (tháng, </w:t>
      </w:r>
      <w:proofErr w:type="gramStart"/>
      <w:r w:rsidRPr="00016896">
        <w:rPr>
          <w:rFonts w:ascii="Times New Roman" w:hAnsi="Times New Roman" w:cs="Times New Roman"/>
          <w:i/>
          <w:sz w:val="26"/>
          <w:szCs w:val="26"/>
        </w:rPr>
        <w:t>quý..</w:t>
      </w:r>
      <w:proofErr w:type="gramEnd"/>
      <w:r w:rsidRPr="00016896">
        <w:rPr>
          <w:rFonts w:ascii="Times New Roman" w:hAnsi="Times New Roman" w:cs="Times New Roman"/>
          <w:i/>
          <w:sz w:val="26"/>
          <w:szCs w:val="26"/>
        </w:rPr>
        <w:t>)</w:t>
      </w:r>
    </w:p>
    <w:p w14:paraId="42EC0697"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1. Giai đoạn 1: </w:t>
      </w:r>
    </w:p>
    <w:p w14:paraId="73C59F40"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Tìm hiểu, khảo sát thông tin về khách hàng.</w:t>
      </w:r>
    </w:p>
    <w:p w14:paraId="7F7B56A1"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Dự tính thời gian: 1 tuần.</w:t>
      </w:r>
    </w:p>
    <w:p w14:paraId="39B74C6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giai đoạn này thu tiền đợt 1: 10 triệu.</w:t>
      </w:r>
    </w:p>
    <w:p w14:paraId="47FB1D9A"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2. Giai đoạn 2:</w:t>
      </w:r>
    </w:p>
    <w:p w14:paraId="07AB8566"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Xây dựng được phần khung giao diện để cho khách hàng kiểm tra và đưa ra nhận định.</w:t>
      </w:r>
    </w:p>
    <w:p w14:paraId="5A295579"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Dự tính thời gian: 1 tuần.</w:t>
      </w:r>
    </w:p>
    <w:p w14:paraId="7EC0DE5E"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giai đoạn này thu tiền đợt 1:  20 triệu.</w:t>
      </w:r>
    </w:p>
    <w:p w14:paraId="481FAD11"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3. Giai đoạn 3:</w:t>
      </w:r>
    </w:p>
    <w:p w14:paraId="023F34D4"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Xây dựng chi tiết các chức năng của hệ thống</w:t>
      </w:r>
    </w:p>
    <w:p w14:paraId="4DDA5FB6"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Dự tính thời gian: 2 tháng</w:t>
      </w:r>
    </w:p>
    <w:p w14:paraId="4D96B9E3"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 xml:space="preserve">Sau giai đoạn này thu tiền đợt 2: chia 2 milestone tương uwsng mỗ </w:t>
      </w:r>
      <w:proofErr w:type="gramStart"/>
      <w:r w:rsidRPr="00016896">
        <w:rPr>
          <w:rFonts w:ascii="Times New Roman" w:hAnsi="Times New Roman" w:cs="Times New Roman"/>
          <w:sz w:val="26"/>
          <w:szCs w:val="26"/>
        </w:rPr>
        <w:t>tháng ,</w:t>
      </w:r>
      <w:proofErr w:type="gramEnd"/>
      <w:r w:rsidRPr="00016896">
        <w:rPr>
          <w:rFonts w:ascii="Times New Roman" w:hAnsi="Times New Roman" w:cs="Times New Roman"/>
          <w:sz w:val="26"/>
          <w:szCs w:val="26"/>
        </w:rPr>
        <w:t xml:space="preserve"> thu tiền mỗi đợt là 40 triệu.</w:t>
      </w:r>
    </w:p>
    <w:p w14:paraId="2A66121B"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4. Giai đoạn 4:</w:t>
      </w:r>
    </w:p>
    <w:p w14:paraId="28D16B14"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Sau khi xây dựng xong các chức năng thì kiểm thử, sửa lỗi, hoàn thiện giao diện, xây dựng hệ thống bảo mật, tường lửa và hệ thống lưu trữ dự liệu.</w:t>
      </w:r>
    </w:p>
    <w:p w14:paraId="0505ACDF" w14:textId="77777777" w:rsidR="00D97FD1" w:rsidRPr="00016896"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Dự tính thời gian: 2 tuần</w:t>
      </w:r>
    </w:p>
    <w:p w14:paraId="45C588E1" w14:textId="77777777" w:rsidR="00D97FD1" w:rsidRPr="00333E1D" w:rsidRDefault="00D97FD1" w:rsidP="00D97FD1">
      <w:pPr>
        <w:rPr>
          <w:rFonts w:ascii="Times New Roman" w:hAnsi="Times New Roman" w:cs="Times New Roman"/>
          <w:sz w:val="26"/>
          <w:szCs w:val="26"/>
        </w:rPr>
      </w:pPr>
      <w:r w:rsidRPr="00016896">
        <w:rPr>
          <w:rFonts w:ascii="Times New Roman" w:hAnsi="Times New Roman" w:cs="Times New Roman"/>
          <w:sz w:val="26"/>
          <w:szCs w:val="26"/>
        </w:rPr>
        <w:t>Khi hoàn thành giai đoạn này thì bàn giao sản phẩm cho khách hàng và nhận 28 triệu tiền sản phẩm còn thiếu.</w:t>
      </w:r>
    </w:p>
    <w:p w14:paraId="6C4B20CD" w14:textId="46A1E73E" w:rsidR="00DE0787" w:rsidRDefault="00DE0787" w:rsidP="00DE0787">
      <w:pPr>
        <w:pStyle w:val="Heading1"/>
      </w:pPr>
      <w:r>
        <w:lastRenderedPageBreak/>
        <w:t>Phân tích thiết kế</w:t>
      </w:r>
      <w:bookmarkEnd w:id="0"/>
      <w:r>
        <w:t xml:space="preserve"> </w:t>
      </w:r>
    </w:p>
    <w:p w14:paraId="4870C85E" w14:textId="373309AD" w:rsidR="003F1120" w:rsidRDefault="003F1120" w:rsidP="003F1120">
      <w:pPr>
        <w:pStyle w:val="Heading2"/>
        <w:rPr>
          <w:lang w:eastAsia="en-US" w:bidi="ar-SA"/>
        </w:rPr>
      </w:pPr>
      <w:bookmarkStart w:id="25" w:name="_Toc527975145"/>
      <w:r w:rsidRPr="003F1120">
        <w:rPr>
          <w:lang w:eastAsia="en-US" w:bidi="ar-SA"/>
        </w:rPr>
        <w:t>Mô hình tích hợp phần cứng/phần mềm</w:t>
      </w:r>
      <w:bookmarkEnd w:id="25"/>
    </w:p>
    <w:p w14:paraId="3D68F94F" w14:textId="15DC345F" w:rsidR="003B4939" w:rsidRPr="006B54EC" w:rsidRDefault="00F52B2C" w:rsidP="003B4939">
      <w:pPr>
        <w:ind w:left="576"/>
        <w:rPr>
          <w:lang w:eastAsia="en-US" w:bidi="ar-SA"/>
        </w:rPr>
      </w:pPr>
      <w:r w:rsidRPr="00F52B2C">
        <w:rPr>
          <w:noProof/>
          <w:lang w:eastAsia="en-US" w:bidi="ar-SA"/>
        </w:rPr>
        <w:drawing>
          <wp:inline distT="0" distB="0" distL="0" distR="0" wp14:anchorId="63068998" wp14:editId="09C33836">
            <wp:extent cx="5575300" cy="3925011"/>
            <wp:effectExtent l="0" t="0" r="6350" b="0"/>
            <wp:docPr id="13" name="Picture 13" descr="C:\Users\ThangNH\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NH\Desktop\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300" cy="3925011"/>
                    </a:xfrm>
                    <a:prstGeom prst="rect">
                      <a:avLst/>
                    </a:prstGeom>
                    <a:noFill/>
                    <a:ln>
                      <a:noFill/>
                    </a:ln>
                  </pic:spPr>
                </pic:pic>
              </a:graphicData>
            </a:graphic>
          </wp:inline>
        </w:drawing>
      </w:r>
      <w:bookmarkStart w:id="26" w:name="_GoBack"/>
      <w:bookmarkEnd w:id="26"/>
    </w:p>
    <w:p w14:paraId="29C398E3" w14:textId="497295E5" w:rsidR="003F1120" w:rsidRDefault="003F1120" w:rsidP="003F1120">
      <w:pPr>
        <w:pStyle w:val="Heading2"/>
        <w:rPr>
          <w:lang w:eastAsia="en-US" w:bidi="ar-SA"/>
        </w:rPr>
      </w:pPr>
      <w:bookmarkStart w:id="27" w:name="_Toc527975146"/>
      <w:r w:rsidRPr="003F1120">
        <w:rPr>
          <w:lang w:eastAsia="en-US" w:bidi="ar-SA"/>
        </w:rPr>
        <w:t>Giao diện</w:t>
      </w:r>
      <w:bookmarkEnd w:id="27"/>
    </w:p>
    <w:p w14:paraId="4BED5FD0" w14:textId="726075EC" w:rsidR="003B4939" w:rsidRPr="003B4939" w:rsidRDefault="003B4939" w:rsidP="003B4939">
      <w:pPr>
        <w:rPr>
          <w:lang w:eastAsia="en-US" w:bidi="ar-SA"/>
        </w:rPr>
      </w:pPr>
      <w:r>
        <w:rPr>
          <w:noProof/>
          <w:lang w:eastAsia="en-US" w:bidi="ar-SA"/>
        </w:rPr>
        <w:drawing>
          <wp:inline distT="0" distB="0" distL="0" distR="0" wp14:anchorId="2E38D23F" wp14:editId="1DC70401">
            <wp:extent cx="5575300" cy="3136265"/>
            <wp:effectExtent l="0" t="0" r="635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lastRenderedPageBreak/>
        <w:drawing>
          <wp:inline distT="0" distB="0" distL="0" distR="0" wp14:anchorId="7998C1DC" wp14:editId="23A40F6E">
            <wp:extent cx="5575300" cy="3136265"/>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r>
        <w:rPr>
          <w:noProof/>
          <w:lang w:eastAsia="en-US" w:bidi="ar-SA"/>
        </w:rPr>
        <w:drawing>
          <wp:inline distT="0" distB="0" distL="0" distR="0" wp14:anchorId="54E688A9" wp14:editId="0ACB522F">
            <wp:extent cx="5575300" cy="31362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5300" cy="3136265"/>
                    </a:xfrm>
                    <a:prstGeom prst="rect">
                      <a:avLst/>
                    </a:prstGeom>
                    <a:noFill/>
                    <a:ln>
                      <a:noFill/>
                    </a:ln>
                  </pic:spPr>
                </pic:pic>
              </a:graphicData>
            </a:graphic>
          </wp:inline>
        </w:drawing>
      </w:r>
    </w:p>
    <w:p w14:paraId="4FCD1508" w14:textId="5CE06E0A" w:rsidR="003F1120" w:rsidRDefault="003F1120" w:rsidP="003F1120">
      <w:pPr>
        <w:pStyle w:val="Heading2"/>
        <w:rPr>
          <w:lang w:eastAsia="en-US" w:bidi="ar-SA"/>
        </w:rPr>
      </w:pPr>
      <w:bookmarkStart w:id="28" w:name="_Toc527975147"/>
      <w:r w:rsidRPr="003F1120">
        <w:rPr>
          <w:lang w:eastAsia="en-US" w:bidi="ar-SA"/>
        </w:rPr>
        <w:t>Cơ sở dữ liệu</w:t>
      </w:r>
      <w:bookmarkEnd w:id="28"/>
    </w:p>
    <w:p w14:paraId="2250693E" w14:textId="77777777" w:rsidR="00814ED3" w:rsidRDefault="00814ED3" w:rsidP="00814ED3">
      <w:pPr>
        <w:rPr>
          <w:lang w:eastAsia="en-US" w:bidi="ar-SA"/>
        </w:rPr>
      </w:pPr>
      <w:r>
        <w:rPr>
          <w:lang w:eastAsia="en-US" w:bidi="ar-SA"/>
        </w:rPr>
        <w:t xml:space="preserve">Sử dụng hệ quản trị csdl </w:t>
      </w:r>
      <w:proofErr w:type="gramStart"/>
      <w:r>
        <w:rPr>
          <w:lang w:eastAsia="en-US" w:bidi="ar-SA"/>
        </w:rPr>
        <w:t>MySQL .</w:t>
      </w:r>
      <w:proofErr w:type="gramEnd"/>
    </w:p>
    <w:p w14:paraId="01E24518" w14:textId="77777777" w:rsidR="00814ED3" w:rsidRDefault="00814ED3" w:rsidP="00814ED3">
      <w:pPr>
        <w:rPr>
          <w:rFonts w:cs="Tahoma"/>
          <w:color w:val="000000" w:themeColor="text1"/>
          <w:lang w:eastAsia="en-US" w:bidi="ar-SA"/>
        </w:rPr>
      </w:pPr>
      <w:r>
        <w:rPr>
          <w:rFonts w:cs="Tahoma"/>
          <w:color w:val="000000" w:themeColor="text1"/>
          <w:shd w:val="clear" w:color="auto" w:fill="FFFFFF"/>
        </w:rPr>
        <w:t xml:space="preserve">Do MySQL có engine xử lý tốc độ cao và khả năng chèn dữ liệu nhanh, hỗ trợ tốt cho các chức năng chuyên dùng cho </w:t>
      </w:r>
      <w:proofErr w:type="gramStart"/>
      <w:r>
        <w:rPr>
          <w:rFonts w:cs="Tahoma"/>
          <w:color w:val="000000" w:themeColor="text1"/>
          <w:shd w:val="clear" w:color="auto" w:fill="FFFFFF"/>
        </w:rPr>
        <w:t>web,…</w:t>
      </w:r>
      <w:proofErr w:type="gramEnd"/>
      <w:r>
        <w:rPr>
          <w:rFonts w:cs="Tahoma"/>
          <w:color w:val="000000" w:themeColor="text1"/>
          <w:shd w:val="clear" w:color="auto" w:fill="FFFFFF"/>
        </w:rPr>
        <w:t>nên MySQL là lựa chọn tốt nhất cho các ứng dụng web và các ứng dụng web doanh nghiệp.</w:t>
      </w:r>
    </w:p>
    <w:p w14:paraId="60816DD4" w14:textId="77777777" w:rsidR="00814ED3" w:rsidRDefault="00814ED3" w:rsidP="00814ED3">
      <w:pPr>
        <w:rPr>
          <w:lang w:eastAsia="en-US" w:bidi="ar-SA"/>
        </w:rPr>
      </w:pPr>
      <w:r>
        <w:rPr>
          <w:lang w:eastAsia="en-US" w:bidi="ar-SA"/>
        </w:rPr>
        <w:t xml:space="preserve">Sau đây là cơ sở dữ liệu cho dự án: </w:t>
      </w:r>
    </w:p>
    <w:p w14:paraId="605F3C20" w14:textId="74E20725" w:rsidR="00814ED3" w:rsidRDefault="00814ED3" w:rsidP="00814ED3">
      <w:pPr>
        <w:rPr>
          <w:lang w:eastAsia="en-US" w:bidi="ar-SA"/>
        </w:rPr>
      </w:pPr>
      <w:r>
        <w:rPr>
          <w:noProof/>
          <w:lang w:eastAsia="en-US" w:bidi="ar-SA"/>
        </w:rPr>
        <w:lastRenderedPageBreak/>
        <w:drawing>
          <wp:inline distT="0" distB="0" distL="0" distR="0" wp14:anchorId="5980191E" wp14:editId="358971DD">
            <wp:extent cx="5575300" cy="4997450"/>
            <wp:effectExtent l="0" t="0" r="6350" b="0"/>
            <wp:docPr id="3" name="Picture 3" descr="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q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4997450"/>
                    </a:xfrm>
                    <a:prstGeom prst="rect">
                      <a:avLst/>
                    </a:prstGeom>
                    <a:noFill/>
                    <a:ln>
                      <a:noFill/>
                    </a:ln>
                  </pic:spPr>
                </pic:pic>
              </a:graphicData>
            </a:graphic>
          </wp:inline>
        </w:drawing>
      </w:r>
    </w:p>
    <w:p w14:paraId="28EA5757" w14:textId="77777777" w:rsidR="00814ED3" w:rsidRPr="00814ED3" w:rsidRDefault="00814ED3" w:rsidP="00814ED3">
      <w:pPr>
        <w:rPr>
          <w:lang w:eastAsia="en-US" w:bidi="ar-SA"/>
        </w:rPr>
      </w:pPr>
    </w:p>
    <w:p w14:paraId="6B08AE68" w14:textId="0C52902A" w:rsidR="003B4939" w:rsidRDefault="003F1120" w:rsidP="003B4939">
      <w:pPr>
        <w:pStyle w:val="Heading2"/>
        <w:rPr>
          <w:lang w:eastAsia="en-US" w:bidi="ar-SA"/>
        </w:rPr>
      </w:pPr>
      <w:bookmarkStart w:id="29" w:name="_Toc527975148"/>
      <w:r w:rsidRPr="003F1120">
        <w:rPr>
          <w:lang w:eastAsia="en-US" w:bidi="ar-SA"/>
        </w:rPr>
        <w:t>Mạn</w:t>
      </w:r>
      <w:bookmarkEnd w:id="29"/>
      <w:r w:rsidR="003B4939">
        <w:rPr>
          <w:lang w:eastAsia="en-US" w:bidi="ar-SA"/>
        </w:rPr>
        <w:t>g</w:t>
      </w:r>
    </w:p>
    <w:p w14:paraId="56714E5C" w14:textId="21F49D97" w:rsidR="00F87030" w:rsidRPr="00F87030" w:rsidRDefault="00F87030" w:rsidP="00F87030">
      <w:pPr>
        <w:rPr>
          <w:lang w:eastAsia="en-US" w:bidi="ar-SA"/>
        </w:rPr>
      </w:pPr>
      <w:r>
        <w:rPr>
          <w:noProof/>
          <w:lang w:eastAsia="en-US" w:bidi="ar-SA"/>
        </w:rPr>
        <w:drawing>
          <wp:inline distT="0" distB="0" distL="0" distR="0" wp14:anchorId="404E78D5" wp14:editId="5F2B0438">
            <wp:extent cx="5494020" cy="2385060"/>
            <wp:effectExtent l="0" t="0" r="0" b="0"/>
            <wp:docPr id="12" name="Picture 12" descr="Má»t sá» mÃ´ hÃ¬nh máº¡ng phá» biáº¿n - MÃ´ hÃ¬nh máº¡ng báº£o máº­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t sá» mÃ´ hÃ¬nh máº¡ng phá» biáº¿n - MÃ´ hÃ¬nh máº¡ng báº£o máº­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1291" cy="2557523"/>
                    </a:xfrm>
                    <a:prstGeom prst="rect">
                      <a:avLst/>
                    </a:prstGeom>
                    <a:noFill/>
                    <a:ln>
                      <a:noFill/>
                    </a:ln>
                  </pic:spPr>
                </pic:pic>
              </a:graphicData>
            </a:graphic>
          </wp:inline>
        </w:drawing>
      </w:r>
    </w:p>
    <w:p w14:paraId="3ED79DFA" w14:textId="13877672" w:rsidR="003F1120" w:rsidRDefault="003F1120" w:rsidP="003F1120">
      <w:pPr>
        <w:pStyle w:val="Heading2"/>
        <w:rPr>
          <w:lang w:eastAsia="en-US" w:bidi="ar-SA"/>
        </w:rPr>
      </w:pPr>
      <w:bookmarkStart w:id="30" w:name="_Toc527975149"/>
      <w:r w:rsidRPr="003F1120">
        <w:rPr>
          <w:lang w:eastAsia="en-US" w:bidi="ar-SA"/>
        </w:rPr>
        <w:t xml:space="preserve">Tương tác người </w:t>
      </w:r>
      <w:r w:rsidR="00814ED3">
        <w:rPr>
          <w:lang w:eastAsia="en-US" w:bidi="ar-SA"/>
        </w:rPr>
        <w:t>dung</w:t>
      </w:r>
      <w:bookmarkEnd w:id="30"/>
    </w:p>
    <w:p w14:paraId="72028327" w14:textId="77777777" w:rsidR="00814ED3" w:rsidRDefault="00814ED3" w:rsidP="00814ED3">
      <w:pPr>
        <w:rPr>
          <w:lang w:eastAsia="en-US" w:bidi="ar-SA"/>
        </w:rPr>
      </w:pPr>
      <w:r>
        <w:rPr>
          <w:lang w:eastAsia="en-US" w:bidi="ar-SA"/>
        </w:rPr>
        <w:t xml:space="preserve">Sơ đồ tương tác với người dùng </w:t>
      </w:r>
    </w:p>
    <w:p w14:paraId="4ED7BCC5" w14:textId="77777777" w:rsidR="00814ED3" w:rsidRPr="00814ED3" w:rsidRDefault="00814ED3" w:rsidP="00814ED3">
      <w:pPr>
        <w:rPr>
          <w:lang w:eastAsia="en-US" w:bidi="ar-SA"/>
        </w:rPr>
      </w:pPr>
    </w:p>
    <w:p w14:paraId="0D605E20" w14:textId="51725562" w:rsidR="00814ED3" w:rsidRPr="00814ED3" w:rsidRDefault="00814ED3" w:rsidP="00814ED3">
      <w:pPr>
        <w:rPr>
          <w:lang w:eastAsia="en-US" w:bidi="ar-SA"/>
        </w:rPr>
      </w:pPr>
      <w:r>
        <w:rPr>
          <w:noProof/>
          <w:lang w:eastAsia="en-US" w:bidi="ar-SA"/>
        </w:rPr>
        <w:lastRenderedPageBreak/>
        <w:drawing>
          <wp:inline distT="0" distB="0" distL="0" distR="0" wp14:anchorId="2A4267BF" wp14:editId="4C9537B8">
            <wp:extent cx="5575300" cy="3804920"/>
            <wp:effectExtent l="0" t="0" r="6350" b="5080"/>
            <wp:docPr id="9" name="Picture 9" descr="http://voer.edu.vn/file/12351"/>
            <wp:cNvGraphicFramePr/>
            <a:graphic xmlns:a="http://schemas.openxmlformats.org/drawingml/2006/main">
              <a:graphicData uri="http://schemas.openxmlformats.org/drawingml/2006/picture">
                <pic:pic xmlns:pic="http://schemas.openxmlformats.org/drawingml/2006/picture">
                  <pic:nvPicPr>
                    <pic:cNvPr id="7" name="Picture 7" descr="http://voer.edu.vn/file/1235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300" cy="3804920"/>
                    </a:xfrm>
                    <a:prstGeom prst="rect">
                      <a:avLst/>
                    </a:prstGeom>
                    <a:noFill/>
                    <a:ln>
                      <a:noFill/>
                    </a:ln>
                  </pic:spPr>
                </pic:pic>
              </a:graphicData>
            </a:graphic>
          </wp:inline>
        </w:drawing>
      </w:r>
    </w:p>
    <w:p w14:paraId="6F33B25E" w14:textId="254923C4" w:rsidR="00B055F1" w:rsidRDefault="003F1120" w:rsidP="00B055F1">
      <w:pPr>
        <w:pStyle w:val="Heading2"/>
        <w:rPr>
          <w:lang w:eastAsia="en-US" w:bidi="ar-SA"/>
        </w:rPr>
      </w:pPr>
      <w:bookmarkStart w:id="31" w:name="_Toc527975150"/>
      <w:r w:rsidRPr="003F1120">
        <w:rPr>
          <w:lang w:eastAsia="en-US" w:bidi="ar-SA"/>
        </w:rPr>
        <w:t>Đặc tả giao diện API (interface)</w:t>
      </w:r>
      <w:bookmarkEnd w:id="31"/>
    </w:p>
    <w:p w14:paraId="01EDED6C" w14:textId="1F6F75DC" w:rsidR="00140707" w:rsidRDefault="00140707" w:rsidP="00623B82">
      <w:pPr>
        <w:pStyle w:val="ListParagraph"/>
        <w:numPr>
          <w:ilvl w:val="0"/>
          <w:numId w:val="13"/>
        </w:numPr>
        <w:rPr>
          <w:lang w:eastAsia="en-US" w:bidi="ar-SA"/>
        </w:rPr>
      </w:pPr>
      <w:r>
        <w:rPr>
          <w:lang w:eastAsia="en-US" w:bidi="ar-SA"/>
        </w:rPr>
        <w:t>Đăng nhập</w:t>
      </w:r>
    </w:p>
    <w:p w14:paraId="12094C2C" w14:textId="570BEF13" w:rsidR="003B4939" w:rsidRDefault="003B4939" w:rsidP="003B4939">
      <w:pPr>
        <w:pStyle w:val="ListParagraph"/>
        <w:ind w:left="720"/>
        <w:rPr>
          <w:lang w:eastAsia="en-US" w:bidi="ar-SA"/>
        </w:rPr>
      </w:pPr>
      <w:r>
        <w:rPr>
          <w:lang w:eastAsia="en-US" w:bidi="ar-SA"/>
        </w:rPr>
        <w:t xml:space="preserve">Người quản lý cung cấp tài khoản admin để quản lý tất cả hệ thống. Đăng nhập thông qua giao diện đăng nhập, với các thông </w:t>
      </w:r>
      <w:proofErr w:type="gramStart"/>
      <w:r>
        <w:rPr>
          <w:lang w:eastAsia="en-US" w:bidi="ar-SA"/>
        </w:rPr>
        <w:t>tin”username</w:t>
      </w:r>
      <w:proofErr w:type="gramEnd"/>
      <w:r>
        <w:rPr>
          <w:lang w:eastAsia="en-US" w:bidi="ar-SA"/>
        </w:rPr>
        <w:t>”, “password”.</w:t>
      </w:r>
    </w:p>
    <w:p w14:paraId="45A5F83E" w14:textId="770240DA" w:rsidR="003B4939" w:rsidRDefault="003B4939" w:rsidP="003B4939">
      <w:pPr>
        <w:pStyle w:val="ListParagraph"/>
        <w:ind w:left="720"/>
        <w:rPr>
          <w:lang w:eastAsia="en-US" w:bidi="ar-SA"/>
        </w:rPr>
      </w:pPr>
      <w:r>
        <w:rPr>
          <w:lang w:eastAsia="en-US" w:bidi="ar-SA"/>
        </w:rPr>
        <w:t>Nhân viên cung cấp tài khoản.</w:t>
      </w:r>
      <w:r w:rsidRPr="003B4939">
        <w:rPr>
          <w:lang w:eastAsia="en-US" w:bidi="ar-SA"/>
        </w:rPr>
        <w:t xml:space="preserve"> </w:t>
      </w:r>
      <w:r>
        <w:rPr>
          <w:lang w:eastAsia="en-US" w:bidi="ar-SA"/>
        </w:rPr>
        <w:t xml:space="preserve">Đăng nhập thông qua giao diện đăng nhập, với các thông </w:t>
      </w:r>
      <w:proofErr w:type="gramStart"/>
      <w:r>
        <w:rPr>
          <w:lang w:eastAsia="en-US" w:bidi="ar-SA"/>
        </w:rPr>
        <w:t>tin”username</w:t>
      </w:r>
      <w:proofErr w:type="gramEnd"/>
      <w:r>
        <w:rPr>
          <w:lang w:eastAsia="en-US" w:bidi="ar-SA"/>
        </w:rPr>
        <w:t>”, “password”.</w:t>
      </w:r>
    </w:p>
    <w:p w14:paraId="0B66A6D0" w14:textId="2C7EEF72" w:rsidR="00140707" w:rsidRDefault="00140707" w:rsidP="00623B82">
      <w:pPr>
        <w:pStyle w:val="ListParagraph"/>
        <w:numPr>
          <w:ilvl w:val="0"/>
          <w:numId w:val="13"/>
        </w:numPr>
        <w:rPr>
          <w:lang w:eastAsia="en-US" w:bidi="ar-SA"/>
        </w:rPr>
      </w:pPr>
      <w:r>
        <w:rPr>
          <w:lang w:eastAsia="en-US" w:bidi="ar-SA"/>
        </w:rPr>
        <w:t xml:space="preserve">Đặt </w:t>
      </w:r>
      <w:r w:rsidR="003B4939">
        <w:rPr>
          <w:lang w:eastAsia="en-US" w:bidi="ar-SA"/>
        </w:rPr>
        <w:t>hàng</w:t>
      </w:r>
    </w:p>
    <w:p w14:paraId="1CB4B2D2" w14:textId="11C76B3D" w:rsidR="003B4939" w:rsidRDefault="003B4939" w:rsidP="003B4939">
      <w:pPr>
        <w:pStyle w:val="ListParagraph"/>
        <w:ind w:left="720"/>
        <w:rPr>
          <w:lang w:eastAsia="en-US" w:bidi="ar-SA"/>
        </w:rPr>
      </w:pPr>
      <w:r>
        <w:rPr>
          <w:lang w:eastAsia="en-US" w:bidi="ar-SA"/>
        </w:rPr>
        <w:t>Khách hàng tìm kiếm sản phẩm thông qua thanh tìm kiếm trên giao diện.</w:t>
      </w:r>
    </w:p>
    <w:p w14:paraId="2A69CF70" w14:textId="2A541E02" w:rsidR="003B4939" w:rsidRDefault="003B4939" w:rsidP="003B4939">
      <w:pPr>
        <w:pStyle w:val="ListParagraph"/>
        <w:ind w:left="720"/>
        <w:rPr>
          <w:lang w:eastAsia="en-US" w:bidi="ar-SA"/>
        </w:rPr>
      </w:pPr>
      <w:r>
        <w:rPr>
          <w:lang w:eastAsia="en-US" w:bidi="ar-SA"/>
        </w:rPr>
        <w:t>Khách hàng kích vào sản phẩm muốn mua để để đặt hàng</w:t>
      </w:r>
    </w:p>
    <w:p w14:paraId="0C8E8404" w14:textId="74E56563" w:rsidR="00140707" w:rsidRDefault="003B4939" w:rsidP="00623B82">
      <w:pPr>
        <w:pStyle w:val="ListParagraph"/>
        <w:numPr>
          <w:ilvl w:val="0"/>
          <w:numId w:val="13"/>
        </w:numPr>
        <w:rPr>
          <w:lang w:eastAsia="en-US" w:bidi="ar-SA"/>
        </w:rPr>
      </w:pPr>
      <w:r>
        <w:rPr>
          <w:lang w:eastAsia="en-US" w:bidi="ar-SA"/>
        </w:rPr>
        <w:t>Quản lý kho hàng</w:t>
      </w:r>
    </w:p>
    <w:p w14:paraId="38F046F4" w14:textId="4D299A58" w:rsidR="00140707" w:rsidRDefault="003B4939" w:rsidP="00140707">
      <w:pPr>
        <w:ind w:left="576"/>
        <w:rPr>
          <w:lang w:eastAsia="en-US" w:bidi="ar-SA"/>
        </w:rPr>
      </w:pPr>
      <w:r>
        <w:rPr>
          <w:lang w:eastAsia="en-US" w:bidi="ar-SA"/>
        </w:rPr>
        <w:t>Người quản lý xem được các thông tin sản phẩm hiển thị trên giao diện quản lý khó.</w:t>
      </w:r>
    </w:p>
    <w:p w14:paraId="5012F1FE" w14:textId="2C947614" w:rsidR="003B4939" w:rsidRPr="00140707" w:rsidRDefault="003B4939" w:rsidP="00140707">
      <w:pPr>
        <w:ind w:left="576"/>
        <w:rPr>
          <w:lang w:eastAsia="en-US" w:bidi="ar-SA"/>
        </w:rPr>
      </w:pPr>
      <w:r>
        <w:rPr>
          <w:lang w:eastAsia="en-US" w:bidi="ar-SA"/>
        </w:rPr>
        <w:t>Và có thể thêm, sửa, xóa các thông tin sản phẩm trên giao diên.</w:t>
      </w:r>
    </w:p>
    <w:p w14:paraId="1EEFC09E" w14:textId="1C637DF6" w:rsidR="00CD7D33" w:rsidRDefault="00B055F1" w:rsidP="00CD7D33">
      <w:pPr>
        <w:pStyle w:val="Heading2"/>
        <w:rPr>
          <w:lang w:eastAsia="en-US" w:bidi="ar-SA"/>
        </w:rPr>
      </w:pPr>
      <w:bookmarkStart w:id="32" w:name="_Toc527975151"/>
      <w:r>
        <w:rPr>
          <w:lang w:eastAsia="en-US" w:bidi="ar-SA"/>
        </w:rPr>
        <w:t>Bảo mật</w:t>
      </w:r>
      <w:bookmarkEnd w:id="32"/>
    </w:p>
    <w:p w14:paraId="4754DA75" w14:textId="77777777" w:rsidR="00814ED3" w:rsidRDefault="00814ED3" w:rsidP="00814ED3">
      <w:pPr>
        <w:rPr>
          <w:rFonts w:ascii="Arial" w:hAnsi="Arial" w:cs="Arial"/>
          <w:color w:val="575757"/>
          <w:sz w:val="23"/>
          <w:szCs w:val="23"/>
          <w:shd w:val="clear" w:color="auto" w:fill="FFFFFF"/>
        </w:rPr>
      </w:pPr>
      <w:r>
        <w:rPr>
          <w:lang w:eastAsia="en-US" w:bidi="ar-SA"/>
        </w:rPr>
        <w:t>Sử dụng tiêu chuẩn SSl (</w:t>
      </w:r>
      <w:r>
        <w:rPr>
          <w:rFonts w:ascii="Arial" w:hAnsi="Arial" w:cs="Arial"/>
          <w:color w:val="000000" w:themeColor="text1"/>
          <w:shd w:val="clear" w:color="auto" w:fill="FFFFFF"/>
        </w:rPr>
        <w:t xml:space="preserve">Secure Sockets </w:t>
      </w:r>
      <w:proofErr w:type="gramStart"/>
      <w:r>
        <w:rPr>
          <w:rFonts w:ascii="Arial" w:hAnsi="Arial" w:cs="Arial"/>
          <w:color w:val="000000" w:themeColor="text1"/>
          <w:shd w:val="clear" w:color="auto" w:fill="FFFFFF"/>
        </w:rPr>
        <w:t>Layer</w:t>
      </w:r>
      <w:r>
        <w:rPr>
          <w:rFonts w:ascii="Arial" w:hAnsi="Arial" w:cs="Arial"/>
          <w:color w:val="000000" w:themeColor="text1"/>
          <w:sz w:val="23"/>
          <w:szCs w:val="23"/>
          <w:shd w:val="clear" w:color="auto" w:fill="FFFFFF"/>
        </w:rPr>
        <w:t xml:space="preserve"> </w:t>
      </w:r>
      <w:r>
        <w:rPr>
          <w:rFonts w:ascii="Arial" w:hAnsi="Arial" w:cs="Arial"/>
          <w:color w:val="575757"/>
          <w:sz w:val="23"/>
          <w:szCs w:val="23"/>
          <w:shd w:val="clear" w:color="auto" w:fill="FFFFFF"/>
        </w:rPr>
        <w:t>)</w:t>
      </w:r>
      <w:proofErr w:type="gramEnd"/>
      <w:r>
        <w:rPr>
          <w:rFonts w:ascii="Arial" w:hAnsi="Arial" w:cs="Arial"/>
          <w:color w:val="575757"/>
          <w:sz w:val="23"/>
          <w:szCs w:val="23"/>
          <w:shd w:val="clear" w:color="auto" w:fill="FFFFFF"/>
        </w:rPr>
        <w:t xml:space="preserve"> </w:t>
      </w:r>
    </w:p>
    <w:p w14:paraId="1D4D93BF" w14:textId="77777777" w:rsidR="00814ED3" w:rsidRDefault="00814ED3" w:rsidP="00814ED3">
      <w:pPr>
        <w:rPr>
          <w:rFonts w:cs="Tahoma"/>
          <w:color w:val="000000" w:themeColor="text1"/>
          <w:shd w:val="clear" w:color="auto" w:fill="FFFFFF"/>
        </w:rPr>
      </w:pPr>
      <w:r>
        <w:rPr>
          <w:rFonts w:cs="Tahoma"/>
          <w:color w:val="000000" w:themeColor="text1"/>
          <w:shd w:val="clear" w:color="auto" w:fill="FFFFFF"/>
        </w:rPr>
        <w:t>Đây là một tiêu chuẩn an ninh công nghệ toàn cầu tạo ra một liên kết giữa máy chủ web và trình duyệt. Liên kết này đảm bảo tất cả dữ liệu trao đổi giữa máy chủ web và trình duyệt luôn được bảo mật và an toàn.</w:t>
      </w:r>
    </w:p>
    <w:p w14:paraId="4429C6AD" w14:textId="77777777" w:rsidR="00814ED3" w:rsidRDefault="00814ED3" w:rsidP="00623B82">
      <w:pPr>
        <w:pStyle w:val="ListParagraph"/>
        <w:numPr>
          <w:ilvl w:val="0"/>
          <w:numId w:val="12"/>
        </w:numPr>
        <w:rPr>
          <w:rFonts w:cs="Tahoma"/>
          <w:color w:val="000000" w:themeColor="text1"/>
          <w:shd w:val="clear" w:color="auto" w:fill="FFFFFF"/>
        </w:rPr>
      </w:pPr>
      <w:r>
        <w:rPr>
          <w:rFonts w:cs="Tahoma"/>
          <w:color w:val="000000" w:themeColor="text1"/>
          <w:shd w:val="clear" w:color="auto" w:fill="FFFFFF"/>
        </w:rPr>
        <w:t xml:space="preserve">Cách hoạt </w:t>
      </w:r>
      <w:proofErr w:type="gramStart"/>
      <w:r>
        <w:rPr>
          <w:rFonts w:cs="Tahoma"/>
          <w:color w:val="000000" w:themeColor="text1"/>
          <w:shd w:val="clear" w:color="auto" w:fill="FFFFFF"/>
        </w:rPr>
        <w:t>động :</w:t>
      </w:r>
      <w:proofErr w:type="gramEnd"/>
    </w:p>
    <w:p w14:paraId="11B7AED8" w14:textId="493F9238" w:rsidR="00814ED3" w:rsidRDefault="00814ED3" w:rsidP="00814ED3">
      <w:pPr>
        <w:rPr>
          <w:rFonts w:cs="Tahoma"/>
          <w:lang w:eastAsia="en-US" w:bidi="ar-SA"/>
        </w:rPr>
      </w:pPr>
      <w:r>
        <w:rPr>
          <w:noProof/>
          <w:lang w:eastAsia="en-US" w:bidi="ar-SA"/>
        </w:rPr>
        <w:lastRenderedPageBreak/>
        <w:drawing>
          <wp:inline distT="0" distB="0" distL="0" distR="0" wp14:anchorId="22764252" wp14:editId="33D9E554">
            <wp:extent cx="5575300" cy="1924050"/>
            <wp:effectExtent l="0" t="0" r="6350" b="0"/>
            <wp:docPr id="7" name="Picture 7" descr="https://nhanhoa.com/templates/images/s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nhanhoa.com/templates/images/ssl/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1924050"/>
                    </a:xfrm>
                    <a:prstGeom prst="rect">
                      <a:avLst/>
                    </a:prstGeom>
                    <a:noFill/>
                    <a:ln>
                      <a:noFill/>
                    </a:ln>
                  </pic:spPr>
                </pic:pic>
              </a:graphicData>
            </a:graphic>
          </wp:inline>
        </w:drawing>
      </w:r>
    </w:p>
    <w:p w14:paraId="4EBB5FB2" w14:textId="2D03BA1E" w:rsidR="00814ED3" w:rsidRDefault="00814ED3" w:rsidP="00814ED3">
      <w:pPr>
        <w:rPr>
          <w:lang w:eastAsia="en-US" w:bidi="ar-SA"/>
        </w:rPr>
      </w:pPr>
      <w:r>
        <w:rPr>
          <w:noProof/>
          <w:lang w:eastAsia="en-US" w:bidi="ar-SA"/>
        </w:rPr>
        <w:drawing>
          <wp:inline distT="0" distB="0" distL="0" distR="0" wp14:anchorId="2DDB0B7F" wp14:editId="285A588C">
            <wp:extent cx="5562600" cy="2660650"/>
            <wp:effectExtent l="0" t="0" r="0" b="6350"/>
            <wp:docPr id="6" name="Picture 6" descr="https://nhanhoa.com/templates/images/ss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nhanhoa.com/templates/images/ssl/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62600" cy="2660650"/>
                    </a:xfrm>
                    <a:prstGeom prst="rect">
                      <a:avLst/>
                    </a:prstGeom>
                    <a:noFill/>
                    <a:ln>
                      <a:noFill/>
                    </a:ln>
                  </pic:spPr>
                </pic:pic>
              </a:graphicData>
            </a:graphic>
          </wp:inline>
        </w:drawing>
      </w:r>
    </w:p>
    <w:p w14:paraId="05531798" w14:textId="77777777" w:rsidR="00814ED3" w:rsidRDefault="00814ED3" w:rsidP="00623B82">
      <w:pPr>
        <w:pStyle w:val="Heading2"/>
        <w:numPr>
          <w:ilvl w:val="0"/>
          <w:numId w:val="12"/>
        </w:numPr>
        <w:shd w:val="clear" w:color="auto" w:fill="FFFFFF"/>
        <w:tabs>
          <w:tab w:val="left" w:pos="720"/>
        </w:tabs>
        <w:spacing w:after="225" w:line="300" w:lineRule="atLeast"/>
        <w:textAlignment w:val="baseline"/>
        <w:rPr>
          <w:rFonts w:eastAsia="Times New Roman" w:cs="Tahoma"/>
          <w:b w:val="0"/>
          <w:color w:val="000000" w:themeColor="text1"/>
          <w:sz w:val="20"/>
          <w:szCs w:val="20"/>
          <w:lang w:eastAsia="en-US" w:bidi="ar-SA"/>
        </w:rPr>
      </w:pPr>
      <w:r>
        <w:rPr>
          <w:rFonts w:cs="Tahoma"/>
          <w:b w:val="0"/>
          <w:bCs/>
          <w:color w:val="000000" w:themeColor="text1"/>
          <w:sz w:val="20"/>
          <w:szCs w:val="20"/>
        </w:rPr>
        <w:t>Tại sao nên sử dụng SSL?</w:t>
      </w:r>
    </w:p>
    <w:p w14:paraId="5FBCD338"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Bạn đăng ký domain để sử dụng các dịch vụ website, email v.v... -&gt; luôn có những lỗ hổng bảo mật -&gt; hacker tấn công -&gt; SSL bảo vệ website và khách hàng của bạn.</w:t>
      </w:r>
    </w:p>
    <w:p w14:paraId="6A00039A"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Bảo mật dữ liệu: dữ liệu được mã hóa và chỉ người nhận đích thực mới có thể giải mã.</w:t>
      </w:r>
    </w:p>
    <w:p w14:paraId="1D97193E"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Toàn vẹn dữ liệu: dữ liệu không bị thay đổi bởi tin tặc.</w:t>
      </w:r>
    </w:p>
    <w:p w14:paraId="48B02163" w14:textId="77777777" w:rsidR="00814ED3" w:rsidRDefault="00814ED3" w:rsidP="00814ED3">
      <w:pPr>
        <w:pStyle w:val="NormalWeb"/>
        <w:shd w:val="clear" w:color="auto" w:fill="FFFFFF"/>
        <w:spacing w:before="0" w:beforeAutospacing="0" w:after="0" w:afterAutospacing="0" w:line="375" w:lineRule="atLeast"/>
        <w:textAlignment w:val="baseline"/>
        <w:rPr>
          <w:rFonts w:ascii="Tahoma" w:hAnsi="Tahoma" w:cs="Tahoma"/>
          <w:color w:val="000000" w:themeColor="text1"/>
          <w:sz w:val="20"/>
          <w:szCs w:val="20"/>
        </w:rPr>
      </w:pPr>
      <w:r>
        <w:rPr>
          <w:rFonts w:ascii="Tahoma" w:hAnsi="Tahoma" w:cs="Tahoma"/>
          <w:color w:val="000000" w:themeColor="text1"/>
          <w:sz w:val="20"/>
          <w:szCs w:val="20"/>
        </w:rPr>
        <w:t>Chống chối bỏ: đối tượng thực hiện gửi dữ liệu không thể phủ nhận dữ liệu của mình.</w:t>
      </w:r>
    </w:p>
    <w:p w14:paraId="2FE407A2" w14:textId="77777777" w:rsidR="00814ED3" w:rsidRPr="00814ED3" w:rsidRDefault="00814ED3" w:rsidP="00814ED3">
      <w:pPr>
        <w:rPr>
          <w:lang w:eastAsia="en-US" w:bidi="ar-SA"/>
        </w:rPr>
      </w:pPr>
    </w:p>
    <w:p w14:paraId="1B5A4F44" w14:textId="26D94BDB" w:rsidR="00B72F55" w:rsidRDefault="00CD7D33" w:rsidP="00CD7D33">
      <w:pPr>
        <w:pStyle w:val="Heading2"/>
        <w:rPr>
          <w:lang w:eastAsia="en-US" w:bidi="ar-SA"/>
        </w:rPr>
      </w:pPr>
      <w:bookmarkStart w:id="33" w:name="_Toc527975152"/>
      <w:r>
        <w:rPr>
          <w:lang w:eastAsia="en-US" w:bidi="ar-SA"/>
        </w:rPr>
        <w:t>Sao lưu phục hồi</w:t>
      </w:r>
      <w:bookmarkEnd w:id="33"/>
    </w:p>
    <w:p w14:paraId="5E4F62A1"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b/>
          <w:bCs/>
          <w:color w:val="000000" w:themeColor="text1"/>
          <w:lang w:eastAsia="en-US" w:bidi="ar-SA"/>
        </w:rPr>
        <w:t>Sử dụng dịch vụ Cloud Backup</w:t>
      </w:r>
    </w:p>
    <w:p w14:paraId="2687936E"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xml:space="preserve">Với Cloud Backup, toàn bộ hệ thống sao lưu là trong suốt với doanh nghiệp. Bởi nhà cung cấp sẽ chịu toàn bộ trách nhiệm đầu tư, vận hành, quản trị hệ thống để đảm bảo chất lượng dịch vụ theo cam kết. Ta chỉ việc sử dụng phần mềm với đầy đủ các tính năng tích hợp ứng dụng, sao lưu tự động, mã hóa dữ </w:t>
      </w:r>
      <w:proofErr w:type="gramStart"/>
      <w:r>
        <w:rPr>
          <w:rFonts w:eastAsia="Times New Roman" w:cs="Tahoma"/>
          <w:color w:val="000000" w:themeColor="text1"/>
          <w:lang w:eastAsia="en-US" w:bidi="ar-SA"/>
        </w:rPr>
        <w:t>liệu,…</w:t>
      </w:r>
      <w:proofErr w:type="gramEnd"/>
      <w:r>
        <w:rPr>
          <w:rFonts w:eastAsia="Times New Roman" w:cs="Tahoma"/>
          <w:color w:val="000000" w:themeColor="text1"/>
          <w:lang w:eastAsia="en-US" w:bidi="ar-SA"/>
        </w:rPr>
        <w:t xml:space="preserve"> Đặc biệt, Cloud Backup cực kỳ thuận tiện khi cần phục hồi.</w:t>
      </w:r>
    </w:p>
    <w:p w14:paraId="3A2FADBD"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Cụ thể, Cloud Backup khắc phục nhiều điểm yếu của các phương án sao lưu truyền thống, mang đến cho bạn những lợi ích sau:</w:t>
      </w:r>
    </w:p>
    <w:p w14:paraId="52291023"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lastRenderedPageBreak/>
        <w:t xml:space="preserve">- Lưu trữ offsite cách xa văn phòng công ty </w:t>
      </w:r>
    </w:p>
    <w:p w14:paraId="0C5CFED0"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Quá trình sao lưu hoàn toàn tự động</w:t>
      </w:r>
    </w:p>
    <w:p w14:paraId="66A81AD9"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Tích hợp sẵn hầu hết ứng dụng quan trọng</w:t>
      </w:r>
    </w:p>
    <w:p w14:paraId="5A1AD3E4"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Mã hóa giúp bảo mật dữ liệu tuyệt đối</w:t>
      </w:r>
    </w:p>
    <w:p w14:paraId="523FC298"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Môi trường Data Center tiêu chuẩn, thiết bị lưu trữ cao cấp</w:t>
      </w:r>
    </w:p>
    <w:p w14:paraId="73192937"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Phục hồi nhanh chóng, thuận tiện</w:t>
      </w:r>
    </w:p>
    <w:p w14:paraId="274F27AE"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Dễ dàng tiến hành testing phục hồi định kỳ</w:t>
      </w:r>
    </w:p>
    <w:p w14:paraId="22B20C10"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Không cần đầu tư thiết bị, phần mềm</w:t>
      </w:r>
    </w:p>
    <w:p w14:paraId="23859117" w14:textId="77777777" w:rsidR="00814ED3" w:rsidRDefault="00814ED3" w:rsidP="00814ED3">
      <w:pPr>
        <w:widowControl/>
        <w:shd w:val="clear" w:color="auto" w:fill="FFFFFF"/>
        <w:suppressAutoHyphens w:val="0"/>
        <w:spacing w:after="450" w:line="240" w:lineRule="auto"/>
        <w:rPr>
          <w:rFonts w:eastAsia="Times New Roman" w:cs="Tahoma"/>
          <w:color w:val="000000" w:themeColor="text1"/>
          <w:lang w:eastAsia="en-US" w:bidi="ar-SA"/>
        </w:rPr>
      </w:pPr>
      <w:r>
        <w:rPr>
          <w:rFonts w:eastAsia="Times New Roman" w:cs="Tahoma"/>
          <w:color w:val="000000" w:themeColor="text1"/>
          <w:lang w:eastAsia="en-US" w:bidi="ar-SA"/>
        </w:rPr>
        <w:t>- Hầu như không phải quản lý, vận hành</w:t>
      </w:r>
    </w:p>
    <w:p w14:paraId="561BD993" w14:textId="51F0FDE5" w:rsidR="00814ED3" w:rsidRDefault="00140707" w:rsidP="00140707">
      <w:pPr>
        <w:widowControl/>
        <w:shd w:val="clear" w:color="auto" w:fill="FFFFFF"/>
        <w:suppressAutoHyphens w:val="0"/>
        <w:spacing w:after="450" w:line="240" w:lineRule="auto"/>
        <w:ind w:left="576"/>
        <w:rPr>
          <w:rFonts w:eastAsia="Times New Roman" w:cs="Tahoma"/>
          <w:color w:val="000000" w:themeColor="text1"/>
          <w:lang w:eastAsia="en-US" w:bidi="ar-SA"/>
        </w:rPr>
      </w:pPr>
      <w:r>
        <w:rPr>
          <w:rFonts w:eastAsia="Times New Roman" w:cs="Tahoma"/>
          <w:color w:val="000000" w:themeColor="text1"/>
          <w:lang w:eastAsia="en-US" w:bidi="ar-SA"/>
        </w:rPr>
        <w:t xml:space="preserve"> </w:t>
      </w:r>
      <w:r w:rsidR="00814ED3">
        <w:rPr>
          <w:noProof/>
          <w:lang w:eastAsia="en-US" w:bidi="ar-SA"/>
        </w:rPr>
        <w:drawing>
          <wp:inline distT="0" distB="0" distL="0" distR="0" wp14:anchorId="593195DF" wp14:editId="6B4AFEF5">
            <wp:extent cx="5575300" cy="3228340"/>
            <wp:effectExtent l="0" t="0" r="0" b="0"/>
            <wp:docPr id="8" name="Picture 8" descr="Káº¿t quáº£ hÃ¬nh áº£nh cho cloud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loud back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5300" cy="3228340"/>
                    </a:xfrm>
                    <a:prstGeom prst="rect">
                      <a:avLst/>
                    </a:prstGeom>
                    <a:noFill/>
                    <a:ln>
                      <a:noFill/>
                    </a:ln>
                  </pic:spPr>
                </pic:pic>
              </a:graphicData>
            </a:graphic>
          </wp:inline>
        </w:drawing>
      </w:r>
    </w:p>
    <w:p w14:paraId="0576BB6A" w14:textId="77777777" w:rsidR="00814ED3" w:rsidRDefault="00814ED3" w:rsidP="00814ED3">
      <w:pPr>
        <w:rPr>
          <w:lang w:eastAsia="en-US" w:bidi="ar-SA"/>
        </w:rPr>
      </w:pPr>
    </w:p>
    <w:p w14:paraId="793FDE68" w14:textId="77777777" w:rsidR="00814ED3" w:rsidRPr="00814ED3" w:rsidRDefault="00814ED3" w:rsidP="00814ED3">
      <w:pPr>
        <w:rPr>
          <w:lang w:eastAsia="en-US" w:bidi="ar-SA"/>
        </w:rPr>
      </w:pPr>
    </w:p>
    <w:p w14:paraId="20E1376C" w14:textId="1352C30E" w:rsidR="00CD7D33" w:rsidRDefault="00B72F55" w:rsidP="00CD7D33">
      <w:pPr>
        <w:pStyle w:val="Heading2"/>
        <w:rPr>
          <w:lang w:eastAsia="en-US" w:bidi="ar-SA"/>
        </w:rPr>
      </w:pPr>
      <w:bookmarkStart w:id="34" w:name="_Toc527975153"/>
      <w:r>
        <w:rPr>
          <w:lang w:eastAsia="en-US" w:bidi="ar-SA"/>
        </w:rPr>
        <w:t>Chuyển đổi dữ liệu</w:t>
      </w:r>
      <w:bookmarkEnd w:id="34"/>
    </w:p>
    <w:p w14:paraId="69119C71" w14:textId="63AB8945" w:rsidR="00127A55" w:rsidRDefault="00127A55" w:rsidP="00127A55">
      <w:pPr>
        <w:rPr>
          <w:lang w:eastAsia="en-US" w:bidi="ar-SA"/>
        </w:rPr>
      </w:pPr>
    </w:p>
    <w:p w14:paraId="01AC2A27" w14:textId="1E92EDB7" w:rsidR="00127A55" w:rsidRDefault="00127A55" w:rsidP="00127A55">
      <w:pPr>
        <w:pStyle w:val="Heading1"/>
        <w:rPr>
          <w:lang w:eastAsia="en-US" w:bidi="ar-SA"/>
        </w:rPr>
      </w:pPr>
      <w:bookmarkStart w:id="35" w:name="_Toc527975154"/>
      <w:r>
        <w:rPr>
          <w:lang w:eastAsia="en-US" w:bidi="ar-SA"/>
        </w:rPr>
        <w:lastRenderedPageBreak/>
        <w:t>Danh mục tài liệu liên quan</w:t>
      </w:r>
      <w:bookmarkEnd w:id="35"/>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2"/>
      <w:headerReference w:type="default" r:id="rId23"/>
      <w:footerReference w:type="even" r:id="rId24"/>
      <w:footerReference w:type="default" r:id="rId25"/>
      <w:headerReference w:type="first" r:id="rId26"/>
      <w:footerReference w:type="first" r:id="rId27"/>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63F966" w14:textId="77777777" w:rsidR="00623B82" w:rsidRDefault="00623B82">
      <w:r>
        <w:separator/>
      </w:r>
    </w:p>
    <w:p w14:paraId="40639BCA" w14:textId="77777777" w:rsidR="00623B82" w:rsidRDefault="00623B82"/>
  </w:endnote>
  <w:endnote w:type="continuationSeparator" w:id="0">
    <w:p w14:paraId="1E5362FE" w14:textId="77777777" w:rsidR="00623B82" w:rsidRDefault="00623B82">
      <w:r>
        <w:continuationSeparator/>
      </w:r>
    </w:p>
    <w:p w14:paraId="0009659F" w14:textId="77777777" w:rsidR="00623B82" w:rsidRDefault="00623B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VnArial">
    <w:altName w:val="Courier New"/>
    <w:charset w:val="00"/>
    <w:family w:val="swiss"/>
    <w:pitch w:val="variable"/>
    <w:sig w:usb0="00000001" w:usb1="00000000" w:usb2="00000000" w:usb3="00000000" w:csb0="0000001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58AF9" w14:textId="14A19F48" w:rsidR="00D97FD1" w:rsidRPr="009A57EC" w:rsidRDefault="00D97FD1"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TTSL</w:t>
    </w:r>
    <w:r w:rsidRPr="009A57EC">
      <w:rPr>
        <w:i/>
        <w:color w:val="951B13"/>
        <w:lang w:eastAsia="ar-SA" w:bidi="ar-SA"/>
      </w:rPr>
      <w:t>.com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F52B2C">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54FAD" w14:textId="77777777" w:rsidR="00D97FD1" w:rsidRPr="00932976" w:rsidRDefault="00D97FD1"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7EBE5C3D" w14:textId="77777777" w:rsidR="00D97FD1" w:rsidRPr="00932976" w:rsidRDefault="00D97FD1" w:rsidP="00033D8B">
    <w:pPr>
      <w:pStyle w:val="Footer"/>
      <w:tabs>
        <w:tab w:val="left" w:pos="990"/>
      </w:tabs>
      <w:rPr>
        <w:i/>
        <w:color w:val="003366"/>
      </w:rPr>
    </w:pPr>
    <w:r>
      <w:rPr>
        <w:i/>
        <w:color w:val="003366"/>
      </w:rPr>
      <w:t>Tel</w:t>
    </w:r>
    <w:r w:rsidRPr="00932976">
      <w:rPr>
        <w:i/>
        <w:color w:val="003366"/>
      </w:rPr>
      <w:tab/>
      <w:t xml:space="preserve">: </w:t>
    </w:r>
  </w:p>
  <w:p w14:paraId="67E5796F" w14:textId="77777777" w:rsidR="00D97FD1" w:rsidRDefault="00D97FD1"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6970791A" w14:textId="77777777" w:rsidR="00D97FD1" w:rsidRDefault="00D97FD1">
    <w:pPr>
      <w:pStyle w:val="Footer"/>
      <w:rPr>
        <w:i/>
        <w:color w:val="003366"/>
      </w:rPr>
    </w:pPr>
  </w:p>
  <w:p w14:paraId="1AE2DC39" w14:textId="77777777" w:rsidR="00D97FD1" w:rsidRDefault="00D97FD1">
    <w:pPr>
      <w:pStyle w:val="Footer"/>
      <w:rPr>
        <w:i/>
        <w:color w:val="003366"/>
      </w:rPr>
    </w:pPr>
  </w:p>
  <w:p w14:paraId="0C274144" w14:textId="77777777" w:rsidR="00D97FD1" w:rsidRPr="00932976" w:rsidRDefault="00D97FD1">
    <w:pPr>
      <w:pStyle w:val="Footer"/>
      <w:rPr>
        <w:i/>
        <w:color w:val="00336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6B54EC" w:rsidRDefault="006B54EC"/>
  <w:p w14:paraId="7F403060" w14:textId="77777777" w:rsidR="006B54EC" w:rsidRDefault="006B54EC"/>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4611AABD" w:rsidR="006B54EC" w:rsidRPr="001022FF" w:rsidRDefault="006B54E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F52B2C">
      <w:rPr>
        <w:i/>
        <w:noProof/>
        <w:color w:val="C00000"/>
        <w:lang w:eastAsia="ar-SA" w:bidi="ar-SA"/>
      </w:rPr>
      <w:t>17</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F52B2C">
      <w:rPr>
        <w:i/>
        <w:noProof/>
        <w:color w:val="C00000"/>
        <w:lang w:eastAsia="ar-SA" w:bidi="ar-SA"/>
      </w:rPr>
      <w:t>22</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6B54EC" w:rsidRDefault="006B54EC"/>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7E9AEB" w14:textId="77777777" w:rsidR="00623B82" w:rsidRDefault="00623B82">
      <w:r>
        <w:separator/>
      </w:r>
    </w:p>
    <w:p w14:paraId="6309F546" w14:textId="77777777" w:rsidR="00623B82" w:rsidRDefault="00623B82"/>
  </w:footnote>
  <w:footnote w:type="continuationSeparator" w:id="0">
    <w:p w14:paraId="5131009C" w14:textId="77777777" w:rsidR="00623B82" w:rsidRDefault="00623B82">
      <w:r>
        <w:continuationSeparator/>
      </w:r>
    </w:p>
    <w:p w14:paraId="5FF135F0" w14:textId="77777777" w:rsidR="00623B82" w:rsidRDefault="00623B82"/>
  </w:footnote>
  <w:footnote w:id="1">
    <w:p w14:paraId="5AD93B95" w14:textId="77777777" w:rsidR="00D97FD1" w:rsidRDefault="00D97FD1" w:rsidP="00D97FD1">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Tỷ lệ % thời gian làm cho dự án theo khỏang thời gian dự kiến ở 2 cột trước (ngày bắt đầu </w:t>
      </w:r>
      <w:r>
        <w:rPr>
          <w:rFonts w:ascii="Times New Roman" w:hAnsi="Times New Roman"/>
          <w:sz w:val="16"/>
          <w:szCs w:val="16"/>
        </w:rPr>
        <w:sym w:font="Wingdings" w:char="F0E0"/>
      </w:r>
      <w:r>
        <w:rPr>
          <w:rFonts w:ascii="Times New Roman" w:hAnsi="Times New Roman"/>
          <w:sz w:val="16"/>
          <w:szCs w:val="16"/>
        </w:rPr>
        <w:t xml:space="preserve"> ngày kết thúc)</w:t>
      </w:r>
    </w:p>
  </w:footnote>
  <w:footnote w:id="2">
    <w:p w14:paraId="5ACFB40B" w14:textId="77777777" w:rsidR="00D97FD1" w:rsidRDefault="00D97FD1" w:rsidP="00D97FD1">
      <w:pPr>
        <w:pStyle w:val="FootnoteText"/>
        <w:rPr>
          <w:rFonts w:ascii="Times New Roman" w:hAnsi="Times New Roman"/>
          <w:sz w:val="16"/>
          <w:szCs w:val="16"/>
        </w:rPr>
      </w:pPr>
      <w:r>
        <w:rPr>
          <w:rStyle w:val="FootnoteReference"/>
          <w:rFonts w:ascii="Times New Roman" w:eastAsia="MS Gothic" w:hAnsi="Times New Roman"/>
          <w:sz w:val="16"/>
          <w:szCs w:val="16"/>
        </w:rPr>
        <w:footnoteRef/>
      </w:r>
      <w:r>
        <w:rPr>
          <w:rFonts w:ascii="Times New Roman" w:hAnsi="Times New Roman"/>
          <w:sz w:val="16"/>
          <w:szCs w:val="16"/>
        </w:rPr>
        <w:t xml:space="preserve"> Email, hoặc điện thoại hoặc địa chỉ phòng, ban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AFFEE" w14:textId="77777777" w:rsidR="00D97FD1" w:rsidRPr="009A57EC" w:rsidRDefault="00D97FD1"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6B54EC" w:rsidRDefault="006B54EC"/>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3D85767C" w:rsidR="006B54EC" w:rsidRPr="00AB15C8" w:rsidRDefault="006B54EC"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47"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1B44D174" w:rsidR="006B54EC" w:rsidRPr="00D51159" w:rsidRDefault="006B54EC" w:rsidP="00D51159">
                    <w:pPr>
                      <w:rPr>
                        <w:b/>
                        <w:i/>
                        <w:color w:val="C00000"/>
                        <w:sz w:val="16"/>
                      </w:rPr>
                    </w:pPr>
                    <w:r w:rsidRPr="00BD7061">
                      <w:rPr>
                        <w:b/>
                        <w:i/>
                        <w:noProof/>
                        <w:color w:val="C00000"/>
                        <w:sz w:val="16"/>
                        <w:lang w:eastAsia="en-US" w:bidi="ar-SA"/>
                      </w:rPr>
                      <w:drawing>
                        <wp:inline distT="0" distB="0" distL="0" distR="0" wp14:anchorId="2A1E235C" wp14:editId="42DD2203">
                          <wp:extent cx="716915" cy="266464"/>
                          <wp:effectExtent l="0" t="0" r="6985" b="635"/>
                          <wp:docPr id="2" name="Picture 2" descr="C:\Users\ThangNH\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NH\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6915" cy="266464"/>
                                  </a:xfrm>
                                  <a:prstGeom prst="rect">
                                    <a:avLst/>
                                  </a:prstGeom>
                                  <a:noFill/>
                                  <a:ln>
                                    <a:noFill/>
                                  </a:ln>
                                </pic:spPr>
                              </pic:pic>
                            </a:graphicData>
                          </a:graphic>
                        </wp:inline>
                      </w:drawing>
                    </w:r>
                  </w:p>
                </w:txbxContent>
              </v:textbox>
              <w10:wrap anchorx="margin"/>
            </v:shape>
          </w:pict>
        </mc:Fallback>
      </mc:AlternateContent>
    </w:r>
    <w:r>
      <w:rPr>
        <w:i/>
        <w:color w:val="C00000"/>
        <w:lang w:eastAsia="ar-SA" w:bidi="ar-SA"/>
      </w:rPr>
      <w:t>Website Bán Hàng</w:t>
    </w:r>
    <w:r w:rsidRPr="00AB15C8">
      <w:rPr>
        <w:i/>
        <w:color w:val="C00000"/>
        <w:lang w:eastAsia="ar-SA" w:bidi="ar-SA"/>
      </w:rPr>
      <w:t xml:space="preserve"> </w:t>
    </w:r>
  </w:p>
  <w:p w14:paraId="3C989147" w14:textId="77777777" w:rsidR="006B54EC" w:rsidRDefault="006B54EC"/>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6B54EC" w:rsidRDefault="006B54E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4"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5"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6"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7"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8"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9"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0"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1"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2"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3"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4"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5"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6" w15:restartNumberingAfterBreak="0">
    <w:nsid w:val="076555AE"/>
    <w:multiLevelType w:val="hybridMultilevel"/>
    <w:tmpl w:val="8D86F6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FD46FD0"/>
    <w:multiLevelType w:val="hybridMultilevel"/>
    <w:tmpl w:val="34560F5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7754B"/>
    <w:multiLevelType w:val="hybridMultilevel"/>
    <w:tmpl w:val="0D70F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001613"/>
    <w:multiLevelType w:val="multilevel"/>
    <w:tmpl w:val="2DEC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981ECB"/>
    <w:multiLevelType w:val="hybridMultilevel"/>
    <w:tmpl w:val="EC7A8F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1B229ED"/>
    <w:multiLevelType w:val="hybridMultilevel"/>
    <w:tmpl w:val="5BA06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E53BA"/>
    <w:multiLevelType w:val="hybridMultilevel"/>
    <w:tmpl w:val="B8E6BF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702B5E"/>
    <w:multiLevelType w:val="hybridMultilevel"/>
    <w:tmpl w:val="7E7CE72C"/>
    <w:lvl w:ilvl="0" w:tplc="04090001">
      <w:start w:val="1"/>
      <w:numFmt w:val="bullet"/>
      <w:lvlText w:val=""/>
      <w:lvlJc w:val="left"/>
      <w:pPr>
        <w:ind w:left="1080" w:hanging="360"/>
      </w:pPr>
      <w:rPr>
        <w:rFonts w:ascii="Symbol" w:hAnsi="Symbol" w:hint="default"/>
      </w:rPr>
    </w:lvl>
    <w:lvl w:ilvl="1" w:tplc="0BEE147A">
      <w:numFmt w:val="bullet"/>
      <w:lvlText w:val="-"/>
      <w:lvlJc w:val="left"/>
      <w:pPr>
        <w:ind w:left="1800" w:hanging="360"/>
      </w:pPr>
      <w:rPr>
        <w:rFonts w:ascii="Times New Roman" w:eastAsia="Times New Roman"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E780E91"/>
    <w:multiLevelType w:val="hybridMultilevel"/>
    <w:tmpl w:val="076C1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2F77B7"/>
    <w:multiLevelType w:val="hybridMultilevel"/>
    <w:tmpl w:val="40602B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DF06AF"/>
    <w:multiLevelType w:val="hybridMultilevel"/>
    <w:tmpl w:val="35428546"/>
    <w:lvl w:ilvl="0" w:tplc="0409000B">
      <w:start w:val="1"/>
      <w:numFmt w:val="bullet"/>
      <w:lvlText w:val=""/>
      <w:lvlJc w:val="left"/>
      <w:pPr>
        <w:ind w:left="720" w:hanging="360"/>
      </w:pPr>
      <w:rPr>
        <w:rFonts w:ascii="Wingdings" w:hAnsi="Wingdings" w:hint="default"/>
      </w:rPr>
    </w:lvl>
    <w:lvl w:ilvl="1" w:tplc="CB481EFC">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F98623D"/>
    <w:multiLevelType w:val="hybridMultilevel"/>
    <w:tmpl w:val="340650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2055E9"/>
    <w:multiLevelType w:val="hybridMultilevel"/>
    <w:tmpl w:val="02F48E4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77F701D8"/>
    <w:multiLevelType w:val="hybridMultilevel"/>
    <w:tmpl w:val="E6284D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2448C0"/>
    <w:multiLevelType w:val="hybridMultilevel"/>
    <w:tmpl w:val="6A7A44E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8"/>
  </w:num>
  <w:num w:numId="4">
    <w:abstractNumId w:val="17"/>
  </w:num>
  <w:num w:numId="5">
    <w:abstractNumId w:val="21"/>
  </w:num>
  <w:num w:numId="6">
    <w:abstractNumId w:val="27"/>
  </w:num>
  <w:num w:numId="7">
    <w:abstractNumId w:val="24"/>
  </w:num>
  <w:num w:numId="8">
    <w:abstractNumId w:val="30"/>
  </w:num>
  <w:num w:numId="9">
    <w:abstractNumId w:val="31"/>
  </w:num>
  <w:num w:numId="10">
    <w:abstractNumId w:val="16"/>
  </w:num>
  <w:num w:numId="11">
    <w:abstractNumId w:val="23"/>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19"/>
  </w:num>
  <w:num w:numId="15">
    <w:abstractNumId w:val="22"/>
  </w:num>
  <w:num w:numId="16">
    <w:abstractNumId w:val="28"/>
  </w:num>
  <w:num w:numId="17">
    <w:abstractNumId w:val="2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11BB"/>
    <w:rsid w:val="00001D7C"/>
    <w:rsid w:val="00003130"/>
    <w:rsid w:val="00011B84"/>
    <w:rsid w:val="0001730E"/>
    <w:rsid w:val="0002734C"/>
    <w:rsid w:val="00030EB1"/>
    <w:rsid w:val="00033D8B"/>
    <w:rsid w:val="0003691C"/>
    <w:rsid w:val="00044EE2"/>
    <w:rsid w:val="000465BE"/>
    <w:rsid w:val="00050CBF"/>
    <w:rsid w:val="00054E47"/>
    <w:rsid w:val="00056AF4"/>
    <w:rsid w:val="00063221"/>
    <w:rsid w:val="000705DC"/>
    <w:rsid w:val="00072CD7"/>
    <w:rsid w:val="000800BD"/>
    <w:rsid w:val="00081ADE"/>
    <w:rsid w:val="00095542"/>
    <w:rsid w:val="00097E16"/>
    <w:rsid w:val="000A09A5"/>
    <w:rsid w:val="000A3881"/>
    <w:rsid w:val="000A4065"/>
    <w:rsid w:val="000A639E"/>
    <w:rsid w:val="000C1116"/>
    <w:rsid w:val="000C4959"/>
    <w:rsid w:val="000C4B0B"/>
    <w:rsid w:val="000C515B"/>
    <w:rsid w:val="000D487F"/>
    <w:rsid w:val="000D65BE"/>
    <w:rsid w:val="000E161A"/>
    <w:rsid w:val="000E34A3"/>
    <w:rsid w:val="000F785C"/>
    <w:rsid w:val="00100A68"/>
    <w:rsid w:val="00101A71"/>
    <w:rsid w:val="001022FF"/>
    <w:rsid w:val="00103C0B"/>
    <w:rsid w:val="001045B7"/>
    <w:rsid w:val="0010634F"/>
    <w:rsid w:val="001073BC"/>
    <w:rsid w:val="001074E3"/>
    <w:rsid w:val="001103DE"/>
    <w:rsid w:val="001115C5"/>
    <w:rsid w:val="001115D0"/>
    <w:rsid w:val="00111637"/>
    <w:rsid w:val="00113883"/>
    <w:rsid w:val="001156B4"/>
    <w:rsid w:val="00116C10"/>
    <w:rsid w:val="00123F7E"/>
    <w:rsid w:val="00125AE5"/>
    <w:rsid w:val="00127A55"/>
    <w:rsid w:val="00130FEA"/>
    <w:rsid w:val="00140707"/>
    <w:rsid w:val="001417E6"/>
    <w:rsid w:val="00141B15"/>
    <w:rsid w:val="001501A9"/>
    <w:rsid w:val="00165B2F"/>
    <w:rsid w:val="001674DD"/>
    <w:rsid w:val="001706A0"/>
    <w:rsid w:val="00170971"/>
    <w:rsid w:val="0017102C"/>
    <w:rsid w:val="00175BC5"/>
    <w:rsid w:val="00180183"/>
    <w:rsid w:val="00191F37"/>
    <w:rsid w:val="00192437"/>
    <w:rsid w:val="001A04B9"/>
    <w:rsid w:val="001A1FF1"/>
    <w:rsid w:val="001A7B00"/>
    <w:rsid w:val="001B3ACB"/>
    <w:rsid w:val="001D0D5E"/>
    <w:rsid w:val="001D0E15"/>
    <w:rsid w:val="001D3253"/>
    <w:rsid w:val="001D3B5F"/>
    <w:rsid w:val="001D61A7"/>
    <w:rsid w:val="001E052D"/>
    <w:rsid w:val="001E09B7"/>
    <w:rsid w:val="001E1B83"/>
    <w:rsid w:val="001F20AA"/>
    <w:rsid w:val="001F2E8C"/>
    <w:rsid w:val="001F489F"/>
    <w:rsid w:val="001F6140"/>
    <w:rsid w:val="001F7EA2"/>
    <w:rsid w:val="00201E3C"/>
    <w:rsid w:val="00216B0F"/>
    <w:rsid w:val="0022086A"/>
    <w:rsid w:val="00221AC0"/>
    <w:rsid w:val="00223F28"/>
    <w:rsid w:val="00227C6E"/>
    <w:rsid w:val="002331B0"/>
    <w:rsid w:val="00234C1D"/>
    <w:rsid w:val="002402B9"/>
    <w:rsid w:val="00240BE2"/>
    <w:rsid w:val="00240F96"/>
    <w:rsid w:val="00244556"/>
    <w:rsid w:val="0025160B"/>
    <w:rsid w:val="00252DCE"/>
    <w:rsid w:val="002540ED"/>
    <w:rsid w:val="00255E85"/>
    <w:rsid w:val="0027238F"/>
    <w:rsid w:val="0027590A"/>
    <w:rsid w:val="00280184"/>
    <w:rsid w:val="002814C8"/>
    <w:rsid w:val="002817C3"/>
    <w:rsid w:val="00283AE8"/>
    <w:rsid w:val="00294F92"/>
    <w:rsid w:val="00294FE5"/>
    <w:rsid w:val="00297AAA"/>
    <w:rsid w:val="002A00AB"/>
    <w:rsid w:val="002B2A6D"/>
    <w:rsid w:val="002B35EE"/>
    <w:rsid w:val="002B6881"/>
    <w:rsid w:val="002C3C23"/>
    <w:rsid w:val="002D07CA"/>
    <w:rsid w:val="002D111B"/>
    <w:rsid w:val="002D2BB9"/>
    <w:rsid w:val="002D400C"/>
    <w:rsid w:val="002E0AD4"/>
    <w:rsid w:val="002E0BF2"/>
    <w:rsid w:val="002E11E0"/>
    <w:rsid w:val="002E40B5"/>
    <w:rsid w:val="002E4B10"/>
    <w:rsid w:val="002F295C"/>
    <w:rsid w:val="002F48CB"/>
    <w:rsid w:val="002F5F61"/>
    <w:rsid w:val="00307EAA"/>
    <w:rsid w:val="00311645"/>
    <w:rsid w:val="00314148"/>
    <w:rsid w:val="003157A5"/>
    <w:rsid w:val="00320782"/>
    <w:rsid w:val="00321C72"/>
    <w:rsid w:val="003245D6"/>
    <w:rsid w:val="003266D8"/>
    <w:rsid w:val="00332244"/>
    <w:rsid w:val="003358FC"/>
    <w:rsid w:val="003432F3"/>
    <w:rsid w:val="00344D7B"/>
    <w:rsid w:val="0034776F"/>
    <w:rsid w:val="00352285"/>
    <w:rsid w:val="003569B7"/>
    <w:rsid w:val="003574D5"/>
    <w:rsid w:val="003604BD"/>
    <w:rsid w:val="00372858"/>
    <w:rsid w:val="003741C3"/>
    <w:rsid w:val="003748EC"/>
    <w:rsid w:val="0038105F"/>
    <w:rsid w:val="00384E4F"/>
    <w:rsid w:val="003851CC"/>
    <w:rsid w:val="00385A65"/>
    <w:rsid w:val="0038643E"/>
    <w:rsid w:val="003917E6"/>
    <w:rsid w:val="00393ECF"/>
    <w:rsid w:val="0039657F"/>
    <w:rsid w:val="0039728D"/>
    <w:rsid w:val="003A07F2"/>
    <w:rsid w:val="003B1213"/>
    <w:rsid w:val="003B1D09"/>
    <w:rsid w:val="003B4939"/>
    <w:rsid w:val="003B4CE6"/>
    <w:rsid w:val="003C026C"/>
    <w:rsid w:val="003C2146"/>
    <w:rsid w:val="003C4C8F"/>
    <w:rsid w:val="003C7422"/>
    <w:rsid w:val="003D1032"/>
    <w:rsid w:val="003D6029"/>
    <w:rsid w:val="003E27B5"/>
    <w:rsid w:val="003E575B"/>
    <w:rsid w:val="003E6A70"/>
    <w:rsid w:val="003F1120"/>
    <w:rsid w:val="00401B28"/>
    <w:rsid w:val="004052B6"/>
    <w:rsid w:val="00405F48"/>
    <w:rsid w:val="0040623D"/>
    <w:rsid w:val="00407AC0"/>
    <w:rsid w:val="00411497"/>
    <w:rsid w:val="00423B9A"/>
    <w:rsid w:val="00427BEE"/>
    <w:rsid w:val="00432A26"/>
    <w:rsid w:val="0044296C"/>
    <w:rsid w:val="004454EE"/>
    <w:rsid w:val="00445936"/>
    <w:rsid w:val="00456D7A"/>
    <w:rsid w:val="0045792D"/>
    <w:rsid w:val="00464FA9"/>
    <w:rsid w:val="0046550C"/>
    <w:rsid w:val="00470F64"/>
    <w:rsid w:val="0047634D"/>
    <w:rsid w:val="00495E5D"/>
    <w:rsid w:val="004A1B61"/>
    <w:rsid w:val="004A422B"/>
    <w:rsid w:val="004A61CF"/>
    <w:rsid w:val="004A6C7A"/>
    <w:rsid w:val="004A7F93"/>
    <w:rsid w:val="004B1258"/>
    <w:rsid w:val="004B3762"/>
    <w:rsid w:val="004B6C3C"/>
    <w:rsid w:val="004D36AD"/>
    <w:rsid w:val="004D572B"/>
    <w:rsid w:val="004D7309"/>
    <w:rsid w:val="004E3C1E"/>
    <w:rsid w:val="004F0C06"/>
    <w:rsid w:val="004F23DA"/>
    <w:rsid w:val="004F3E43"/>
    <w:rsid w:val="004F6387"/>
    <w:rsid w:val="00501304"/>
    <w:rsid w:val="00506F90"/>
    <w:rsid w:val="00517604"/>
    <w:rsid w:val="005306F1"/>
    <w:rsid w:val="005325D6"/>
    <w:rsid w:val="00535FEC"/>
    <w:rsid w:val="00543831"/>
    <w:rsid w:val="005444C6"/>
    <w:rsid w:val="0054514B"/>
    <w:rsid w:val="00546773"/>
    <w:rsid w:val="00551F94"/>
    <w:rsid w:val="00563D41"/>
    <w:rsid w:val="00564F32"/>
    <w:rsid w:val="005774E1"/>
    <w:rsid w:val="0058075C"/>
    <w:rsid w:val="00581E2C"/>
    <w:rsid w:val="00587AEE"/>
    <w:rsid w:val="0059161C"/>
    <w:rsid w:val="005955A9"/>
    <w:rsid w:val="005971FC"/>
    <w:rsid w:val="005A2078"/>
    <w:rsid w:val="005C0A6A"/>
    <w:rsid w:val="005C397A"/>
    <w:rsid w:val="005C68D1"/>
    <w:rsid w:val="005C7168"/>
    <w:rsid w:val="005D1F9A"/>
    <w:rsid w:val="005D2E76"/>
    <w:rsid w:val="005D7959"/>
    <w:rsid w:val="005D7AFD"/>
    <w:rsid w:val="005E1B31"/>
    <w:rsid w:val="005E3008"/>
    <w:rsid w:val="005E3146"/>
    <w:rsid w:val="005E6C88"/>
    <w:rsid w:val="005F0C07"/>
    <w:rsid w:val="005F37E7"/>
    <w:rsid w:val="005F4078"/>
    <w:rsid w:val="005F5B85"/>
    <w:rsid w:val="00601960"/>
    <w:rsid w:val="00605636"/>
    <w:rsid w:val="00611CB5"/>
    <w:rsid w:val="00612C3F"/>
    <w:rsid w:val="00623B82"/>
    <w:rsid w:val="00625AEF"/>
    <w:rsid w:val="00642F63"/>
    <w:rsid w:val="00644387"/>
    <w:rsid w:val="00645808"/>
    <w:rsid w:val="00646066"/>
    <w:rsid w:val="00646789"/>
    <w:rsid w:val="00651187"/>
    <w:rsid w:val="006526C5"/>
    <w:rsid w:val="00654A5B"/>
    <w:rsid w:val="00666F0F"/>
    <w:rsid w:val="006677AA"/>
    <w:rsid w:val="0067312C"/>
    <w:rsid w:val="00676795"/>
    <w:rsid w:val="00682351"/>
    <w:rsid w:val="0068390E"/>
    <w:rsid w:val="00686B20"/>
    <w:rsid w:val="00691E7B"/>
    <w:rsid w:val="0069381A"/>
    <w:rsid w:val="0069459D"/>
    <w:rsid w:val="00695465"/>
    <w:rsid w:val="00695D18"/>
    <w:rsid w:val="006A53E0"/>
    <w:rsid w:val="006B54EC"/>
    <w:rsid w:val="006B716D"/>
    <w:rsid w:val="006C33B9"/>
    <w:rsid w:val="006D1C2D"/>
    <w:rsid w:val="006E1B96"/>
    <w:rsid w:val="006E1CCB"/>
    <w:rsid w:val="006E1FFE"/>
    <w:rsid w:val="006E4477"/>
    <w:rsid w:val="006E5110"/>
    <w:rsid w:val="006F0BB9"/>
    <w:rsid w:val="006F1552"/>
    <w:rsid w:val="00700187"/>
    <w:rsid w:val="007014B4"/>
    <w:rsid w:val="00702D09"/>
    <w:rsid w:val="00715679"/>
    <w:rsid w:val="007214EF"/>
    <w:rsid w:val="0072499D"/>
    <w:rsid w:val="00724A5C"/>
    <w:rsid w:val="00725933"/>
    <w:rsid w:val="00727431"/>
    <w:rsid w:val="00727810"/>
    <w:rsid w:val="00741AE9"/>
    <w:rsid w:val="00747A56"/>
    <w:rsid w:val="007627E0"/>
    <w:rsid w:val="00766319"/>
    <w:rsid w:val="007703F5"/>
    <w:rsid w:val="0077221A"/>
    <w:rsid w:val="00783AF4"/>
    <w:rsid w:val="0078665F"/>
    <w:rsid w:val="007879DF"/>
    <w:rsid w:val="00787BC6"/>
    <w:rsid w:val="00790978"/>
    <w:rsid w:val="00791779"/>
    <w:rsid w:val="00796375"/>
    <w:rsid w:val="007A4A5B"/>
    <w:rsid w:val="007A5049"/>
    <w:rsid w:val="007A680E"/>
    <w:rsid w:val="007A6D1B"/>
    <w:rsid w:val="007B3292"/>
    <w:rsid w:val="007C74D2"/>
    <w:rsid w:val="007D2948"/>
    <w:rsid w:val="007D6D88"/>
    <w:rsid w:val="007E3AA3"/>
    <w:rsid w:val="007E4D30"/>
    <w:rsid w:val="007E52BD"/>
    <w:rsid w:val="007E759E"/>
    <w:rsid w:val="007F2FAD"/>
    <w:rsid w:val="00801B73"/>
    <w:rsid w:val="00801FE7"/>
    <w:rsid w:val="00805A58"/>
    <w:rsid w:val="00812B6E"/>
    <w:rsid w:val="00814ED3"/>
    <w:rsid w:val="008158CE"/>
    <w:rsid w:val="0081618B"/>
    <w:rsid w:val="00820850"/>
    <w:rsid w:val="00821D54"/>
    <w:rsid w:val="00823FF5"/>
    <w:rsid w:val="00830223"/>
    <w:rsid w:val="0083628A"/>
    <w:rsid w:val="008410A0"/>
    <w:rsid w:val="0084286F"/>
    <w:rsid w:val="008443B7"/>
    <w:rsid w:val="008445BE"/>
    <w:rsid w:val="008453B8"/>
    <w:rsid w:val="0084706A"/>
    <w:rsid w:val="008549E0"/>
    <w:rsid w:val="00855EFD"/>
    <w:rsid w:val="008606E4"/>
    <w:rsid w:val="00864945"/>
    <w:rsid w:val="00864AAE"/>
    <w:rsid w:val="00865CE6"/>
    <w:rsid w:val="0087449E"/>
    <w:rsid w:val="00882F81"/>
    <w:rsid w:val="008868E0"/>
    <w:rsid w:val="00895F6E"/>
    <w:rsid w:val="00896C23"/>
    <w:rsid w:val="008A4F46"/>
    <w:rsid w:val="008A7E5C"/>
    <w:rsid w:val="008B0148"/>
    <w:rsid w:val="008B0D9E"/>
    <w:rsid w:val="008B3A19"/>
    <w:rsid w:val="008B4872"/>
    <w:rsid w:val="008B68D0"/>
    <w:rsid w:val="008C0E63"/>
    <w:rsid w:val="008C1710"/>
    <w:rsid w:val="008D0992"/>
    <w:rsid w:val="008D1ED2"/>
    <w:rsid w:val="008D1F52"/>
    <w:rsid w:val="008E0605"/>
    <w:rsid w:val="008F2A74"/>
    <w:rsid w:val="008F3873"/>
    <w:rsid w:val="008F3ED7"/>
    <w:rsid w:val="008F5E3F"/>
    <w:rsid w:val="008F7A6D"/>
    <w:rsid w:val="008F7C39"/>
    <w:rsid w:val="00900B52"/>
    <w:rsid w:val="0090121D"/>
    <w:rsid w:val="00903E43"/>
    <w:rsid w:val="009102CB"/>
    <w:rsid w:val="0091115A"/>
    <w:rsid w:val="0091528E"/>
    <w:rsid w:val="00916DFB"/>
    <w:rsid w:val="00920D49"/>
    <w:rsid w:val="009227BC"/>
    <w:rsid w:val="00924FAD"/>
    <w:rsid w:val="009266C4"/>
    <w:rsid w:val="00932976"/>
    <w:rsid w:val="009350E9"/>
    <w:rsid w:val="009371CA"/>
    <w:rsid w:val="00941B49"/>
    <w:rsid w:val="009434B0"/>
    <w:rsid w:val="00944F99"/>
    <w:rsid w:val="00947134"/>
    <w:rsid w:val="00947316"/>
    <w:rsid w:val="009500D0"/>
    <w:rsid w:val="00952DA5"/>
    <w:rsid w:val="00953D5D"/>
    <w:rsid w:val="00960F1C"/>
    <w:rsid w:val="0096261C"/>
    <w:rsid w:val="009626D5"/>
    <w:rsid w:val="009716BD"/>
    <w:rsid w:val="00974A72"/>
    <w:rsid w:val="0098177E"/>
    <w:rsid w:val="009859C7"/>
    <w:rsid w:val="00995E6C"/>
    <w:rsid w:val="009A012B"/>
    <w:rsid w:val="009A0D8C"/>
    <w:rsid w:val="009A2527"/>
    <w:rsid w:val="009A3E97"/>
    <w:rsid w:val="009A4B4D"/>
    <w:rsid w:val="009A4C41"/>
    <w:rsid w:val="009A57EC"/>
    <w:rsid w:val="009A7949"/>
    <w:rsid w:val="009B0A7E"/>
    <w:rsid w:val="009B7852"/>
    <w:rsid w:val="009E4DA9"/>
    <w:rsid w:val="009E7506"/>
    <w:rsid w:val="009F1174"/>
    <w:rsid w:val="009F16BF"/>
    <w:rsid w:val="009F4AAD"/>
    <w:rsid w:val="00A0141F"/>
    <w:rsid w:val="00A06DC4"/>
    <w:rsid w:val="00A105D3"/>
    <w:rsid w:val="00A14C1B"/>
    <w:rsid w:val="00A151A2"/>
    <w:rsid w:val="00A1567B"/>
    <w:rsid w:val="00A1588F"/>
    <w:rsid w:val="00A17A47"/>
    <w:rsid w:val="00A206EB"/>
    <w:rsid w:val="00A23C6C"/>
    <w:rsid w:val="00A3290F"/>
    <w:rsid w:val="00A367CF"/>
    <w:rsid w:val="00A428A2"/>
    <w:rsid w:val="00A455DC"/>
    <w:rsid w:val="00A46170"/>
    <w:rsid w:val="00A50C52"/>
    <w:rsid w:val="00A516FF"/>
    <w:rsid w:val="00A5435A"/>
    <w:rsid w:val="00A54F06"/>
    <w:rsid w:val="00A55218"/>
    <w:rsid w:val="00A57C5D"/>
    <w:rsid w:val="00A62F4F"/>
    <w:rsid w:val="00A66123"/>
    <w:rsid w:val="00A702BA"/>
    <w:rsid w:val="00A71A8C"/>
    <w:rsid w:val="00A75FB7"/>
    <w:rsid w:val="00A77408"/>
    <w:rsid w:val="00A87113"/>
    <w:rsid w:val="00A9178E"/>
    <w:rsid w:val="00A97F32"/>
    <w:rsid w:val="00AA3323"/>
    <w:rsid w:val="00AA7B5D"/>
    <w:rsid w:val="00AB0417"/>
    <w:rsid w:val="00AB15C8"/>
    <w:rsid w:val="00AB1674"/>
    <w:rsid w:val="00AB1C3B"/>
    <w:rsid w:val="00AB2031"/>
    <w:rsid w:val="00AB2FC5"/>
    <w:rsid w:val="00AB3ADE"/>
    <w:rsid w:val="00AB5A77"/>
    <w:rsid w:val="00AC44E7"/>
    <w:rsid w:val="00AC79F2"/>
    <w:rsid w:val="00AE0415"/>
    <w:rsid w:val="00B02EEF"/>
    <w:rsid w:val="00B055F1"/>
    <w:rsid w:val="00B0583E"/>
    <w:rsid w:val="00B05CF6"/>
    <w:rsid w:val="00B13B97"/>
    <w:rsid w:val="00B150AB"/>
    <w:rsid w:val="00B15216"/>
    <w:rsid w:val="00B15A23"/>
    <w:rsid w:val="00B2142D"/>
    <w:rsid w:val="00B31F6E"/>
    <w:rsid w:val="00B36BA3"/>
    <w:rsid w:val="00B42D4F"/>
    <w:rsid w:val="00B44EEE"/>
    <w:rsid w:val="00B5217B"/>
    <w:rsid w:val="00B55631"/>
    <w:rsid w:val="00B57F42"/>
    <w:rsid w:val="00B6094A"/>
    <w:rsid w:val="00B63678"/>
    <w:rsid w:val="00B71521"/>
    <w:rsid w:val="00B72F55"/>
    <w:rsid w:val="00B7683B"/>
    <w:rsid w:val="00B77464"/>
    <w:rsid w:val="00B7752F"/>
    <w:rsid w:val="00B80C20"/>
    <w:rsid w:val="00B82B15"/>
    <w:rsid w:val="00B8632C"/>
    <w:rsid w:val="00B87E33"/>
    <w:rsid w:val="00B90DCD"/>
    <w:rsid w:val="00B934B7"/>
    <w:rsid w:val="00BA2CF4"/>
    <w:rsid w:val="00BB04F8"/>
    <w:rsid w:val="00BB0DB3"/>
    <w:rsid w:val="00BB1006"/>
    <w:rsid w:val="00BB183C"/>
    <w:rsid w:val="00BC1A91"/>
    <w:rsid w:val="00BC3C7B"/>
    <w:rsid w:val="00BC5981"/>
    <w:rsid w:val="00BD1CF0"/>
    <w:rsid w:val="00BD1F66"/>
    <w:rsid w:val="00BD2F74"/>
    <w:rsid w:val="00BD62EA"/>
    <w:rsid w:val="00BD7061"/>
    <w:rsid w:val="00BE4AB9"/>
    <w:rsid w:val="00BE4D55"/>
    <w:rsid w:val="00BE7D7A"/>
    <w:rsid w:val="00BF16FE"/>
    <w:rsid w:val="00BF7699"/>
    <w:rsid w:val="00BF7A3F"/>
    <w:rsid w:val="00C00A8F"/>
    <w:rsid w:val="00C00EFE"/>
    <w:rsid w:val="00C03807"/>
    <w:rsid w:val="00C10F42"/>
    <w:rsid w:val="00C14092"/>
    <w:rsid w:val="00C16F59"/>
    <w:rsid w:val="00C20C6A"/>
    <w:rsid w:val="00C25018"/>
    <w:rsid w:val="00C26C98"/>
    <w:rsid w:val="00C350D5"/>
    <w:rsid w:val="00C37CE2"/>
    <w:rsid w:val="00C43177"/>
    <w:rsid w:val="00C4424A"/>
    <w:rsid w:val="00C45552"/>
    <w:rsid w:val="00C465FD"/>
    <w:rsid w:val="00C5136B"/>
    <w:rsid w:val="00C52A75"/>
    <w:rsid w:val="00C659C5"/>
    <w:rsid w:val="00C722EE"/>
    <w:rsid w:val="00C72E8B"/>
    <w:rsid w:val="00C73484"/>
    <w:rsid w:val="00C75F15"/>
    <w:rsid w:val="00C77385"/>
    <w:rsid w:val="00C77825"/>
    <w:rsid w:val="00C849E9"/>
    <w:rsid w:val="00C9399B"/>
    <w:rsid w:val="00C93AFA"/>
    <w:rsid w:val="00CA2483"/>
    <w:rsid w:val="00CA30FD"/>
    <w:rsid w:val="00CA4B97"/>
    <w:rsid w:val="00CB05D6"/>
    <w:rsid w:val="00CB3E7C"/>
    <w:rsid w:val="00CB4C67"/>
    <w:rsid w:val="00CC00AB"/>
    <w:rsid w:val="00CC1CD0"/>
    <w:rsid w:val="00CC24F7"/>
    <w:rsid w:val="00CC2A76"/>
    <w:rsid w:val="00CC5376"/>
    <w:rsid w:val="00CD17A9"/>
    <w:rsid w:val="00CD3084"/>
    <w:rsid w:val="00CD6F81"/>
    <w:rsid w:val="00CD7D33"/>
    <w:rsid w:val="00CE0B65"/>
    <w:rsid w:val="00CE19E1"/>
    <w:rsid w:val="00CE5923"/>
    <w:rsid w:val="00CF53E4"/>
    <w:rsid w:val="00D0134B"/>
    <w:rsid w:val="00D1198D"/>
    <w:rsid w:val="00D14AA0"/>
    <w:rsid w:val="00D157EC"/>
    <w:rsid w:val="00D26094"/>
    <w:rsid w:val="00D31474"/>
    <w:rsid w:val="00D35504"/>
    <w:rsid w:val="00D43208"/>
    <w:rsid w:val="00D51001"/>
    <w:rsid w:val="00D51159"/>
    <w:rsid w:val="00D650B4"/>
    <w:rsid w:val="00D7293B"/>
    <w:rsid w:val="00D72C0E"/>
    <w:rsid w:val="00D756C3"/>
    <w:rsid w:val="00D7727B"/>
    <w:rsid w:val="00D819FD"/>
    <w:rsid w:val="00D83A9D"/>
    <w:rsid w:val="00D8660E"/>
    <w:rsid w:val="00D8793C"/>
    <w:rsid w:val="00D9442F"/>
    <w:rsid w:val="00D950AC"/>
    <w:rsid w:val="00D97D6C"/>
    <w:rsid w:val="00D97FD1"/>
    <w:rsid w:val="00DA0A61"/>
    <w:rsid w:val="00DA0C78"/>
    <w:rsid w:val="00DA17CA"/>
    <w:rsid w:val="00DA1E11"/>
    <w:rsid w:val="00DA1E98"/>
    <w:rsid w:val="00DA3770"/>
    <w:rsid w:val="00DA4E0A"/>
    <w:rsid w:val="00DB0353"/>
    <w:rsid w:val="00DB3F37"/>
    <w:rsid w:val="00DB48C3"/>
    <w:rsid w:val="00DB595E"/>
    <w:rsid w:val="00DB68EF"/>
    <w:rsid w:val="00DB6F02"/>
    <w:rsid w:val="00DC0CD6"/>
    <w:rsid w:val="00DC204F"/>
    <w:rsid w:val="00DC42E3"/>
    <w:rsid w:val="00DD223B"/>
    <w:rsid w:val="00DD5442"/>
    <w:rsid w:val="00DD5BC7"/>
    <w:rsid w:val="00DE0787"/>
    <w:rsid w:val="00DE26BB"/>
    <w:rsid w:val="00DE2C3B"/>
    <w:rsid w:val="00E008B5"/>
    <w:rsid w:val="00E02806"/>
    <w:rsid w:val="00E0360C"/>
    <w:rsid w:val="00E0391B"/>
    <w:rsid w:val="00E066B1"/>
    <w:rsid w:val="00E07F07"/>
    <w:rsid w:val="00E10D4C"/>
    <w:rsid w:val="00E11667"/>
    <w:rsid w:val="00E11CC7"/>
    <w:rsid w:val="00E173CE"/>
    <w:rsid w:val="00E202DA"/>
    <w:rsid w:val="00E22133"/>
    <w:rsid w:val="00E31DB9"/>
    <w:rsid w:val="00E4013C"/>
    <w:rsid w:val="00E428F4"/>
    <w:rsid w:val="00E55C7C"/>
    <w:rsid w:val="00E648D6"/>
    <w:rsid w:val="00E71A11"/>
    <w:rsid w:val="00E71B07"/>
    <w:rsid w:val="00E73AE8"/>
    <w:rsid w:val="00E75365"/>
    <w:rsid w:val="00E83396"/>
    <w:rsid w:val="00E86DFC"/>
    <w:rsid w:val="00E92314"/>
    <w:rsid w:val="00E926C3"/>
    <w:rsid w:val="00EA7DC5"/>
    <w:rsid w:val="00EB6D44"/>
    <w:rsid w:val="00EB7A6A"/>
    <w:rsid w:val="00EC17E9"/>
    <w:rsid w:val="00EC32DC"/>
    <w:rsid w:val="00ED21E2"/>
    <w:rsid w:val="00ED59D9"/>
    <w:rsid w:val="00ED5C1F"/>
    <w:rsid w:val="00EE1C50"/>
    <w:rsid w:val="00EF20A3"/>
    <w:rsid w:val="00EF2426"/>
    <w:rsid w:val="00EF70EA"/>
    <w:rsid w:val="00EF7954"/>
    <w:rsid w:val="00EF7A76"/>
    <w:rsid w:val="00F068C8"/>
    <w:rsid w:val="00F105E2"/>
    <w:rsid w:val="00F14AFD"/>
    <w:rsid w:val="00F16A81"/>
    <w:rsid w:val="00F16F4E"/>
    <w:rsid w:val="00F247F1"/>
    <w:rsid w:val="00F26C21"/>
    <w:rsid w:val="00F3107B"/>
    <w:rsid w:val="00F3362F"/>
    <w:rsid w:val="00F34A9B"/>
    <w:rsid w:val="00F40202"/>
    <w:rsid w:val="00F425CF"/>
    <w:rsid w:val="00F52B2C"/>
    <w:rsid w:val="00F616AE"/>
    <w:rsid w:val="00F669CB"/>
    <w:rsid w:val="00F85B49"/>
    <w:rsid w:val="00F87030"/>
    <w:rsid w:val="00F930E7"/>
    <w:rsid w:val="00F95EA1"/>
    <w:rsid w:val="00FA1A0E"/>
    <w:rsid w:val="00FA5449"/>
    <w:rsid w:val="00FA6329"/>
    <w:rsid w:val="00FB1B65"/>
    <w:rsid w:val="00FB1FF5"/>
    <w:rsid w:val="00FB6EAC"/>
    <w:rsid w:val="00FC1529"/>
    <w:rsid w:val="00FC3DAB"/>
    <w:rsid w:val="00FE1382"/>
    <w:rsid w:val="00FE57E1"/>
    <w:rsid w:val="00FF2D7B"/>
    <w:rsid w:val="00FF2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aliases w:val="l2"/>
    <w:basedOn w:val="Normal"/>
    <w:next w:val="Normal"/>
    <w:link w:val="Heading2Char"/>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paragraph" w:styleId="Heading5">
    <w:name w:val="heading 5"/>
    <w:basedOn w:val="Normal"/>
    <w:next w:val="Normal"/>
    <w:link w:val="Heading5Char"/>
    <w:unhideWhenUsed/>
    <w:qFormat/>
    <w:rsid w:val="00D97FD1"/>
    <w:pPr>
      <w:keepNext/>
      <w:keepLines/>
      <w:spacing w:before="40" w:after="0"/>
      <w:outlineLvl w:val="4"/>
    </w:pPr>
    <w:rPr>
      <w:rFonts w:asciiTheme="majorHAnsi" w:eastAsiaTheme="majorEastAsia" w:hAnsiTheme="majorHAnsi" w:cs="Mangal"/>
      <w:color w:val="365F91" w:themeColor="accent1" w:themeShade="BF"/>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uiPriority w:val="20"/>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FootnoteText">
    <w:name w:val="footnote text"/>
    <w:basedOn w:val="Normal"/>
    <w:link w:val="FootnoteTextChar"/>
    <w:semiHidden/>
    <w:rsid w:val="003741C3"/>
    <w:pPr>
      <w:suppressAutoHyphens w:val="0"/>
      <w:spacing w:after="0" w:line="240" w:lineRule="auto"/>
      <w:ind w:left="360" w:hanging="360"/>
      <w:jc w:val="left"/>
    </w:pPr>
    <w:rPr>
      <w:rFonts w:ascii=".VnTime" w:eastAsia="Times New Roman" w:hAnsi=".VnTime" w:cs="Times New Roman"/>
      <w:snapToGrid w:val="0"/>
      <w:lang w:eastAsia="en-US" w:bidi="ar-SA"/>
    </w:rPr>
  </w:style>
  <w:style w:type="character" w:customStyle="1" w:styleId="FootnoteTextChar">
    <w:name w:val="Footnote Text Char"/>
    <w:basedOn w:val="DefaultParagraphFont"/>
    <w:link w:val="FootnoteText"/>
    <w:semiHidden/>
    <w:rsid w:val="003741C3"/>
    <w:rPr>
      <w:rFonts w:ascii=".VnTime" w:hAnsi=".VnTime"/>
      <w:snapToGrid w:val="0"/>
    </w:rPr>
  </w:style>
  <w:style w:type="character" w:styleId="FootnoteReference">
    <w:name w:val="footnote reference"/>
    <w:basedOn w:val="DefaultParagraphFont"/>
    <w:semiHidden/>
    <w:rsid w:val="003741C3"/>
    <w:rPr>
      <w:vertAlign w:val="superscript"/>
    </w:rPr>
  </w:style>
  <w:style w:type="paragraph" w:customStyle="1" w:styleId="Bang">
    <w:name w:val="Bang"/>
    <w:basedOn w:val="Normal"/>
    <w:rsid w:val="003741C3"/>
    <w:pPr>
      <w:suppressAutoHyphens w:val="0"/>
      <w:spacing w:before="60" w:after="60" w:line="240" w:lineRule="auto"/>
    </w:pPr>
    <w:rPr>
      <w:rFonts w:ascii=".VnArial" w:eastAsia="Times New Roman" w:hAnsi=".VnArial" w:cs="Times New Roman"/>
      <w:sz w:val="18"/>
      <w:lang w:eastAsia="en-US" w:bidi="ar-SA"/>
    </w:rPr>
  </w:style>
  <w:style w:type="table" w:styleId="TableGrid">
    <w:name w:val="Table Grid"/>
    <w:basedOn w:val="TableNormal"/>
    <w:rsid w:val="00E008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l2 Char"/>
    <w:basedOn w:val="DefaultParagraphFont"/>
    <w:link w:val="Heading2"/>
    <w:rsid w:val="00814ED3"/>
    <w:rPr>
      <w:rFonts w:ascii="Tahoma" w:eastAsia="MS Gothic" w:hAnsi="Tahoma" w:cs="Mangal"/>
      <w:b/>
      <w:color w:val="951B13"/>
      <w:sz w:val="26"/>
      <w:szCs w:val="26"/>
      <w:lang w:eastAsia="hi-IN" w:bidi="hi-IN"/>
    </w:rPr>
  </w:style>
  <w:style w:type="character" w:customStyle="1" w:styleId="Heading5Char">
    <w:name w:val="Heading 5 Char"/>
    <w:basedOn w:val="DefaultParagraphFont"/>
    <w:link w:val="Heading5"/>
    <w:rsid w:val="00D97FD1"/>
    <w:rPr>
      <w:rFonts w:asciiTheme="majorHAnsi" w:eastAsiaTheme="majorEastAsia" w:hAnsiTheme="majorHAnsi" w:cs="Mangal"/>
      <w:color w:val="365F91" w:themeColor="accent1" w:themeShade="BF"/>
      <w:szCs w:val="18"/>
      <w:lang w:eastAsia="hi-IN" w:bidi="hi-IN"/>
    </w:rPr>
  </w:style>
  <w:style w:type="paragraph" w:styleId="BodyTextIndent">
    <w:name w:val="Body Text Indent"/>
    <w:basedOn w:val="Normal"/>
    <w:link w:val="BodyTextIndentChar"/>
    <w:semiHidden/>
    <w:unhideWhenUsed/>
    <w:rsid w:val="00D97FD1"/>
    <w:pPr>
      <w:ind w:left="360"/>
    </w:pPr>
    <w:rPr>
      <w:rFonts w:cs="Mangal"/>
      <w:szCs w:val="18"/>
    </w:rPr>
  </w:style>
  <w:style w:type="character" w:customStyle="1" w:styleId="BodyTextIndentChar">
    <w:name w:val="Body Text Indent Char"/>
    <w:basedOn w:val="DefaultParagraphFont"/>
    <w:link w:val="BodyTextIndent"/>
    <w:semiHidden/>
    <w:rsid w:val="00D97FD1"/>
    <w:rPr>
      <w:rFonts w:ascii="Tahoma" w:eastAsia="MS Mincho" w:hAnsi="Tahoma" w:cs="Mangal"/>
      <w:szCs w:val="18"/>
      <w:lang w:eastAsia="hi-IN" w:bidi="hi-IN"/>
    </w:rPr>
  </w:style>
  <w:style w:type="paragraph" w:styleId="Title">
    <w:name w:val="Title"/>
    <w:basedOn w:val="Normal"/>
    <w:link w:val="TitleChar"/>
    <w:qFormat/>
    <w:rsid w:val="00D97FD1"/>
    <w:pPr>
      <w:suppressAutoHyphens w:val="0"/>
      <w:spacing w:before="240" w:after="60" w:line="240" w:lineRule="auto"/>
      <w:ind w:left="547"/>
      <w:jc w:val="center"/>
      <w:outlineLvl w:val="0"/>
    </w:pPr>
    <w:rPr>
      <w:rFonts w:ascii=".VnArial" w:eastAsia="Times New Roman" w:hAnsi=".VnArial" w:cs="Times New Roman"/>
      <w:b/>
      <w:snapToGrid w:val="0"/>
      <w:kern w:val="28"/>
      <w:sz w:val="32"/>
      <w:lang w:eastAsia="en-US" w:bidi="ar-SA"/>
    </w:rPr>
  </w:style>
  <w:style w:type="character" w:customStyle="1" w:styleId="TitleChar">
    <w:name w:val="Title Char"/>
    <w:basedOn w:val="DefaultParagraphFont"/>
    <w:link w:val="Title"/>
    <w:rsid w:val="00D97FD1"/>
    <w:rPr>
      <w:rFonts w:ascii=".VnArial" w:hAnsi=".VnArial"/>
      <w:b/>
      <w:snapToGrid w:val="0"/>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050593">
      <w:bodyDiv w:val="1"/>
      <w:marLeft w:val="0"/>
      <w:marRight w:val="0"/>
      <w:marTop w:val="0"/>
      <w:marBottom w:val="0"/>
      <w:divBdr>
        <w:top w:val="none" w:sz="0" w:space="0" w:color="auto"/>
        <w:left w:val="none" w:sz="0" w:space="0" w:color="auto"/>
        <w:bottom w:val="none" w:sz="0" w:space="0" w:color="auto"/>
        <w:right w:val="none" w:sz="0" w:space="0" w:color="auto"/>
      </w:divBdr>
    </w:div>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550188420">
      <w:bodyDiv w:val="1"/>
      <w:marLeft w:val="0"/>
      <w:marRight w:val="0"/>
      <w:marTop w:val="0"/>
      <w:marBottom w:val="0"/>
      <w:divBdr>
        <w:top w:val="none" w:sz="0" w:space="0" w:color="auto"/>
        <w:left w:val="none" w:sz="0" w:space="0" w:color="auto"/>
        <w:bottom w:val="none" w:sz="0" w:space="0" w:color="auto"/>
        <w:right w:val="none" w:sz="0" w:space="0" w:color="auto"/>
      </w:divBdr>
    </w:div>
    <w:div w:id="697897114">
      <w:bodyDiv w:val="1"/>
      <w:marLeft w:val="0"/>
      <w:marRight w:val="0"/>
      <w:marTop w:val="0"/>
      <w:marBottom w:val="0"/>
      <w:divBdr>
        <w:top w:val="none" w:sz="0" w:space="0" w:color="auto"/>
        <w:left w:val="none" w:sz="0" w:space="0" w:color="auto"/>
        <w:bottom w:val="none" w:sz="0" w:space="0" w:color="auto"/>
        <w:right w:val="none" w:sz="0" w:space="0" w:color="auto"/>
      </w:divBdr>
    </w:div>
    <w:div w:id="1104152460">
      <w:bodyDiv w:val="1"/>
      <w:marLeft w:val="0"/>
      <w:marRight w:val="0"/>
      <w:marTop w:val="0"/>
      <w:marBottom w:val="0"/>
      <w:divBdr>
        <w:top w:val="none" w:sz="0" w:space="0" w:color="auto"/>
        <w:left w:val="none" w:sz="0" w:space="0" w:color="auto"/>
        <w:bottom w:val="none" w:sz="0" w:space="0" w:color="auto"/>
        <w:right w:val="none" w:sz="0" w:space="0" w:color="auto"/>
      </w:divBdr>
    </w:div>
    <w:div w:id="1360279369">
      <w:bodyDiv w:val="1"/>
      <w:marLeft w:val="0"/>
      <w:marRight w:val="0"/>
      <w:marTop w:val="0"/>
      <w:marBottom w:val="0"/>
      <w:divBdr>
        <w:top w:val="none" w:sz="0" w:space="0" w:color="auto"/>
        <w:left w:val="none" w:sz="0" w:space="0" w:color="auto"/>
        <w:bottom w:val="none" w:sz="0" w:space="0" w:color="auto"/>
        <w:right w:val="none" w:sz="0" w:space="0" w:color="auto"/>
      </w:divBdr>
    </w:div>
    <w:div w:id="1539047551">
      <w:bodyDiv w:val="1"/>
      <w:marLeft w:val="0"/>
      <w:marRight w:val="0"/>
      <w:marTop w:val="0"/>
      <w:marBottom w:val="0"/>
      <w:divBdr>
        <w:top w:val="none" w:sz="0" w:space="0" w:color="auto"/>
        <w:left w:val="none" w:sz="0" w:space="0" w:color="auto"/>
        <w:bottom w:val="none" w:sz="0" w:space="0" w:color="auto"/>
        <w:right w:val="none" w:sz="0" w:space="0" w:color="auto"/>
      </w:divBdr>
    </w:div>
    <w:div w:id="1546336658">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footer" Target="footer5.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E18424-7140-4D05-BEFE-64A455822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22</Pages>
  <Words>2433</Words>
  <Characters>13873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16274</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thang.nh.soict@gmail.com</cp:lastModifiedBy>
  <cp:revision>80</cp:revision>
  <cp:lastPrinted>2008-03-13T11:02:00Z</cp:lastPrinted>
  <dcterms:created xsi:type="dcterms:W3CDTF">2018-10-22T04:18:00Z</dcterms:created>
  <dcterms:modified xsi:type="dcterms:W3CDTF">2018-12-10T03:06:00Z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